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2CC1" w:rsidRDefault="009F2CC1" w:rsidP="00474DB1">
      <w:pPr>
        <w:pStyle w:val="13"/>
        <w:jc w:val="center"/>
        <w:rPr>
          <w:rFonts w:ascii="Times New Roman" w:hAnsi="Times New Roman"/>
          <w:b/>
          <w:bCs/>
          <w:szCs w:val="28"/>
          <w:lang w:val="en-US"/>
        </w:rPr>
      </w:pPr>
      <w:bookmarkStart w:id="0" w:name="_Toc277229488"/>
      <w:bookmarkStart w:id="1" w:name="_Toc180234165"/>
      <w:bookmarkStart w:id="2" w:name="_Toc143499696"/>
      <w:r w:rsidRPr="009F2CC1">
        <w:rPr>
          <w:rFonts w:ascii="Times New Roman" w:hAnsi="Times New Roman"/>
          <w:b/>
          <w:bCs/>
          <w:noProof/>
          <w:szCs w:val="28"/>
        </w:rPr>
        <w:drawing>
          <wp:inline distT="0" distB="0" distL="0" distR="0">
            <wp:extent cx="1009650" cy="923925"/>
            <wp:effectExtent l="19050" t="0" r="0" b="0"/>
            <wp:docPr id="3" name="Рисунок 1" descr="Эмблема ВолгГМУ.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Эмблема ВолгГМУ.jpg"/>
                    <pic:cNvPicPr/>
                  </pic:nvPicPr>
                  <pic:blipFill>
                    <a:blip r:embed="rId8" cstate="print"/>
                    <a:stretch>
                      <a:fillRect/>
                    </a:stretch>
                  </pic:blipFill>
                  <pic:spPr>
                    <a:xfrm>
                      <a:off x="0" y="0"/>
                      <a:ext cx="1009650" cy="923925"/>
                    </a:xfrm>
                    <a:prstGeom prst="rect">
                      <a:avLst/>
                    </a:prstGeom>
                  </pic:spPr>
                </pic:pic>
              </a:graphicData>
            </a:graphic>
          </wp:inline>
        </w:drawing>
      </w:r>
    </w:p>
    <w:p w:rsidR="00474DB1" w:rsidRPr="00D85831" w:rsidRDefault="00474DB1" w:rsidP="00474DB1">
      <w:pPr>
        <w:pStyle w:val="13"/>
        <w:jc w:val="center"/>
        <w:rPr>
          <w:rFonts w:ascii="Times New Roman" w:hAnsi="Times New Roman"/>
          <w:b/>
          <w:bCs/>
          <w:szCs w:val="28"/>
        </w:rPr>
      </w:pPr>
      <w:r w:rsidRPr="00D85831">
        <w:rPr>
          <w:rFonts w:ascii="Times New Roman" w:hAnsi="Times New Roman"/>
          <w:b/>
          <w:bCs/>
          <w:szCs w:val="28"/>
        </w:rPr>
        <w:t xml:space="preserve">федеральное государственное бюджетное образовательное учреждение </w:t>
      </w:r>
    </w:p>
    <w:p w:rsidR="00474DB1" w:rsidRPr="00D85831" w:rsidRDefault="00474DB1" w:rsidP="00474DB1">
      <w:pPr>
        <w:pStyle w:val="13"/>
        <w:jc w:val="center"/>
        <w:rPr>
          <w:rFonts w:ascii="Times New Roman" w:hAnsi="Times New Roman"/>
          <w:b/>
          <w:bCs/>
          <w:szCs w:val="28"/>
        </w:rPr>
      </w:pPr>
      <w:r w:rsidRPr="00D85831">
        <w:rPr>
          <w:rFonts w:ascii="Times New Roman" w:hAnsi="Times New Roman"/>
          <w:b/>
          <w:bCs/>
          <w:szCs w:val="28"/>
        </w:rPr>
        <w:t xml:space="preserve">высшего образования </w:t>
      </w:r>
    </w:p>
    <w:p w:rsidR="00474DB1" w:rsidRPr="00D85831" w:rsidRDefault="00474DB1" w:rsidP="00474DB1">
      <w:pPr>
        <w:pStyle w:val="13"/>
        <w:jc w:val="center"/>
        <w:rPr>
          <w:rFonts w:ascii="Times New Roman" w:hAnsi="Times New Roman"/>
          <w:b/>
          <w:bCs/>
          <w:szCs w:val="28"/>
        </w:rPr>
      </w:pPr>
      <w:r w:rsidRPr="00D85831">
        <w:rPr>
          <w:rFonts w:ascii="Times New Roman" w:hAnsi="Times New Roman"/>
          <w:b/>
          <w:bCs/>
          <w:szCs w:val="28"/>
        </w:rPr>
        <w:t>«</w:t>
      </w:r>
      <w:bookmarkStart w:id="3" w:name="_Toc138125944"/>
      <w:bookmarkStart w:id="4" w:name="_Toc138142446"/>
      <w:r w:rsidRPr="00D85831">
        <w:rPr>
          <w:rFonts w:ascii="Times New Roman" w:hAnsi="Times New Roman"/>
          <w:b/>
          <w:bCs/>
          <w:szCs w:val="28"/>
        </w:rPr>
        <w:t xml:space="preserve">Волгоградский государственный медицинский университет» </w:t>
      </w:r>
    </w:p>
    <w:p w:rsidR="00474DB1" w:rsidRPr="00D85831" w:rsidRDefault="00474DB1" w:rsidP="00474DB1">
      <w:pPr>
        <w:pStyle w:val="13"/>
        <w:jc w:val="center"/>
        <w:rPr>
          <w:rFonts w:ascii="Times New Roman" w:hAnsi="Times New Roman"/>
          <w:b/>
          <w:bCs/>
          <w:szCs w:val="28"/>
        </w:rPr>
      </w:pPr>
      <w:r w:rsidRPr="00D85831">
        <w:rPr>
          <w:rFonts w:ascii="Times New Roman" w:hAnsi="Times New Roman"/>
          <w:b/>
          <w:bCs/>
          <w:szCs w:val="28"/>
        </w:rPr>
        <w:t>Министерства здравоохранения Российской Федерации</w:t>
      </w:r>
      <w:bookmarkEnd w:id="3"/>
      <w:bookmarkEnd w:id="4"/>
      <w:r w:rsidRPr="00D85831">
        <w:rPr>
          <w:rFonts w:ascii="Times New Roman" w:hAnsi="Times New Roman"/>
          <w:b/>
          <w:bCs/>
          <w:szCs w:val="28"/>
        </w:rPr>
        <w:t xml:space="preserve"> </w:t>
      </w:r>
    </w:p>
    <w:p w:rsidR="00474DB1" w:rsidRPr="00D85831" w:rsidRDefault="00474DB1" w:rsidP="00474DB1">
      <w:pPr>
        <w:pStyle w:val="13"/>
        <w:jc w:val="center"/>
        <w:rPr>
          <w:rFonts w:ascii="Times New Roman" w:hAnsi="Times New Roman"/>
          <w:b/>
          <w:bCs/>
          <w:szCs w:val="28"/>
        </w:rPr>
      </w:pPr>
      <w:r w:rsidRPr="00D85831">
        <w:rPr>
          <w:rFonts w:ascii="Times New Roman" w:hAnsi="Times New Roman"/>
          <w:b/>
          <w:bCs/>
          <w:szCs w:val="28"/>
        </w:rPr>
        <w:t>(ФГБОУ ВО ВолгГМУ Минздрава России)</w:t>
      </w:r>
    </w:p>
    <w:p w:rsidR="00474DB1" w:rsidRDefault="00474DB1" w:rsidP="00474DB1">
      <w:pPr>
        <w:jc w:val="right"/>
        <w:rPr>
          <w:sz w:val="28"/>
          <w:szCs w:val="28"/>
        </w:rPr>
      </w:pPr>
    </w:p>
    <w:p w:rsidR="00C65F9B" w:rsidRPr="00D85831" w:rsidRDefault="00C65F9B" w:rsidP="00474DB1">
      <w:pPr>
        <w:jc w:val="right"/>
        <w:rPr>
          <w:sz w:val="28"/>
          <w:szCs w:val="28"/>
        </w:rPr>
      </w:pPr>
    </w:p>
    <w:p w:rsidR="00474DB1" w:rsidRPr="00D85831" w:rsidRDefault="00474DB1" w:rsidP="00474DB1">
      <w:pPr>
        <w:jc w:val="right"/>
        <w:rPr>
          <w:sz w:val="28"/>
          <w:szCs w:val="28"/>
        </w:rPr>
      </w:pPr>
    </w:p>
    <w:p w:rsidR="00474DB1" w:rsidRPr="00D85831" w:rsidRDefault="00474DB1" w:rsidP="00474DB1">
      <w:pPr>
        <w:jc w:val="right"/>
        <w:rPr>
          <w:sz w:val="28"/>
          <w:szCs w:val="28"/>
        </w:rPr>
      </w:pPr>
      <w:r w:rsidRPr="00D85831">
        <w:rPr>
          <w:sz w:val="28"/>
          <w:szCs w:val="28"/>
        </w:rPr>
        <w:t>УТВЕРЖДАЮ:</w:t>
      </w:r>
    </w:p>
    <w:p w:rsidR="00E4766E" w:rsidRPr="00D85831" w:rsidRDefault="002549C7" w:rsidP="00E4766E">
      <w:pPr>
        <w:jc w:val="right"/>
        <w:rPr>
          <w:sz w:val="28"/>
          <w:szCs w:val="28"/>
        </w:rPr>
      </w:pPr>
      <w:r>
        <w:rPr>
          <w:sz w:val="28"/>
          <w:szCs w:val="28"/>
        </w:rPr>
        <w:t>П</w:t>
      </w:r>
      <w:r w:rsidR="00E4766E" w:rsidRPr="004B3CF9">
        <w:rPr>
          <w:sz w:val="28"/>
          <w:szCs w:val="28"/>
        </w:rPr>
        <w:t>ерв</w:t>
      </w:r>
      <w:r>
        <w:rPr>
          <w:sz w:val="28"/>
          <w:szCs w:val="28"/>
        </w:rPr>
        <w:t>ый</w:t>
      </w:r>
      <w:r w:rsidR="00E4766E" w:rsidRPr="004B3CF9">
        <w:rPr>
          <w:sz w:val="28"/>
          <w:szCs w:val="28"/>
        </w:rPr>
        <w:t xml:space="preserve"> п</w:t>
      </w:r>
      <w:r w:rsidR="00783BF7">
        <w:rPr>
          <w:sz w:val="28"/>
          <w:szCs w:val="28"/>
        </w:rPr>
        <w:t>роректор</w:t>
      </w:r>
    </w:p>
    <w:p w:rsidR="00E4766E" w:rsidRPr="00D85831" w:rsidRDefault="00E4766E" w:rsidP="00E4766E">
      <w:pPr>
        <w:jc w:val="right"/>
        <w:rPr>
          <w:sz w:val="28"/>
          <w:szCs w:val="28"/>
        </w:rPr>
      </w:pPr>
    </w:p>
    <w:p w:rsidR="00E4766E" w:rsidRDefault="00E4766E" w:rsidP="00E4766E">
      <w:pPr>
        <w:jc w:val="right"/>
        <w:rPr>
          <w:sz w:val="28"/>
          <w:szCs w:val="28"/>
        </w:rPr>
      </w:pPr>
    </w:p>
    <w:p w:rsidR="00E4766E" w:rsidRPr="00D85831" w:rsidRDefault="00E4766E" w:rsidP="00E4766E">
      <w:pPr>
        <w:jc w:val="right"/>
        <w:rPr>
          <w:sz w:val="28"/>
          <w:szCs w:val="28"/>
        </w:rPr>
      </w:pPr>
    </w:p>
    <w:p w:rsidR="00E4766E" w:rsidRPr="00D85831" w:rsidRDefault="00E4766E" w:rsidP="00E4766E">
      <w:pPr>
        <w:jc w:val="right"/>
        <w:rPr>
          <w:sz w:val="28"/>
          <w:szCs w:val="28"/>
        </w:rPr>
      </w:pPr>
      <w:r>
        <w:rPr>
          <w:sz w:val="28"/>
          <w:szCs w:val="28"/>
        </w:rPr>
        <w:t>___</w:t>
      </w:r>
      <w:r w:rsidR="00783BF7">
        <w:rPr>
          <w:sz w:val="28"/>
          <w:szCs w:val="28"/>
        </w:rPr>
        <w:t xml:space="preserve">_______________ </w:t>
      </w:r>
      <w:r w:rsidR="002549C7">
        <w:rPr>
          <w:sz w:val="28"/>
          <w:szCs w:val="28"/>
        </w:rPr>
        <w:t xml:space="preserve">А.Н. </w:t>
      </w:r>
      <w:proofErr w:type="spellStart"/>
      <w:r w:rsidR="002549C7">
        <w:rPr>
          <w:sz w:val="28"/>
          <w:szCs w:val="28"/>
        </w:rPr>
        <w:t>Акинчиц</w:t>
      </w:r>
      <w:proofErr w:type="spellEnd"/>
    </w:p>
    <w:p w:rsidR="00E4766E" w:rsidRPr="00D85831" w:rsidRDefault="009773AA" w:rsidP="00E4766E">
      <w:pPr>
        <w:jc w:val="right"/>
        <w:rPr>
          <w:sz w:val="28"/>
          <w:szCs w:val="28"/>
        </w:rPr>
      </w:pPr>
      <w:r>
        <w:rPr>
          <w:sz w:val="28"/>
          <w:szCs w:val="28"/>
        </w:rPr>
        <w:t>02</w:t>
      </w:r>
      <w:r w:rsidR="00E4766E">
        <w:rPr>
          <w:sz w:val="28"/>
          <w:szCs w:val="28"/>
        </w:rPr>
        <w:t>.</w:t>
      </w:r>
      <w:r w:rsidR="00783BF7">
        <w:rPr>
          <w:sz w:val="28"/>
          <w:szCs w:val="28"/>
        </w:rPr>
        <w:t>0</w:t>
      </w:r>
      <w:r>
        <w:rPr>
          <w:sz w:val="28"/>
          <w:szCs w:val="28"/>
        </w:rPr>
        <w:t>6</w:t>
      </w:r>
      <w:r w:rsidR="00E4766E">
        <w:rPr>
          <w:sz w:val="28"/>
          <w:szCs w:val="28"/>
        </w:rPr>
        <w:t>.202</w:t>
      </w:r>
      <w:r w:rsidR="002D2EB3">
        <w:rPr>
          <w:sz w:val="28"/>
          <w:szCs w:val="28"/>
        </w:rPr>
        <w:t>6</w:t>
      </w:r>
    </w:p>
    <w:p w:rsidR="00474DB1" w:rsidRPr="00D85831" w:rsidRDefault="00474DB1" w:rsidP="00474DB1">
      <w:pPr>
        <w:rPr>
          <w:sz w:val="28"/>
          <w:szCs w:val="28"/>
        </w:rPr>
      </w:pPr>
    </w:p>
    <w:p w:rsidR="00474DB1" w:rsidRDefault="00474DB1" w:rsidP="00474DB1">
      <w:pPr>
        <w:rPr>
          <w:sz w:val="28"/>
          <w:szCs w:val="28"/>
        </w:rPr>
      </w:pPr>
    </w:p>
    <w:p w:rsidR="00336A29" w:rsidRPr="00D85831" w:rsidRDefault="00336A29" w:rsidP="00474DB1">
      <w:pPr>
        <w:rPr>
          <w:sz w:val="28"/>
          <w:szCs w:val="28"/>
        </w:rPr>
      </w:pPr>
    </w:p>
    <w:p w:rsidR="00474DB1" w:rsidRPr="00D85831" w:rsidRDefault="00474DB1" w:rsidP="001244C6">
      <w:pPr>
        <w:jc w:val="center"/>
        <w:rPr>
          <w:b/>
          <w:sz w:val="28"/>
          <w:szCs w:val="28"/>
        </w:rPr>
      </w:pPr>
      <w:r w:rsidRPr="00D85831">
        <w:rPr>
          <w:b/>
          <w:sz w:val="28"/>
          <w:szCs w:val="28"/>
        </w:rPr>
        <w:t>ДОКУ</w:t>
      </w:r>
      <w:r w:rsidR="0060155A">
        <w:rPr>
          <w:b/>
          <w:sz w:val="28"/>
          <w:szCs w:val="28"/>
        </w:rPr>
        <w:t>МЕНТАЦИЯ ОБ ОТКРЫТОМ КОНКУРСЕ №</w:t>
      </w:r>
      <w:r w:rsidR="002D2EB3">
        <w:rPr>
          <w:b/>
          <w:sz w:val="28"/>
          <w:szCs w:val="28"/>
        </w:rPr>
        <w:t>0</w:t>
      </w:r>
      <w:r w:rsidR="009773AA">
        <w:rPr>
          <w:b/>
          <w:sz w:val="28"/>
          <w:szCs w:val="28"/>
        </w:rPr>
        <w:t>8</w:t>
      </w:r>
      <w:r w:rsidRPr="00D85831">
        <w:rPr>
          <w:b/>
          <w:sz w:val="28"/>
          <w:szCs w:val="28"/>
        </w:rPr>
        <w:t>/</w:t>
      </w:r>
      <w:r w:rsidR="009C7077">
        <w:rPr>
          <w:b/>
          <w:sz w:val="28"/>
          <w:szCs w:val="28"/>
        </w:rPr>
        <w:t>2</w:t>
      </w:r>
      <w:r w:rsidR="002D2EB3">
        <w:rPr>
          <w:b/>
          <w:sz w:val="28"/>
          <w:szCs w:val="28"/>
        </w:rPr>
        <w:t>6</w:t>
      </w:r>
      <w:r w:rsidRPr="00D85831">
        <w:rPr>
          <w:b/>
          <w:sz w:val="28"/>
          <w:szCs w:val="28"/>
        </w:rPr>
        <w:t>/223</w:t>
      </w:r>
    </w:p>
    <w:p w:rsidR="00443E8C" w:rsidRDefault="009773AA" w:rsidP="00E4766E">
      <w:pPr>
        <w:jc w:val="center"/>
        <w:rPr>
          <w:b/>
          <w:sz w:val="28"/>
          <w:szCs w:val="28"/>
        </w:rPr>
      </w:pPr>
      <w:r w:rsidRPr="009773AA">
        <w:rPr>
          <w:b/>
          <w:sz w:val="28"/>
          <w:szCs w:val="28"/>
        </w:rPr>
        <w:t xml:space="preserve">Выполнение работ по корректировке проектно-сметной документации по объекту: «Капитальный ремонт фасада здания учебного корпуса №3 ФГБОУ ВО ВолгГМУ Минздрава России, расположенного по адресу: </w:t>
      </w:r>
      <w:proofErr w:type="gramStart"/>
      <w:r w:rsidRPr="009773AA">
        <w:rPr>
          <w:b/>
          <w:sz w:val="28"/>
          <w:szCs w:val="28"/>
        </w:rPr>
        <w:t>г</w:t>
      </w:r>
      <w:proofErr w:type="gramEnd"/>
      <w:r w:rsidRPr="009773AA">
        <w:rPr>
          <w:b/>
          <w:sz w:val="28"/>
          <w:szCs w:val="28"/>
        </w:rPr>
        <w:t>. Волгоград, ул. Рокоссовского, 1Г»</w:t>
      </w:r>
    </w:p>
    <w:p w:rsidR="001A7588" w:rsidRDefault="001A7588" w:rsidP="00E4766E">
      <w:pPr>
        <w:jc w:val="center"/>
        <w:rPr>
          <w:sz w:val="28"/>
          <w:szCs w:val="28"/>
        </w:rPr>
      </w:pPr>
    </w:p>
    <w:p w:rsidR="00B46596" w:rsidRDefault="00B46596" w:rsidP="00B5549D">
      <w:pPr>
        <w:jc w:val="right"/>
        <w:rPr>
          <w:sz w:val="28"/>
          <w:szCs w:val="28"/>
        </w:rPr>
      </w:pPr>
    </w:p>
    <w:p w:rsidR="00C65F9B" w:rsidRDefault="00C65F9B" w:rsidP="00B5549D">
      <w:pPr>
        <w:jc w:val="right"/>
        <w:rPr>
          <w:sz w:val="28"/>
          <w:szCs w:val="28"/>
        </w:rPr>
      </w:pPr>
    </w:p>
    <w:p w:rsidR="00783BF7" w:rsidRDefault="00783BF7" w:rsidP="00B5549D">
      <w:pPr>
        <w:jc w:val="right"/>
        <w:rPr>
          <w:sz w:val="28"/>
          <w:szCs w:val="28"/>
        </w:rPr>
      </w:pPr>
    </w:p>
    <w:p w:rsidR="00B5549D" w:rsidRDefault="00B5549D" w:rsidP="00B5549D">
      <w:pPr>
        <w:jc w:val="right"/>
        <w:rPr>
          <w:sz w:val="28"/>
          <w:szCs w:val="28"/>
        </w:rPr>
      </w:pPr>
      <w:r w:rsidRPr="00D85831">
        <w:rPr>
          <w:sz w:val="28"/>
          <w:szCs w:val="28"/>
        </w:rPr>
        <w:t>СОГЛАСОВАНО:</w:t>
      </w:r>
    </w:p>
    <w:p w:rsidR="00E4766E" w:rsidRDefault="002549C7" w:rsidP="00E4766E">
      <w:pPr>
        <w:jc w:val="right"/>
        <w:rPr>
          <w:sz w:val="28"/>
          <w:szCs w:val="28"/>
        </w:rPr>
      </w:pPr>
      <w:r>
        <w:rPr>
          <w:sz w:val="28"/>
          <w:szCs w:val="28"/>
        </w:rPr>
        <w:t>Н</w:t>
      </w:r>
      <w:r w:rsidR="00E4766E">
        <w:rPr>
          <w:sz w:val="28"/>
          <w:szCs w:val="28"/>
        </w:rPr>
        <w:t xml:space="preserve">ачальник </w:t>
      </w:r>
      <w:r w:rsidR="00783BF7">
        <w:rPr>
          <w:sz w:val="28"/>
          <w:szCs w:val="28"/>
        </w:rPr>
        <w:t>управления закупок</w:t>
      </w:r>
    </w:p>
    <w:p w:rsidR="00E4766E" w:rsidRDefault="00E4766E" w:rsidP="00E4766E">
      <w:pPr>
        <w:jc w:val="right"/>
        <w:rPr>
          <w:sz w:val="28"/>
          <w:szCs w:val="28"/>
        </w:rPr>
      </w:pPr>
    </w:p>
    <w:p w:rsidR="00E4766E" w:rsidRDefault="00E4766E" w:rsidP="00E4766E">
      <w:pPr>
        <w:jc w:val="right"/>
        <w:rPr>
          <w:sz w:val="28"/>
          <w:szCs w:val="28"/>
        </w:rPr>
      </w:pPr>
    </w:p>
    <w:p w:rsidR="00E4766E" w:rsidRDefault="00E4766E" w:rsidP="00E4766E">
      <w:pPr>
        <w:jc w:val="right"/>
        <w:rPr>
          <w:sz w:val="28"/>
          <w:szCs w:val="28"/>
        </w:rPr>
      </w:pPr>
    </w:p>
    <w:p w:rsidR="00E4766E" w:rsidRPr="00D85831" w:rsidRDefault="00E4766E" w:rsidP="00E4766E">
      <w:pPr>
        <w:jc w:val="right"/>
        <w:rPr>
          <w:b/>
          <w:sz w:val="28"/>
          <w:szCs w:val="28"/>
        </w:rPr>
      </w:pPr>
      <w:r>
        <w:rPr>
          <w:sz w:val="28"/>
          <w:szCs w:val="28"/>
        </w:rPr>
        <w:t xml:space="preserve">________________ </w:t>
      </w:r>
      <w:r w:rsidR="002549C7">
        <w:rPr>
          <w:sz w:val="28"/>
          <w:szCs w:val="28"/>
        </w:rPr>
        <w:t>Е.В. Романова</w:t>
      </w:r>
    </w:p>
    <w:p w:rsidR="00474DB1" w:rsidRPr="00284A66" w:rsidRDefault="00474DB1" w:rsidP="00474DB1">
      <w:pPr>
        <w:jc w:val="center"/>
        <w:rPr>
          <w:sz w:val="28"/>
          <w:szCs w:val="28"/>
        </w:rPr>
      </w:pPr>
    </w:p>
    <w:p w:rsidR="00D85831" w:rsidRPr="00D85831" w:rsidRDefault="00D85831" w:rsidP="00474DB1">
      <w:pPr>
        <w:jc w:val="center"/>
        <w:rPr>
          <w:b/>
          <w:sz w:val="28"/>
          <w:szCs w:val="28"/>
        </w:rPr>
      </w:pPr>
    </w:p>
    <w:p w:rsidR="00474DB1" w:rsidRDefault="00474DB1" w:rsidP="00474DB1">
      <w:pPr>
        <w:jc w:val="center"/>
        <w:rPr>
          <w:b/>
          <w:sz w:val="28"/>
          <w:szCs w:val="28"/>
        </w:rPr>
      </w:pPr>
    </w:p>
    <w:p w:rsidR="009C7077" w:rsidRDefault="009C7077" w:rsidP="00474DB1">
      <w:pPr>
        <w:jc w:val="center"/>
        <w:rPr>
          <w:b/>
          <w:sz w:val="28"/>
          <w:szCs w:val="28"/>
        </w:rPr>
      </w:pPr>
    </w:p>
    <w:p w:rsidR="009C7077" w:rsidRDefault="009C7077" w:rsidP="00474DB1">
      <w:pPr>
        <w:jc w:val="center"/>
        <w:rPr>
          <w:b/>
          <w:sz w:val="28"/>
          <w:szCs w:val="28"/>
        </w:rPr>
      </w:pPr>
    </w:p>
    <w:p w:rsidR="009C7077" w:rsidRDefault="009C7077" w:rsidP="00474DB1">
      <w:pPr>
        <w:jc w:val="center"/>
        <w:rPr>
          <w:b/>
          <w:sz w:val="28"/>
          <w:szCs w:val="28"/>
        </w:rPr>
      </w:pPr>
    </w:p>
    <w:p w:rsidR="00F54B94" w:rsidRDefault="00F54B94" w:rsidP="00474DB1">
      <w:pPr>
        <w:jc w:val="center"/>
        <w:rPr>
          <w:b/>
          <w:sz w:val="28"/>
          <w:szCs w:val="28"/>
        </w:rPr>
      </w:pPr>
    </w:p>
    <w:p w:rsidR="00F54B94" w:rsidRDefault="00F54B94" w:rsidP="00474DB1">
      <w:pPr>
        <w:jc w:val="center"/>
        <w:rPr>
          <w:b/>
          <w:sz w:val="28"/>
          <w:szCs w:val="28"/>
        </w:rPr>
      </w:pPr>
    </w:p>
    <w:p w:rsidR="009C7077" w:rsidRPr="00D85831" w:rsidRDefault="009C7077" w:rsidP="00474DB1">
      <w:pPr>
        <w:jc w:val="center"/>
        <w:rPr>
          <w:b/>
          <w:sz w:val="28"/>
          <w:szCs w:val="28"/>
        </w:rPr>
      </w:pPr>
    </w:p>
    <w:p w:rsidR="00474DB1" w:rsidRPr="00D85831" w:rsidRDefault="00275E3D" w:rsidP="00474DB1">
      <w:pPr>
        <w:jc w:val="center"/>
        <w:rPr>
          <w:b/>
          <w:sz w:val="28"/>
          <w:szCs w:val="28"/>
        </w:rPr>
      </w:pPr>
      <w:r>
        <w:rPr>
          <w:b/>
          <w:sz w:val="28"/>
          <w:szCs w:val="28"/>
        </w:rPr>
        <w:t>г. Волгоград, 202</w:t>
      </w:r>
      <w:r w:rsidR="002D2EB3">
        <w:rPr>
          <w:b/>
          <w:sz w:val="28"/>
          <w:szCs w:val="28"/>
        </w:rPr>
        <w:t>6</w:t>
      </w:r>
    </w:p>
    <w:p w:rsidR="00605F92" w:rsidRPr="00D85831" w:rsidRDefault="009B73EE" w:rsidP="00B6305B">
      <w:pPr>
        <w:pStyle w:val="1"/>
        <w:spacing w:before="0" w:after="0" w:line="276" w:lineRule="auto"/>
        <w:jc w:val="center"/>
        <w:rPr>
          <w:rFonts w:ascii="Times New Roman" w:hAnsi="Times New Roman"/>
          <w:sz w:val="20"/>
        </w:rPr>
      </w:pPr>
      <w:r w:rsidRPr="00D85831">
        <w:rPr>
          <w:rFonts w:ascii="Times New Roman" w:hAnsi="Times New Roman"/>
          <w:sz w:val="20"/>
        </w:rPr>
        <w:lastRenderedPageBreak/>
        <w:t>Часть</w:t>
      </w:r>
      <w:r w:rsidR="00364D56" w:rsidRPr="00D85831">
        <w:rPr>
          <w:rFonts w:ascii="Times New Roman" w:hAnsi="Times New Roman"/>
          <w:sz w:val="20"/>
        </w:rPr>
        <w:t xml:space="preserve"> А</w:t>
      </w:r>
      <w:bookmarkEnd w:id="0"/>
    </w:p>
    <w:p w:rsidR="00364D56" w:rsidRPr="00D85831" w:rsidRDefault="005C7963" w:rsidP="00B6305B">
      <w:pPr>
        <w:pStyle w:val="1"/>
        <w:spacing w:before="0" w:after="0" w:line="276" w:lineRule="auto"/>
        <w:jc w:val="center"/>
        <w:rPr>
          <w:rFonts w:ascii="Times New Roman" w:hAnsi="Times New Roman"/>
          <w:sz w:val="20"/>
        </w:rPr>
      </w:pPr>
      <w:bookmarkStart w:id="5" w:name="_Toc277229489"/>
      <w:r w:rsidRPr="00D85831">
        <w:rPr>
          <w:rFonts w:ascii="Times New Roman" w:hAnsi="Times New Roman"/>
          <w:sz w:val="20"/>
        </w:rPr>
        <w:t>ОТКР</w:t>
      </w:r>
      <w:r w:rsidR="00D836E9" w:rsidRPr="00D85831">
        <w:rPr>
          <w:rFonts w:ascii="Times New Roman" w:hAnsi="Times New Roman"/>
          <w:sz w:val="20"/>
        </w:rPr>
        <w:t xml:space="preserve">ЫТЫЙ </w:t>
      </w:r>
      <w:r w:rsidR="00364D56" w:rsidRPr="00D85831">
        <w:rPr>
          <w:rFonts w:ascii="Times New Roman" w:hAnsi="Times New Roman"/>
          <w:sz w:val="20"/>
        </w:rPr>
        <w:t>КОНКУРС</w:t>
      </w:r>
      <w:bookmarkEnd w:id="1"/>
      <w:bookmarkEnd w:id="5"/>
    </w:p>
    <w:p w:rsidR="008B1CFC" w:rsidRPr="00D85831" w:rsidRDefault="008B1CFC" w:rsidP="00B6305B">
      <w:pPr>
        <w:spacing w:line="276" w:lineRule="auto"/>
        <w:jc w:val="center"/>
        <w:outlineLvl w:val="0"/>
        <w:rPr>
          <w:b/>
        </w:rPr>
      </w:pPr>
    </w:p>
    <w:p w:rsidR="00364D56" w:rsidRPr="00D85831" w:rsidRDefault="00364D56" w:rsidP="00B6305B">
      <w:pPr>
        <w:pStyle w:val="20"/>
        <w:spacing w:before="0" w:after="0" w:line="276" w:lineRule="auto"/>
        <w:jc w:val="center"/>
        <w:rPr>
          <w:rFonts w:ascii="Times New Roman" w:hAnsi="Times New Roman"/>
          <w:sz w:val="20"/>
        </w:rPr>
      </w:pPr>
      <w:bookmarkStart w:id="6" w:name="_Toc180234166"/>
      <w:bookmarkStart w:id="7" w:name="_Toc277229490"/>
      <w:r w:rsidRPr="00D85831">
        <w:rPr>
          <w:rFonts w:ascii="Times New Roman" w:hAnsi="Times New Roman"/>
          <w:b w:val="0"/>
          <w:sz w:val="20"/>
        </w:rPr>
        <w:t xml:space="preserve">РАЗДЕЛ I. ОБЩИЕ УСЛОВИЯ ПРОВЕДЕНИЯ </w:t>
      </w:r>
      <w:r w:rsidR="005C7963" w:rsidRPr="00D85831">
        <w:rPr>
          <w:rFonts w:ascii="Times New Roman" w:hAnsi="Times New Roman"/>
          <w:b w:val="0"/>
          <w:sz w:val="20"/>
        </w:rPr>
        <w:t>ОТКР</w:t>
      </w:r>
      <w:r w:rsidR="00D836E9" w:rsidRPr="00D85831">
        <w:rPr>
          <w:rFonts w:ascii="Times New Roman" w:hAnsi="Times New Roman"/>
          <w:b w:val="0"/>
          <w:sz w:val="20"/>
        </w:rPr>
        <w:t>ЫТОГО КОНКУРСА</w:t>
      </w:r>
      <w:bookmarkEnd w:id="6"/>
      <w:bookmarkEnd w:id="7"/>
    </w:p>
    <w:p w:rsidR="00954977" w:rsidRPr="00D85831" w:rsidRDefault="00954977" w:rsidP="00B6305B">
      <w:pPr>
        <w:pStyle w:val="3"/>
        <w:spacing w:before="0" w:after="0" w:line="276" w:lineRule="auto"/>
        <w:jc w:val="center"/>
        <w:rPr>
          <w:rFonts w:ascii="Times New Roman" w:hAnsi="Times New Roman"/>
          <w:b/>
          <w:bCs/>
          <w:caps/>
          <w:sz w:val="20"/>
        </w:rPr>
      </w:pPr>
      <w:bookmarkStart w:id="8" w:name="_Toc143499686"/>
      <w:bookmarkStart w:id="9" w:name="_Toc143492046"/>
      <w:bookmarkStart w:id="10" w:name="_Toc143492099"/>
      <w:bookmarkStart w:id="11" w:name="_Toc180234167"/>
      <w:bookmarkStart w:id="12" w:name="_Toc277229491"/>
      <w:bookmarkEnd w:id="8"/>
    </w:p>
    <w:p w:rsidR="00364D56" w:rsidRPr="00D85831" w:rsidRDefault="00364D56" w:rsidP="00102BDB">
      <w:pPr>
        <w:tabs>
          <w:tab w:val="left" w:pos="360"/>
        </w:tabs>
        <w:spacing w:line="276" w:lineRule="auto"/>
        <w:jc w:val="center"/>
        <w:outlineLvl w:val="3"/>
        <w:rPr>
          <w:b/>
          <w:bCs/>
        </w:rPr>
      </w:pPr>
      <w:bookmarkStart w:id="13" w:name="_Toc123405452"/>
      <w:bookmarkStart w:id="14" w:name="_Toc180234168"/>
      <w:bookmarkEnd w:id="9"/>
      <w:bookmarkEnd w:id="10"/>
      <w:bookmarkEnd w:id="11"/>
      <w:bookmarkEnd w:id="12"/>
      <w:bookmarkEnd w:id="13"/>
      <w:r w:rsidRPr="00D85831">
        <w:rPr>
          <w:b/>
          <w:bCs/>
        </w:rPr>
        <w:t xml:space="preserve">1. </w:t>
      </w:r>
      <w:bookmarkEnd w:id="14"/>
      <w:r w:rsidR="0078519F" w:rsidRPr="00D85831">
        <w:rPr>
          <w:b/>
          <w:bCs/>
        </w:rPr>
        <w:t>Общие положения</w:t>
      </w:r>
    </w:p>
    <w:p w:rsidR="00364D56" w:rsidRPr="00D85831" w:rsidRDefault="00364D56" w:rsidP="004C1468">
      <w:pPr>
        <w:suppressAutoHyphens/>
        <w:jc w:val="both"/>
      </w:pPr>
      <w:bookmarkStart w:id="15" w:name="_Ref119427085"/>
      <w:bookmarkStart w:id="16" w:name="_Ref11225299"/>
      <w:bookmarkEnd w:id="15"/>
      <w:r w:rsidRPr="00D85831">
        <w:tab/>
        <w:t xml:space="preserve">1.1. </w:t>
      </w:r>
      <w:r w:rsidR="00CA3C38">
        <w:t>Д</w:t>
      </w:r>
      <w:r w:rsidR="003E2EEB" w:rsidRPr="00D85831">
        <w:t xml:space="preserve">окументация об </w:t>
      </w:r>
      <w:r w:rsidR="0021661A" w:rsidRPr="00D85831">
        <w:t>Открытом конкурсе</w:t>
      </w:r>
      <w:r w:rsidR="003925B7" w:rsidRPr="00D85831">
        <w:t xml:space="preserve"> </w:t>
      </w:r>
      <w:r w:rsidRPr="00D85831">
        <w:t>подготовлена в соответствии с</w:t>
      </w:r>
      <w:bookmarkEnd w:id="16"/>
      <w:r w:rsidR="00E4301A" w:rsidRPr="00D85831">
        <w:t xml:space="preserve"> Положением о закуп</w:t>
      </w:r>
      <w:r w:rsidR="00C87016" w:rsidRPr="00D85831">
        <w:t>ке</w:t>
      </w:r>
      <w:r w:rsidR="004A531D" w:rsidRPr="00D85831">
        <w:t xml:space="preserve"> товаров, работ, услуг </w:t>
      </w:r>
      <w:r w:rsidR="00D85831">
        <w:t>фе</w:t>
      </w:r>
      <w:r w:rsidR="00E75A1D" w:rsidRPr="00D85831">
        <w:t>дерального государственного бюджетного образовательного учреждения высшего образования «Волгоградский государственный медицинский университет» Министерства здравоохранения Российской Федерации</w:t>
      </w:r>
      <w:r w:rsidR="007139C6" w:rsidRPr="00D85831">
        <w:t xml:space="preserve"> </w:t>
      </w:r>
      <w:r w:rsidR="00E4301A" w:rsidRPr="00D85831">
        <w:t xml:space="preserve">(далее </w:t>
      </w:r>
      <w:r w:rsidR="007139C6" w:rsidRPr="00D85831">
        <w:t xml:space="preserve">– </w:t>
      </w:r>
      <w:r w:rsidR="00E4301A" w:rsidRPr="00D85831">
        <w:t>Положение</w:t>
      </w:r>
      <w:r w:rsidR="007139C6" w:rsidRPr="00D85831">
        <w:t>)</w:t>
      </w:r>
      <w:r w:rsidR="00F40B53" w:rsidRPr="00D85831">
        <w:t>.</w:t>
      </w:r>
      <w:bookmarkStart w:id="17" w:name="_Toc123405453"/>
    </w:p>
    <w:p w:rsidR="00364D56" w:rsidRPr="00D85831" w:rsidRDefault="001E7528" w:rsidP="004C1468">
      <w:pPr>
        <w:ind w:firstLine="720"/>
        <w:jc w:val="both"/>
      </w:pPr>
      <w:r w:rsidRPr="00D85831">
        <w:t>1.2</w:t>
      </w:r>
      <w:r w:rsidR="00364D56" w:rsidRPr="00D85831">
        <w:t xml:space="preserve">. </w:t>
      </w:r>
      <w:r w:rsidR="00D85831">
        <w:t>ф</w:t>
      </w:r>
      <w:r w:rsidR="00E75A1D" w:rsidRPr="00D85831">
        <w:t>едеральное государственное бюджетное образовательное учреждение высшего образования «Волгоградский государственный медицинский университет» Министерства здравоохранения Российской Федерации</w:t>
      </w:r>
      <w:r w:rsidR="00EB7847">
        <w:t xml:space="preserve"> (сокращенное наименование </w:t>
      </w:r>
      <w:r w:rsidR="00EB7847" w:rsidRPr="00720B25">
        <w:t>ФГБОУ ВО ВолгГМУ Минздрава России</w:t>
      </w:r>
      <w:r w:rsidR="00EB7847">
        <w:t>)</w:t>
      </w:r>
      <w:r w:rsidR="00E75A1D" w:rsidRPr="00D85831">
        <w:t xml:space="preserve"> </w:t>
      </w:r>
      <w:r w:rsidR="00364D56" w:rsidRPr="00D85831">
        <w:t xml:space="preserve">(далее - Заказчик), проводит </w:t>
      </w:r>
      <w:r w:rsidR="003E71AC" w:rsidRPr="00D85831">
        <w:t>О</w:t>
      </w:r>
      <w:r w:rsidR="00C87016" w:rsidRPr="00D85831">
        <w:t xml:space="preserve">ткрытый </w:t>
      </w:r>
      <w:r w:rsidR="001F4AB0" w:rsidRPr="00D85831">
        <w:t>конкурс</w:t>
      </w:r>
      <w:r w:rsidR="00364D56" w:rsidRPr="00D85831">
        <w:t xml:space="preserve"> на условиях, изложенных в </w:t>
      </w:r>
      <w:r w:rsidR="00CA3C38">
        <w:t>д</w:t>
      </w:r>
      <w:r w:rsidR="000022DA" w:rsidRPr="00D85831">
        <w:t>окуме</w:t>
      </w:r>
      <w:r w:rsidR="00C87016" w:rsidRPr="00D85831">
        <w:t>нтации.</w:t>
      </w:r>
    </w:p>
    <w:p w:rsidR="00364D56" w:rsidRPr="00D85831" w:rsidRDefault="00364D56" w:rsidP="004C1468">
      <w:pPr>
        <w:tabs>
          <w:tab w:val="left" w:pos="360"/>
        </w:tabs>
        <w:jc w:val="both"/>
        <w:outlineLvl w:val="3"/>
        <w:rPr>
          <w:b/>
          <w:bCs/>
        </w:rPr>
      </w:pPr>
      <w:bookmarkStart w:id="18" w:name="_Toc123405454"/>
      <w:bookmarkStart w:id="19" w:name="_Toc180234170"/>
      <w:bookmarkEnd w:id="18"/>
      <w:r w:rsidRPr="00D85831">
        <w:rPr>
          <w:b/>
          <w:bCs/>
        </w:rPr>
        <w:t xml:space="preserve">1.3. Предмет </w:t>
      </w:r>
      <w:r w:rsidR="005C7963" w:rsidRPr="00D85831">
        <w:rPr>
          <w:b/>
          <w:bCs/>
        </w:rPr>
        <w:t>Откр</w:t>
      </w:r>
      <w:r w:rsidR="00D836E9" w:rsidRPr="00D85831">
        <w:rPr>
          <w:b/>
          <w:bCs/>
        </w:rPr>
        <w:t>ытого конкурса</w:t>
      </w:r>
      <w:r w:rsidRPr="00D85831">
        <w:rPr>
          <w:b/>
          <w:bCs/>
        </w:rPr>
        <w:t xml:space="preserve">. Место, условия и срок </w:t>
      </w:r>
      <w:bookmarkEnd w:id="17"/>
      <w:r w:rsidRPr="00D85831">
        <w:rPr>
          <w:b/>
          <w:bCs/>
        </w:rPr>
        <w:t xml:space="preserve">поставки товаров, оказания услуг, выполнения работ, являющихся предметом </w:t>
      </w:r>
      <w:r w:rsidR="005C7963" w:rsidRPr="00D85831">
        <w:rPr>
          <w:b/>
          <w:bCs/>
        </w:rPr>
        <w:t>Откр</w:t>
      </w:r>
      <w:r w:rsidR="00D836E9" w:rsidRPr="00D85831">
        <w:rPr>
          <w:b/>
          <w:bCs/>
        </w:rPr>
        <w:t>ытого конкурса</w:t>
      </w:r>
      <w:bookmarkEnd w:id="19"/>
    </w:p>
    <w:p w:rsidR="00364D56" w:rsidRPr="00D85831" w:rsidRDefault="00364D56" w:rsidP="004C1468">
      <w:pPr>
        <w:jc w:val="both"/>
      </w:pPr>
      <w:r w:rsidRPr="00D85831">
        <w:rPr>
          <w:b/>
          <w:bCs/>
        </w:rPr>
        <w:tab/>
      </w:r>
      <w:r w:rsidRPr="00D85831">
        <w:t xml:space="preserve">1.3.1. Предмет </w:t>
      </w:r>
      <w:r w:rsidR="005C7963" w:rsidRPr="00D85831">
        <w:t>Откр</w:t>
      </w:r>
      <w:r w:rsidR="00D836E9" w:rsidRPr="00D85831">
        <w:t>ытого конкурса</w:t>
      </w:r>
      <w:r w:rsidRPr="00D85831">
        <w:t xml:space="preserve"> указан в </w:t>
      </w:r>
      <w:hyperlink w:anchor="_РАЗДЕЛ_II._ИНФОРМАЦИОННАЯ" w:history="1">
        <w:r w:rsidRPr="00D85831">
          <w:rPr>
            <w:rStyle w:val="af4"/>
            <w:color w:val="auto"/>
            <w:u w:val="none"/>
          </w:rPr>
          <w:t xml:space="preserve">Информационной карте </w:t>
        </w:r>
        <w:r w:rsidR="005C7963" w:rsidRPr="00D85831">
          <w:rPr>
            <w:rStyle w:val="af4"/>
            <w:color w:val="auto"/>
            <w:u w:val="none"/>
          </w:rPr>
          <w:t>Откр</w:t>
        </w:r>
        <w:r w:rsidR="00D836E9" w:rsidRPr="00D85831">
          <w:rPr>
            <w:rStyle w:val="af4"/>
            <w:color w:val="auto"/>
            <w:u w:val="none"/>
          </w:rPr>
          <w:t>ытого конкурса</w:t>
        </w:r>
        <w:r w:rsidRPr="00D85831">
          <w:rPr>
            <w:rStyle w:val="af4"/>
            <w:color w:val="auto"/>
            <w:u w:val="none"/>
          </w:rPr>
          <w:t>.</w:t>
        </w:r>
      </w:hyperlink>
    </w:p>
    <w:p w:rsidR="00364D56" w:rsidRPr="00D85831" w:rsidRDefault="00364D56" w:rsidP="004C1468">
      <w:pPr>
        <w:jc w:val="both"/>
      </w:pPr>
      <w:r w:rsidRPr="00D85831">
        <w:tab/>
        <w:t xml:space="preserve">1.3.2. Место, условия и срок поставки товаров, оказания услуг, выполнения работ указаны в </w:t>
      </w:r>
      <w:hyperlink w:anchor="_РАЗДЕЛ_II._ИНФОРМАЦИОННАЯ" w:history="1">
        <w:r w:rsidRPr="00D85831">
          <w:rPr>
            <w:rStyle w:val="af4"/>
            <w:color w:val="auto"/>
            <w:u w:val="none"/>
          </w:rPr>
          <w:t xml:space="preserve">Информационной карте </w:t>
        </w:r>
        <w:r w:rsidR="005C7963" w:rsidRPr="00D85831">
          <w:rPr>
            <w:rStyle w:val="af4"/>
            <w:color w:val="auto"/>
            <w:u w:val="none"/>
          </w:rPr>
          <w:t>Откр</w:t>
        </w:r>
        <w:r w:rsidR="00D836E9" w:rsidRPr="00D85831">
          <w:rPr>
            <w:rStyle w:val="af4"/>
            <w:color w:val="auto"/>
            <w:u w:val="none"/>
          </w:rPr>
          <w:t>ытого конкурса</w:t>
        </w:r>
      </w:hyperlink>
      <w:r w:rsidRPr="00D85831">
        <w:t>.</w:t>
      </w:r>
    </w:p>
    <w:p w:rsidR="00364D56" w:rsidRPr="00D85831" w:rsidRDefault="00364D56" w:rsidP="004C1468">
      <w:pPr>
        <w:tabs>
          <w:tab w:val="left" w:pos="360"/>
        </w:tabs>
        <w:jc w:val="both"/>
        <w:outlineLvl w:val="3"/>
        <w:rPr>
          <w:b/>
          <w:bCs/>
        </w:rPr>
      </w:pPr>
      <w:bookmarkStart w:id="20" w:name="_Toc180234171"/>
      <w:bookmarkStart w:id="21" w:name="_Toc123405455"/>
      <w:r w:rsidRPr="00D85831">
        <w:rPr>
          <w:b/>
          <w:bCs/>
        </w:rPr>
        <w:t xml:space="preserve">1.4. </w:t>
      </w:r>
      <w:r w:rsidR="00C15FAE" w:rsidRPr="00D85831">
        <w:rPr>
          <w:b/>
          <w:bCs/>
        </w:rPr>
        <w:t>М</w:t>
      </w:r>
      <w:r w:rsidRPr="00D85831">
        <w:rPr>
          <w:b/>
          <w:bCs/>
        </w:rPr>
        <w:t xml:space="preserve">аксимальная цена </w:t>
      </w:r>
      <w:r w:rsidR="00B80835" w:rsidRPr="00D85831">
        <w:rPr>
          <w:b/>
          <w:bCs/>
        </w:rPr>
        <w:t>Договора</w:t>
      </w:r>
      <w:r w:rsidRPr="00D85831">
        <w:rPr>
          <w:b/>
          <w:bCs/>
        </w:rPr>
        <w:t xml:space="preserve"> (цена лота)</w:t>
      </w:r>
      <w:bookmarkEnd w:id="20"/>
    </w:p>
    <w:p w:rsidR="00364D56" w:rsidRPr="00D85831" w:rsidRDefault="00364D56" w:rsidP="004C1468">
      <w:pPr>
        <w:jc w:val="both"/>
      </w:pPr>
      <w:r w:rsidRPr="00D85831">
        <w:rPr>
          <w:b/>
          <w:bCs/>
        </w:rPr>
        <w:tab/>
      </w:r>
      <w:r w:rsidR="00C87016" w:rsidRPr="00D85831">
        <w:t>1.4.1</w:t>
      </w:r>
      <w:r w:rsidRPr="00D85831">
        <w:t xml:space="preserve">. </w:t>
      </w:r>
      <w:r w:rsidR="00C87016" w:rsidRPr="00D85831">
        <w:t>Начальная м</w:t>
      </w:r>
      <w:r w:rsidRPr="00D85831">
        <w:t xml:space="preserve">аксимальная цена </w:t>
      </w:r>
      <w:r w:rsidR="00B80835" w:rsidRPr="00D85831">
        <w:t>Договора</w:t>
      </w:r>
      <w:r w:rsidR="000F3033" w:rsidRPr="00D85831">
        <w:t xml:space="preserve"> (цена лота)</w:t>
      </w:r>
      <w:r w:rsidRPr="00D85831">
        <w:t xml:space="preserve"> указана в </w:t>
      </w:r>
      <w:hyperlink w:anchor="_РАЗДЕЛ_II._ИНФОРМАЦИОННАЯ" w:history="1">
        <w:r w:rsidRPr="00D85831">
          <w:rPr>
            <w:rStyle w:val="af4"/>
            <w:color w:val="auto"/>
            <w:u w:val="none"/>
          </w:rPr>
          <w:t xml:space="preserve">Информационной карте </w:t>
        </w:r>
        <w:r w:rsidR="005C7963" w:rsidRPr="00D85831">
          <w:rPr>
            <w:rStyle w:val="af4"/>
            <w:color w:val="auto"/>
            <w:u w:val="none"/>
          </w:rPr>
          <w:t>Откр</w:t>
        </w:r>
        <w:r w:rsidR="00D836E9" w:rsidRPr="00D85831">
          <w:rPr>
            <w:rStyle w:val="af4"/>
            <w:color w:val="auto"/>
            <w:u w:val="none"/>
          </w:rPr>
          <w:t>ытого  конкурса</w:t>
        </w:r>
      </w:hyperlink>
      <w:r w:rsidRPr="00D85831">
        <w:t xml:space="preserve">. </w:t>
      </w:r>
    </w:p>
    <w:p w:rsidR="00364D56" w:rsidRPr="00D85831" w:rsidRDefault="00C87016" w:rsidP="00D85831">
      <w:pPr>
        <w:ind w:firstLine="720"/>
        <w:jc w:val="both"/>
      </w:pPr>
      <w:r w:rsidRPr="00D85831">
        <w:t>1.4.2</w:t>
      </w:r>
      <w:r w:rsidR="00364D56" w:rsidRPr="00D85831">
        <w:t>. При наличии в заявках участников</w:t>
      </w:r>
      <w:r w:rsidR="007401C5" w:rsidRPr="00D85831">
        <w:t xml:space="preserve"> </w:t>
      </w:r>
      <w:r w:rsidR="005C7963" w:rsidRPr="00D85831">
        <w:t>Откр</w:t>
      </w:r>
      <w:r w:rsidR="00D836E9" w:rsidRPr="00D85831">
        <w:t>ытого конкурса</w:t>
      </w:r>
      <w:r w:rsidR="00364D56" w:rsidRPr="00D85831">
        <w:t xml:space="preserve"> предложения о цене </w:t>
      </w:r>
      <w:r w:rsidR="00B80835" w:rsidRPr="00D85831">
        <w:t>Договора</w:t>
      </w:r>
      <w:r w:rsidR="00364D56" w:rsidRPr="00D85831">
        <w:t xml:space="preserve">, превышающей максимальную цену </w:t>
      </w:r>
      <w:r w:rsidR="00B80835" w:rsidRPr="00D85831">
        <w:t>Договора</w:t>
      </w:r>
      <w:r w:rsidR="00364D56" w:rsidRPr="00D85831">
        <w:t xml:space="preserve"> (цену лота), указанную в </w:t>
      </w:r>
      <w:hyperlink w:anchor="_РАЗДЕЛ_II._ИНФОРМАЦИОННАЯ" w:history="1">
        <w:r w:rsidR="00364D56" w:rsidRPr="00D85831">
          <w:rPr>
            <w:rStyle w:val="af4"/>
            <w:color w:val="auto"/>
            <w:u w:val="none"/>
          </w:rPr>
          <w:t xml:space="preserve">Информационной карте </w:t>
        </w:r>
        <w:r w:rsidR="005C7963" w:rsidRPr="00D85831">
          <w:rPr>
            <w:rStyle w:val="af4"/>
            <w:color w:val="auto"/>
            <w:u w:val="none"/>
          </w:rPr>
          <w:t>Откр</w:t>
        </w:r>
        <w:r w:rsidRPr="00D85831">
          <w:rPr>
            <w:rStyle w:val="af4"/>
            <w:color w:val="auto"/>
            <w:u w:val="none"/>
          </w:rPr>
          <w:t xml:space="preserve">ытого </w:t>
        </w:r>
        <w:r w:rsidR="00D836E9" w:rsidRPr="00D85831">
          <w:rPr>
            <w:rStyle w:val="af4"/>
            <w:color w:val="auto"/>
            <w:u w:val="none"/>
          </w:rPr>
          <w:t>конкурса</w:t>
        </w:r>
      </w:hyperlink>
      <w:r w:rsidR="00BD79EB" w:rsidRPr="00D85831">
        <w:t>, такие</w:t>
      </w:r>
      <w:r w:rsidR="00364D56" w:rsidRPr="00D85831">
        <w:t xml:space="preserve"> участник</w:t>
      </w:r>
      <w:r w:rsidR="00BD79EB" w:rsidRPr="00D85831">
        <w:t>и</w:t>
      </w:r>
      <w:r w:rsidR="00364D56" w:rsidRPr="00D85831">
        <w:t xml:space="preserve"> </w:t>
      </w:r>
      <w:r w:rsidR="005C7963" w:rsidRPr="00D85831">
        <w:t>Откр</w:t>
      </w:r>
      <w:r w:rsidR="00D836E9" w:rsidRPr="00D85831">
        <w:t>ытого конкурса</w:t>
      </w:r>
      <w:r w:rsidR="00364D56" w:rsidRPr="00D85831">
        <w:t xml:space="preserve"> не д</w:t>
      </w:r>
      <w:r w:rsidR="00A65F4A" w:rsidRPr="00D85831">
        <w:t>опускаются</w:t>
      </w:r>
      <w:r w:rsidR="00364D56" w:rsidRPr="00D85831">
        <w:t xml:space="preserve"> </w:t>
      </w:r>
      <w:r w:rsidRPr="00D85831">
        <w:t xml:space="preserve">Комиссией по осуществлению закупок (далее – Комиссия) </w:t>
      </w:r>
      <w:r w:rsidR="00E75A1D" w:rsidRPr="00D85831">
        <w:t>заказчика</w:t>
      </w:r>
      <w:r w:rsidR="00364D56" w:rsidRPr="00D85831">
        <w:t xml:space="preserve"> к участию в </w:t>
      </w:r>
      <w:r w:rsidR="0021661A" w:rsidRPr="00D85831">
        <w:t>Открытом конкурсе</w:t>
      </w:r>
      <w:r w:rsidR="00364D56" w:rsidRPr="00D85831">
        <w:t>.</w:t>
      </w:r>
    </w:p>
    <w:p w:rsidR="00364D56" w:rsidRPr="00D85831" w:rsidRDefault="00364D56" w:rsidP="004C1468">
      <w:pPr>
        <w:tabs>
          <w:tab w:val="left" w:pos="360"/>
        </w:tabs>
        <w:jc w:val="both"/>
        <w:outlineLvl w:val="3"/>
        <w:rPr>
          <w:b/>
          <w:bCs/>
        </w:rPr>
      </w:pPr>
      <w:bookmarkStart w:id="22" w:name="_Toc123405456"/>
      <w:bookmarkStart w:id="23" w:name="_Toc180234172"/>
      <w:bookmarkEnd w:id="22"/>
      <w:r w:rsidRPr="00D85831">
        <w:rPr>
          <w:b/>
          <w:bCs/>
        </w:rPr>
        <w:t xml:space="preserve">1.5. </w:t>
      </w:r>
      <w:bookmarkEnd w:id="21"/>
      <w:r w:rsidRPr="00D85831">
        <w:rPr>
          <w:b/>
          <w:bCs/>
        </w:rPr>
        <w:t xml:space="preserve">Форма, срок и порядок оплаты товаров, услуг, работ. </w:t>
      </w:r>
      <w:bookmarkEnd w:id="23"/>
    </w:p>
    <w:p w:rsidR="00364D56" w:rsidRPr="00D85831" w:rsidRDefault="00364D56" w:rsidP="004C1468">
      <w:pPr>
        <w:jc w:val="both"/>
      </w:pPr>
      <w:r w:rsidRPr="00D85831">
        <w:rPr>
          <w:b/>
          <w:bCs/>
        </w:rPr>
        <w:tab/>
      </w:r>
      <w:r w:rsidRPr="00D85831">
        <w:t xml:space="preserve">1.5.1. </w:t>
      </w:r>
      <w:r w:rsidRPr="00D85831">
        <w:rPr>
          <w:bCs/>
        </w:rPr>
        <w:t>Форма, срок и п</w:t>
      </w:r>
      <w:r w:rsidRPr="00D85831">
        <w:t xml:space="preserve">орядок оплаты товаров, услуг, работ, являющихся предметом </w:t>
      </w:r>
      <w:r w:rsidR="005C7963" w:rsidRPr="00D85831">
        <w:t>Откр</w:t>
      </w:r>
      <w:r w:rsidR="00D836E9" w:rsidRPr="00D85831">
        <w:t>ытого конкурса</w:t>
      </w:r>
      <w:r w:rsidRPr="00D85831">
        <w:t xml:space="preserve">, определен в </w:t>
      </w:r>
      <w:hyperlink w:anchor="_РАЗДЕЛ_II._ИНФОРМАЦИОННАЯ" w:history="1">
        <w:r w:rsidRPr="00D85831">
          <w:rPr>
            <w:rStyle w:val="af4"/>
            <w:color w:val="auto"/>
            <w:u w:val="none"/>
          </w:rPr>
          <w:t xml:space="preserve">Информационной карте </w:t>
        </w:r>
        <w:r w:rsidR="005C7963" w:rsidRPr="00D85831">
          <w:rPr>
            <w:rStyle w:val="af4"/>
            <w:color w:val="auto"/>
            <w:u w:val="none"/>
          </w:rPr>
          <w:t>Откр</w:t>
        </w:r>
        <w:r w:rsidR="00D836E9" w:rsidRPr="00D85831">
          <w:rPr>
            <w:rStyle w:val="af4"/>
            <w:color w:val="auto"/>
            <w:u w:val="none"/>
          </w:rPr>
          <w:t>ытого конкурса</w:t>
        </w:r>
      </w:hyperlink>
      <w:r w:rsidRPr="00D85831">
        <w:t xml:space="preserve">. </w:t>
      </w:r>
    </w:p>
    <w:p w:rsidR="00364D56" w:rsidRPr="00D85831" w:rsidRDefault="00364D56" w:rsidP="004C1468">
      <w:pPr>
        <w:tabs>
          <w:tab w:val="left" w:pos="360"/>
        </w:tabs>
        <w:jc w:val="both"/>
        <w:outlineLvl w:val="3"/>
        <w:rPr>
          <w:b/>
          <w:bCs/>
        </w:rPr>
      </w:pPr>
      <w:bookmarkStart w:id="24" w:name="_Toc180234173"/>
      <w:bookmarkStart w:id="25" w:name="_Toc123405457"/>
      <w:r w:rsidRPr="00D85831">
        <w:rPr>
          <w:b/>
          <w:bCs/>
        </w:rPr>
        <w:t xml:space="preserve">1.6. Требования к участникам </w:t>
      </w:r>
      <w:bookmarkEnd w:id="24"/>
      <w:r w:rsidR="005C7963" w:rsidRPr="00D85831">
        <w:rPr>
          <w:b/>
          <w:bCs/>
        </w:rPr>
        <w:t>Откр</w:t>
      </w:r>
      <w:r w:rsidR="00D836E9" w:rsidRPr="00D85831">
        <w:rPr>
          <w:b/>
          <w:bCs/>
        </w:rPr>
        <w:t>ытого конкурса</w:t>
      </w:r>
      <w:r w:rsidR="00C22623" w:rsidRPr="00D85831">
        <w:rPr>
          <w:b/>
          <w:bCs/>
        </w:rPr>
        <w:t>.</w:t>
      </w:r>
    </w:p>
    <w:p w:rsidR="00364D56" w:rsidRPr="00D85831" w:rsidRDefault="00364D56" w:rsidP="004C1468">
      <w:pPr>
        <w:jc w:val="both"/>
      </w:pPr>
      <w:r w:rsidRPr="00D85831">
        <w:rPr>
          <w:b/>
          <w:bCs/>
        </w:rPr>
        <w:tab/>
      </w:r>
      <w:r w:rsidR="00C87016" w:rsidRPr="00D85831">
        <w:t>1.6</w:t>
      </w:r>
      <w:r w:rsidRPr="00D85831">
        <w:t xml:space="preserve">.1. Требования к участникам </w:t>
      </w:r>
      <w:r w:rsidR="005C7963" w:rsidRPr="00D85831">
        <w:t>Откр</w:t>
      </w:r>
      <w:r w:rsidR="00D836E9" w:rsidRPr="00D85831">
        <w:t>ытого конкурса</w:t>
      </w:r>
      <w:r w:rsidRPr="00D85831">
        <w:t xml:space="preserve"> указаны в </w:t>
      </w:r>
      <w:hyperlink w:anchor="_РАЗДЕЛ_II._ИНФОРМАЦИОННАЯ" w:history="1">
        <w:r w:rsidRPr="00D85831">
          <w:rPr>
            <w:rStyle w:val="af4"/>
            <w:color w:val="auto"/>
            <w:u w:val="none"/>
          </w:rPr>
          <w:t xml:space="preserve">Информационной карте </w:t>
        </w:r>
        <w:r w:rsidR="005C7963" w:rsidRPr="00D85831">
          <w:rPr>
            <w:rStyle w:val="af4"/>
            <w:color w:val="auto"/>
            <w:u w:val="none"/>
          </w:rPr>
          <w:t>Откр</w:t>
        </w:r>
        <w:r w:rsidR="00D836E9" w:rsidRPr="00D85831">
          <w:rPr>
            <w:rStyle w:val="af4"/>
            <w:color w:val="auto"/>
            <w:u w:val="none"/>
          </w:rPr>
          <w:t>ытого конкурса</w:t>
        </w:r>
      </w:hyperlink>
      <w:bookmarkStart w:id="26" w:name="_Toc123405458"/>
      <w:bookmarkEnd w:id="26"/>
      <w:r w:rsidR="00534263" w:rsidRPr="00D85831">
        <w:t xml:space="preserve"> и </w:t>
      </w:r>
      <w:r w:rsidR="000022DA" w:rsidRPr="00D85831">
        <w:t xml:space="preserve">документации </w:t>
      </w:r>
      <w:r w:rsidR="003925B7" w:rsidRPr="00D85831">
        <w:t>об</w:t>
      </w:r>
      <w:r w:rsidR="000022DA" w:rsidRPr="00D85831">
        <w:t xml:space="preserve"> </w:t>
      </w:r>
      <w:r w:rsidR="0021661A" w:rsidRPr="00D85831">
        <w:t>Открытом конкурсе</w:t>
      </w:r>
      <w:r w:rsidR="00534263" w:rsidRPr="00D85831">
        <w:t>.</w:t>
      </w:r>
    </w:p>
    <w:p w:rsidR="00364D56" w:rsidRPr="00D85831" w:rsidRDefault="00364D56" w:rsidP="004C1468">
      <w:pPr>
        <w:tabs>
          <w:tab w:val="left" w:pos="360"/>
        </w:tabs>
        <w:jc w:val="both"/>
        <w:outlineLvl w:val="3"/>
        <w:rPr>
          <w:b/>
          <w:bCs/>
        </w:rPr>
      </w:pPr>
      <w:bookmarkStart w:id="27" w:name="_Toc180234174"/>
      <w:r w:rsidRPr="00D85831">
        <w:rPr>
          <w:b/>
          <w:bCs/>
        </w:rPr>
        <w:t xml:space="preserve">1.7. Привлечение </w:t>
      </w:r>
      <w:r w:rsidR="008B1CFC" w:rsidRPr="00D85831">
        <w:rPr>
          <w:b/>
          <w:bCs/>
        </w:rPr>
        <w:t>соисполнителей</w:t>
      </w:r>
      <w:r w:rsidRPr="00D85831">
        <w:rPr>
          <w:b/>
          <w:bCs/>
        </w:rPr>
        <w:t xml:space="preserve"> к исполнению </w:t>
      </w:r>
      <w:bookmarkEnd w:id="25"/>
      <w:bookmarkEnd w:id="27"/>
      <w:r w:rsidR="00B80835" w:rsidRPr="00D85831">
        <w:rPr>
          <w:b/>
          <w:bCs/>
        </w:rPr>
        <w:t>Договора</w:t>
      </w:r>
    </w:p>
    <w:p w:rsidR="00364D56" w:rsidRPr="00D85831" w:rsidRDefault="00364D56" w:rsidP="004C1468">
      <w:pPr>
        <w:jc w:val="both"/>
      </w:pPr>
      <w:r w:rsidRPr="00D85831">
        <w:rPr>
          <w:b/>
          <w:bCs/>
        </w:rPr>
        <w:tab/>
      </w:r>
      <w:r w:rsidRPr="00D85831">
        <w:t>1.7.1. Возможность привлечения</w:t>
      </w:r>
      <w:r w:rsidR="00DC745A" w:rsidRPr="00D85831">
        <w:t xml:space="preserve"> </w:t>
      </w:r>
      <w:r w:rsidR="008B1CFC" w:rsidRPr="00D85831">
        <w:t>соисполнителей</w:t>
      </w:r>
      <w:r w:rsidRPr="00D85831">
        <w:t xml:space="preserve"> к исполнению </w:t>
      </w:r>
      <w:r w:rsidR="00B80835" w:rsidRPr="00D85831">
        <w:t>Договора</w:t>
      </w:r>
      <w:r w:rsidRPr="00D85831">
        <w:t xml:space="preserve">, передача прав и обязательств по исполнению </w:t>
      </w:r>
      <w:r w:rsidR="00B80835" w:rsidRPr="00D85831">
        <w:t>Договора</w:t>
      </w:r>
      <w:r w:rsidR="001F4E07" w:rsidRPr="00D85831">
        <w:t xml:space="preserve"> </w:t>
      </w:r>
      <w:r w:rsidRPr="00D85831">
        <w:t xml:space="preserve">отражены в </w:t>
      </w:r>
      <w:r w:rsidR="00F0428E" w:rsidRPr="00D85831">
        <w:t xml:space="preserve">проекте </w:t>
      </w:r>
      <w:r w:rsidR="00B80835" w:rsidRPr="00D85831">
        <w:t>Договора</w:t>
      </w:r>
      <w:r w:rsidR="00F0428E" w:rsidRPr="00D85831">
        <w:t>.</w:t>
      </w:r>
    </w:p>
    <w:p w:rsidR="00364D56" w:rsidRPr="00D85831" w:rsidRDefault="00364D56" w:rsidP="004C1468">
      <w:pPr>
        <w:tabs>
          <w:tab w:val="left" w:pos="360"/>
        </w:tabs>
        <w:jc w:val="both"/>
        <w:outlineLvl w:val="3"/>
        <w:rPr>
          <w:b/>
          <w:bCs/>
        </w:rPr>
      </w:pPr>
      <w:bookmarkStart w:id="28" w:name="_Toc180234175"/>
      <w:bookmarkStart w:id="29" w:name="_Toc123405459"/>
      <w:r w:rsidRPr="00D85831">
        <w:rPr>
          <w:b/>
          <w:bCs/>
        </w:rPr>
        <w:t xml:space="preserve">1.8. Расходы на участие в </w:t>
      </w:r>
      <w:r w:rsidR="0021661A" w:rsidRPr="00D85831">
        <w:rPr>
          <w:b/>
          <w:bCs/>
        </w:rPr>
        <w:t>Открытом конкурсе</w:t>
      </w:r>
      <w:bookmarkEnd w:id="28"/>
    </w:p>
    <w:p w:rsidR="00364D56" w:rsidRPr="00D85831" w:rsidRDefault="00364D56" w:rsidP="004C1468">
      <w:pPr>
        <w:jc w:val="both"/>
      </w:pPr>
      <w:r w:rsidRPr="00D85831">
        <w:rPr>
          <w:b/>
          <w:bCs/>
        </w:rPr>
        <w:tab/>
      </w:r>
      <w:r w:rsidRPr="00D85831">
        <w:t xml:space="preserve">1.8.1. Участник </w:t>
      </w:r>
      <w:r w:rsidR="005C7963" w:rsidRPr="00D85831">
        <w:t>Откр</w:t>
      </w:r>
      <w:r w:rsidR="00D836E9" w:rsidRPr="00D85831">
        <w:t>ытого конкурса</w:t>
      </w:r>
      <w:r w:rsidRPr="00D85831">
        <w:t xml:space="preserve"> несет все расходы, связанные с подготовкой и подачей заявки на участие в </w:t>
      </w:r>
      <w:r w:rsidR="0021661A" w:rsidRPr="00D85831">
        <w:t>Открытом конкурсе</w:t>
      </w:r>
      <w:r w:rsidRPr="00D85831">
        <w:t xml:space="preserve">, участием в </w:t>
      </w:r>
      <w:r w:rsidR="0021661A" w:rsidRPr="00D85831">
        <w:t>Открытом конкурсе</w:t>
      </w:r>
      <w:r w:rsidRPr="00D85831">
        <w:t xml:space="preserve"> и заключением </w:t>
      </w:r>
      <w:r w:rsidR="00B80835" w:rsidRPr="00D85831">
        <w:t>Договора</w:t>
      </w:r>
      <w:r w:rsidRPr="00D85831">
        <w:t>.</w:t>
      </w:r>
    </w:p>
    <w:p w:rsidR="00364D56" w:rsidRPr="00D85831" w:rsidRDefault="00364D56" w:rsidP="004C1468">
      <w:pPr>
        <w:tabs>
          <w:tab w:val="left" w:pos="360"/>
        </w:tabs>
        <w:jc w:val="both"/>
        <w:outlineLvl w:val="3"/>
        <w:rPr>
          <w:b/>
          <w:bCs/>
        </w:rPr>
      </w:pPr>
      <w:bookmarkStart w:id="30" w:name="_Toc123405461"/>
      <w:bookmarkStart w:id="31" w:name="_Toc180234176"/>
      <w:bookmarkEnd w:id="29"/>
      <w:bookmarkEnd w:id="30"/>
      <w:r w:rsidRPr="00D85831">
        <w:rPr>
          <w:b/>
          <w:bCs/>
        </w:rPr>
        <w:t xml:space="preserve">1.9. Условия допуска к участию в </w:t>
      </w:r>
      <w:r w:rsidR="0021661A" w:rsidRPr="00D85831">
        <w:rPr>
          <w:b/>
          <w:bCs/>
        </w:rPr>
        <w:t>Открытом конкурсе</w:t>
      </w:r>
      <w:bookmarkEnd w:id="31"/>
    </w:p>
    <w:p w:rsidR="00364D56" w:rsidRPr="00D85831" w:rsidRDefault="00364D56" w:rsidP="004C1468">
      <w:pPr>
        <w:ind w:firstLine="720"/>
        <w:jc w:val="both"/>
      </w:pPr>
      <w:r w:rsidRPr="00D85831">
        <w:t xml:space="preserve">1.9.1. При рассмотрении заявок на участие в </w:t>
      </w:r>
      <w:r w:rsidR="0021661A" w:rsidRPr="00D85831">
        <w:t>Открытом конкурсе</w:t>
      </w:r>
      <w:r w:rsidRPr="00D85831">
        <w:t xml:space="preserve"> участник </w:t>
      </w:r>
      <w:r w:rsidR="005C7963" w:rsidRPr="00D85831">
        <w:t>Откр</w:t>
      </w:r>
      <w:r w:rsidR="00D836E9" w:rsidRPr="00D85831">
        <w:t>ытого конкурса</w:t>
      </w:r>
      <w:r w:rsidR="00C22623" w:rsidRPr="00D85831">
        <w:t xml:space="preserve"> не допускается К</w:t>
      </w:r>
      <w:r w:rsidRPr="00D85831">
        <w:t xml:space="preserve">омиссией к участию в </w:t>
      </w:r>
      <w:r w:rsidR="0021661A" w:rsidRPr="00D85831">
        <w:t>Открытом конкурсе</w:t>
      </w:r>
      <w:r w:rsidRPr="00D85831">
        <w:t xml:space="preserve"> в </w:t>
      </w:r>
      <w:r w:rsidR="006924D5" w:rsidRPr="00D85831">
        <w:t xml:space="preserve">следующих </w:t>
      </w:r>
      <w:r w:rsidRPr="00D85831">
        <w:t xml:space="preserve">случаях: </w:t>
      </w:r>
    </w:p>
    <w:p w:rsidR="006924D5" w:rsidRPr="00D85831" w:rsidRDefault="006924D5" w:rsidP="006924D5">
      <w:pPr>
        <w:widowControl w:val="0"/>
        <w:tabs>
          <w:tab w:val="left" w:pos="0"/>
          <w:tab w:val="left" w:pos="1134"/>
        </w:tabs>
        <w:contextualSpacing/>
        <w:jc w:val="both"/>
      </w:pPr>
      <w:r w:rsidRPr="00D85831">
        <w:t xml:space="preserve">1) выявлено несоответствие участника хотя бы одному из требований, предусмотренных в п. </w:t>
      </w:r>
      <w:r w:rsidR="00BF0E36" w:rsidRPr="00D85831">
        <w:t>4.8</w:t>
      </w:r>
      <w:r w:rsidRPr="00D85831">
        <w:t xml:space="preserve"> документации;</w:t>
      </w:r>
    </w:p>
    <w:p w:rsidR="006924D5" w:rsidRPr="00D85831" w:rsidRDefault="006924D5" w:rsidP="006924D5">
      <w:pPr>
        <w:widowControl w:val="0"/>
        <w:tabs>
          <w:tab w:val="left" w:pos="0"/>
          <w:tab w:val="left" w:pos="1134"/>
        </w:tabs>
        <w:contextualSpacing/>
        <w:jc w:val="both"/>
      </w:pPr>
      <w:r w:rsidRPr="00D85831">
        <w:t xml:space="preserve">2)участник закупки и (или) его заявка не соответствуют иным требованиям </w:t>
      </w:r>
      <w:r w:rsidR="00E02593" w:rsidRPr="00D85831">
        <w:t>документации о закупке</w:t>
      </w:r>
      <w:r w:rsidRPr="00D85831">
        <w:t>;</w:t>
      </w:r>
    </w:p>
    <w:p w:rsidR="006924D5" w:rsidRPr="00D85831" w:rsidRDefault="006924D5" w:rsidP="006924D5">
      <w:pPr>
        <w:widowControl w:val="0"/>
        <w:tabs>
          <w:tab w:val="left" w:pos="0"/>
          <w:tab w:val="left" w:pos="1134"/>
        </w:tabs>
        <w:contextualSpacing/>
        <w:jc w:val="both"/>
      </w:pPr>
      <w:r w:rsidRPr="00D85831">
        <w:t>3) участник закупки не представил документы, необходимые для участия в процедуре закупки;</w:t>
      </w:r>
    </w:p>
    <w:p w:rsidR="006924D5" w:rsidRPr="00D85831" w:rsidRDefault="006924D5" w:rsidP="006924D5">
      <w:pPr>
        <w:widowControl w:val="0"/>
        <w:tabs>
          <w:tab w:val="left" w:pos="0"/>
          <w:tab w:val="left" w:pos="1134"/>
        </w:tabs>
        <w:contextualSpacing/>
        <w:jc w:val="both"/>
      </w:pPr>
      <w:r w:rsidRPr="00D85831">
        <w:t>4) в представленных документах или в заявке указаны недостоверные сведения об участнике закупки и (или) о товарах, работах, услугах;</w:t>
      </w:r>
    </w:p>
    <w:p w:rsidR="006924D5" w:rsidRPr="00D85831" w:rsidRDefault="006924D5" w:rsidP="006924D5">
      <w:pPr>
        <w:widowControl w:val="0"/>
        <w:tabs>
          <w:tab w:val="left" w:pos="0"/>
          <w:tab w:val="left" w:pos="1134"/>
        </w:tabs>
        <w:contextualSpacing/>
        <w:jc w:val="both"/>
      </w:pPr>
      <w:r w:rsidRPr="00D85831">
        <w:t xml:space="preserve">5) участник закупки не предоставил обеспечение заявки на участие в закупке, если такое обеспечение предусмотрено </w:t>
      </w:r>
      <w:r w:rsidR="00E02593" w:rsidRPr="00D85831">
        <w:t>документацией о закупке</w:t>
      </w:r>
      <w:r w:rsidRPr="00D85831">
        <w:t>.</w:t>
      </w:r>
    </w:p>
    <w:p w:rsidR="00584A51" w:rsidRPr="00D85831" w:rsidRDefault="00584A51" w:rsidP="004C1468">
      <w:pPr>
        <w:jc w:val="both"/>
      </w:pPr>
    </w:p>
    <w:p w:rsidR="00364D56" w:rsidRPr="00D85831" w:rsidRDefault="00350385" w:rsidP="004C1468">
      <w:pPr>
        <w:tabs>
          <w:tab w:val="left" w:pos="360"/>
        </w:tabs>
        <w:jc w:val="center"/>
        <w:outlineLvl w:val="3"/>
        <w:rPr>
          <w:b/>
          <w:bCs/>
        </w:rPr>
      </w:pPr>
      <w:bookmarkStart w:id="32" w:name="_Ref11225592"/>
      <w:bookmarkStart w:id="33" w:name="_Toc13035844"/>
      <w:bookmarkStart w:id="34" w:name="_Toc180234178"/>
      <w:r w:rsidRPr="00D85831">
        <w:rPr>
          <w:b/>
          <w:bCs/>
        </w:rPr>
        <w:t>2</w:t>
      </w:r>
      <w:r w:rsidR="00364D56" w:rsidRPr="00D85831">
        <w:rPr>
          <w:b/>
          <w:bCs/>
        </w:rPr>
        <w:t xml:space="preserve">. Содержание </w:t>
      </w:r>
      <w:r w:rsidR="000022DA" w:rsidRPr="00D85831">
        <w:rPr>
          <w:b/>
          <w:bCs/>
        </w:rPr>
        <w:t>документации о</w:t>
      </w:r>
      <w:r w:rsidR="003925B7" w:rsidRPr="00D85831">
        <w:rPr>
          <w:b/>
          <w:bCs/>
        </w:rPr>
        <w:t>б</w:t>
      </w:r>
      <w:r w:rsidR="000022DA" w:rsidRPr="00D85831">
        <w:rPr>
          <w:b/>
          <w:bCs/>
        </w:rPr>
        <w:t xml:space="preserve"> </w:t>
      </w:r>
      <w:r w:rsidR="005C7963" w:rsidRPr="00D85831">
        <w:rPr>
          <w:b/>
          <w:bCs/>
        </w:rPr>
        <w:t>Откр</w:t>
      </w:r>
      <w:r w:rsidR="000022DA" w:rsidRPr="00D85831">
        <w:rPr>
          <w:b/>
          <w:bCs/>
        </w:rPr>
        <w:t xml:space="preserve">ытом </w:t>
      </w:r>
      <w:r w:rsidR="0021661A" w:rsidRPr="00D85831">
        <w:rPr>
          <w:b/>
          <w:bCs/>
        </w:rPr>
        <w:t>конкурсе</w:t>
      </w:r>
      <w:bookmarkEnd w:id="32"/>
      <w:bookmarkEnd w:id="33"/>
      <w:bookmarkEnd w:id="34"/>
    </w:p>
    <w:p w:rsidR="00364D56" w:rsidRPr="00D85831" w:rsidRDefault="00350385" w:rsidP="004C1468">
      <w:pPr>
        <w:ind w:firstLine="720"/>
        <w:jc w:val="both"/>
      </w:pPr>
      <w:r w:rsidRPr="00D85831">
        <w:t xml:space="preserve">2.1. </w:t>
      </w:r>
      <w:r w:rsidR="003E2EEB" w:rsidRPr="00D85831">
        <w:t xml:space="preserve">Документация об </w:t>
      </w:r>
      <w:r w:rsidR="005C7963" w:rsidRPr="00D85831">
        <w:t>Откр</w:t>
      </w:r>
      <w:r w:rsidR="003E2EEB" w:rsidRPr="00D85831">
        <w:t xml:space="preserve">ытом </w:t>
      </w:r>
      <w:r w:rsidR="0021661A" w:rsidRPr="00D85831">
        <w:t>конкурсе</w:t>
      </w:r>
      <w:r w:rsidR="003925B7" w:rsidRPr="00D85831">
        <w:t xml:space="preserve"> </w:t>
      </w:r>
      <w:r w:rsidR="00364D56" w:rsidRPr="00D85831">
        <w:t xml:space="preserve">включает перечисленные ниже </w:t>
      </w:r>
      <w:r w:rsidR="0078519F" w:rsidRPr="00D85831">
        <w:t>сведения</w:t>
      </w:r>
      <w:r w:rsidR="00F34D26" w:rsidRPr="00D85831">
        <w:t xml:space="preserve"> и документы</w:t>
      </w:r>
      <w:r w:rsidR="00364D56" w:rsidRPr="00D85831">
        <w:t xml:space="preserve">, </w:t>
      </w:r>
      <w:r w:rsidR="00F34D26" w:rsidRPr="00D85831">
        <w:t>в том</w:t>
      </w:r>
      <w:r w:rsidR="00364D56" w:rsidRPr="00D85831">
        <w:t xml:space="preserve"> </w:t>
      </w:r>
      <w:r w:rsidR="00F34D26" w:rsidRPr="00D85831">
        <w:t xml:space="preserve">числе </w:t>
      </w:r>
      <w:r w:rsidR="00364D56" w:rsidRPr="00D85831">
        <w:t>изменения и дополнения, вносимые в конкурсную документацию в поря</w:t>
      </w:r>
      <w:r w:rsidR="0040650C" w:rsidRPr="00D85831">
        <w:t xml:space="preserve">дке, предусмотренном </w:t>
      </w:r>
      <w:r w:rsidR="002B70D8" w:rsidRPr="00D85831">
        <w:t>разделом 3 документации</w:t>
      </w:r>
      <w:r w:rsidR="00364D56" w:rsidRPr="00D85831">
        <w:t>.</w:t>
      </w:r>
    </w:p>
    <w:p w:rsidR="00364D56" w:rsidRPr="00D85831" w:rsidRDefault="00364D56" w:rsidP="004C1468">
      <w:pPr>
        <w:jc w:val="both"/>
        <w:rPr>
          <w:b/>
          <w:bCs/>
          <w:i/>
          <w:iCs/>
        </w:rPr>
      </w:pPr>
      <w:r w:rsidRPr="00D85831">
        <w:rPr>
          <w:b/>
          <w:bCs/>
          <w:i/>
          <w:iCs/>
        </w:rPr>
        <w:t xml:space="preserve">Часть А. </w:t>
      </w:r>
      <w:r w:rsidR="005C7963" w:rsidRPr="00D85831">
        <w:rPr>
          <w:b/>
          <w:bCs/>
          <w:i/>
          <w:iCs/>
        </w:rPr>
        <w:t>Откр</w:t>
      </w:r>
      <w:r w:rsidR="000022DA" w:rsidRPr="00D85831">
        <w:rPr>
          <w:b/>
          <w:bCs/>
          <w:i/>
          <w:iCs/>
        </w:rPr>
        <w:t xml:space="preserve">ытый </w:t>
      </w:r>
      <w:r w:rsidR="001F4AB0" w:rsidRPr="00D85831">
        <w:rPr>
          <w:b/>
          <w:bCs/>
          <w:i/>
          <w:iCs/>
        </w:rPr>
        <w:t>Конкурс</w:t>
      </w:r>
    </w:p>
    <w:p w:rsidR="00364D56" w:rsidRPr="00D85831" w:rsidRDefault="00364D56" w:rsidP="004C1468">
      <w:pPr>
        <w:jc w:val="both"/>
      </w:pPr>
      <w:r w:rsidRPr="00D85831">
        <w:rPr>
          <w:b/>
          <w:bCs/>
          <w:i/>
          <w:iCs/>
        </w:rPr>
        <w:tab/>
      </w:r>
      <w:r w:rsidRPr="00D85831">
        <w:t>Раздел I.</w:t>
      </w:r>
      <w:r w:rsidR="00151240" w:rsidRPr="00D85831">
        <w:t xml:space="preserve"> </w:t>
      </w:r>
      <w:r w:rsidRPr="00D85831">
        <w:t xml:space="preserve">Общие условия проведения </w:t>
      </w:r>
      <w:r w:rsidR="005C7963" w:rsidRPr="00D85831">
        <w:t>Откр</w:t>
      </w:r>
      <w:r w:rsidR="00D836E9" w:rsidRPr="00D85831">
        <w:t>ытого конкурса</w:t>
      </w:r>
    </w:p>
    <w:p w:rsidR="00364D56" w:rsidRPr="00D85831" w:rsidRDefault="00364D56" w:rsidP="004C1468">
      <w:pPr>
        <w:jc w:val="both"/>
      </w:pPr>
      <w:r w:rsidRPr="00D85831">
        <w:tab/>
        <w:t>Раздел II</w:t>
      </w:r>
      <w:r w:rsidR="00151240" w:rsidRPr="00D85831">
        <w:t xml:space="preserve">. </w:t>
      </w:r>
      <w:r w:rsidRPr="00D85831">
        <w:t xml:space="preserve">Информационная карта </w:t>
      </w:r>
      <w:r w:rsidR="005C7963" w:rsidRPr="00D85831">
        <w:t>Откр</w:t>
      </w:r>
      <w:r w:rsidR="00D836E9" w:rsidRPr="00D85831">
        <w:t>ытого конкурса</w:t>
      </w:r>
    </w:p>
    <w:p w:rsidR="00364D56" w:rsidRPr="00D85831" w:rsidRDefault="00364D56" w:rsidP="004C1468">
      <w:pPr>
        <w:jc w:val="both"/>
      </w:pPr>
      <w:r w:rsidRPr="00D85831">
        <w:tab/>
        <w:t>Раздел III</w:t>
      </w:r>
      <w:r w:rsidR="00151240" w:rsidRPr="00D85831">
        <w:t xml:space="preserve">. </w:t>
      </w:r>
      <w:r w:rsidRPr="00D85831">
        <w:t xml:space="preserve">Образцы форм и документов для заполнения участниками </w:t>
      </w:r>
      <w:r w:rsidR="005C7963" w:rsidRPr="00D85831">
        <w:t>Откр</w:t>
      </w:r>
      <w:r w:rsidR="00D836E9" w:rsidRPr="00D85831">
        <w:t>ытого конкурса</w:t>
      </w:r>
      <w:r w:rsidRPr="00D85831">
        <w:t>:</w:t>
      </w:r>
    </w:p>
    <w:p w:rsidR="00364D56" w:rsidRPr="00D85831" w:rsidRDefault="00364D56" w:rsidP="004C1468">
      <w:pPr>
        <w:jc w:val="both"/>
      </w:pPr>
      <w:r w:rsidRPr="00D85831">
        <w:tab/>
        <w:t xml:space="preserve">Форма </w:t>
      </w:r>
      <w:r w:rsidR="003B2B80" w:rsidRPr="00D85831">
        <w:t>1</w:t>
      </w:r>
      <w:r w:rsidRPr="00D85831">
        <w:t xml:space="preserve">. Опись документов, представляемых участником </w:t>
      </w:r>
      <w:r w:rsidR="005C7963" w:rsidRPr="00D85831">
        <w:t>Откр</w:t>
      </w:r>
      <w:r w:rsidR="00D836E9" w:rsidRPr="00D85831">
        <w:t>ытого конкурса</w:t>
      </w:r>
      <w:r w:rsidRPr="00D85831">
        <w:t xml:space="preserve"> в составе заявки на участие в </w:t>
      </w:r>
      <w:r w:rsidR="005C7963" w:rsidRPr="00D85831">
        <w:t>Откр</w:t>
      </w:r>
      <w:r w:rsidR="000022DA" w:rsidRPr="00D85831">
        <w:t xml:space="preserve">ытом </w:t>
      </w:r>
      <w:r w:rsidR="0021661A" w:rsidRPr="00D85831">
        <w:t>конкурсе</w:t>
      </w:r>
      <w:r w:rsidRPr="00D85831">
        <w:t>;</w:t>
      </w:r>
    </w:p>
    <w:p w:rsidR="00364D56" w:rsidRPr="00D85831" w:rsidRDefault="00AE47F4" w:rsidP="004C1468">
      <w:pPr>
        <w:jc w:val="both"/>
      </w:pPr>
      <w:r w:rsidRPr="00D85831">
        <w:tab/>
      </w:r>
      <w:r w:rsidR="00B83B18">
        <w:t>Ф</w:t>
      </w:r>
      <w:r w:rsidRPr="00D85831">
        <w:t>орма 2. З</w:t>
      </w:r>
      <w:r w:rsidR="005614AD" w:rsidRPr="00D85831">
        <w:t xml:space="preserve">аявка на участие в </w:t>
      </w:r>
      <w:r w:rsidR="005C7963" w:rsidRPr="00D85831">
        <w:t>Откр</w:t>
      </w:r>
      <w:r w:rsidR="00D836E9" w:rsidRPr="00D85831">
        <w:t xml:space="preserve">ытом </w:t>
      </w:r>
      <w:r w:rsidR="0021661A" w:rsidRPr="00D85831">
        <w:t>конкурсе</w:t>
      </w:r>
      <w:r w:rsidR="005614AD" w:rsidRPr="00D85831">
        <w:t>;</w:t>
      </w:r>
    </w:p>
    <w:p w:rsidR="00364D56" w:rsidRDefault="003B2B80" w:rsidP="004C1468">
      <w:pPr>
        <w:tabs>
          <w:tab w:val="left" w:pos="0"/>
          <w:tab w:val="left" w:pos="709"/>
          <w:tab w:val="left" w:pos="1560"/>
        </w:tabs>
        <w:overflowPunct/>
        <w:jc w:val="both"/>
        <w:textAlignment w:val="auto"/>
      </w:pPr>
      <w:r w:rsidRPr="00D85831">
        <w:tab/>
        <w:t xml:space="preserve">Форма </w:t>
      </w:r>
      <w:r w:rsidR="00C15FAE" w:rsidRPr="00D85831">
        <w:t>3</w:t>
      </w:r>
      <w:r w:rsidR="00364D56" w:rsidRPr="00D85831">
        <w:t xml:space="preserve">. </w:t>
      </w:r>
      <w:r w:rsidR="00087316" w:rsidRPr="00D85831">
        <w:t>Техническое предложение</w:t>
      </w:r>
      <w:r w:rsidR="00CF659D">
        <w:t>;</w:t>
      </w:r>
    </w:p>
    <w:p w:rsidR="00CF659D" w:rsidRPr="00CF659D" w:rsidRDefault="00CF659D" w:rsidP="00CF659D">
      <w:pPr>
        <w:tabs>
          <w:tab w:val="left" w:pos="0"/>
          <w:tab w:val="left" w:pos="709"/>
          <w:tab w:val="left" w:pos="1560"/>
        </w:tabs>
        <w:overflowPunct/>
        <w:jc w:val="both"/>
        <w:textAlignment w:val="auto"/>
      </w:pPr>
      <w:r>
        <w:tab/>
      </w:r>
      <w:r w:rsidRPr="00CF659D">
        <w:t>Приложение №1 к Форме 3. Сведения, необходимые для оценки заявки по критериям оценки</w:t>
      </w:r>
    </w:p>
    <w:p w:rsidR="00364D56" w:rsidRPr="00D85831" w:rsidRDefault="00364D56" w:rsidP="003C4386">
      <w:pPr>
        <w:ind w:firstLine="720"/>
        <w:jc w:val="both"/>
      </w:pPr>
      <w:r w:rsidRPr="00D85831">
        <w:t xml:space="preserve">Форма </w:t>
      </w:r>
      <w:r w:rsidR="00C15FAE" w:rsidRPr="00D85831">
        <w:t>4</w:t>
      </w:r>
      <w:r w:rsidRPr="00D85831">
        <w:t xml:space="preserve">. </w:t>
      </w:r>
      <w:r w:rsidR="00087316" w:rsidRPr="00D85831">
        <w:t>Анкета участника Открытого конкурса</w:t>
      </w:r>
      <w:r w:rsidRPr="00D85831">
        <w:t>;</w:t>
      </w:r>
    </w:p>
    <w:p w:rsidR="00364D56" w:rsidRPr="00D85831" w:rsidRDefault="00623307" w:rsidP="004C1468">
      <w:pPr>
        <w:jc w:val="both"/>
      </w:pPr>
      <w:r w:rsidRPr="00D85831">
        <w:tab/>
      </w:r>
      <w:r w:rsidR="00074240" w:rsidRPr="00D85831">
        <w:t xml:space="preserve">Форма </w:t>
      </w:r>
      <w:r w:rsidR="00C15FAE" w:rsidRPr="00D85831">
        <w:t>5</w:t>
      </w:r>
      <w:r w:rsidR="00074240" w:rsidRPr="00D85831">
        <w:t xml:space="preserve">. </w:t>
      </w:r>
      <w:r w:rsidR="00087316" w:rsidRPr="00D85831">
        <w:t>Декларация о соответствии участника Открытого конкурса, требованиям, установленным в конкурсной документации</w:t>
      </w:r>
      <w:r w:rsidR="004B4A33" w:rsidRPr="00D85831">
        <w:t>;</w:t>
      </w:r>
    </w:p>
    <w:p w:rsidR="004B4A33" w:rsidRPr="00D85831" w:rsidRDefault="004B4A33" w:rsidP="003C4386">
      <w:pPr>
        <w:ind w:firstLine="720"/>
        <w:jc w:val="both"/>
      </w:pPr>
      <w:r w:rsidRPr="00D85831">
        <w:t>Форма 6. Доверенность.</w:t>
      </w:r>
    </w:p>
    <w:p w:rsidR="00087316" w:rsidRPr="00D85831" w:rsidRDefault="00087316" w:rsidP="004C1468">
      <w:pPr>
        <w:jc w:val="both"/>
      </w:pPr>
      <w:r w:rsidRPr="00D85831">
        <w:tab/>
        <w:t>Форма 7. Согласие на обработку персональных данных.</w:t>
      </w:r>
    </w:p>
    <w:p w:rsidR="00623307" w:rsidRPr="00D85831" w:rsidRDefault="00364D56" w:rsidP="004C1468">
      <w:pPr>
        <w:jc w:val="both"/>
      </w:pPr>
      <w:r w:rsidRPr="00D85831">
        <w:rPr>
          <w:b/>
          <w:bCs/>
          <w:i/>
          <w:iCs/>
        </w:rPr>
        <w:lastRenderedPageBreak/>
        <w:t xml:space="preserve">Часть В. Технические требования к поставке товаров, </w:t>
      </w:r>
      <w:r w:rsidR="0010487E" w:rsidRPr="00D85831">
        <w:rPr>
          <w:b/>
          <w:bCs/>
          <w:i/>
          <w:iCs/>
        </w:rPr>
        <w:t xml:space="preserve">выполнению работ, </w:t>
      </w:r>
      <w:r w:rsidRPr="00D85831">
        <w:rPr>
          <w:b/>
          <w:bCs/>
          <w:i/>
          <w:iCs/>
        </w:rPr>
        <w:t>оказанию услуг</w:t>
      </w:r>
    </w:p>
    <w:p w:rsidR="0010487E" w:rsidRPr="00D85831" w:rsidRDefault="0010487E" w:rsidP="004C1468">
      <w:pPr>
        <w:jc w:val="both"/>
      </w:pPr>
      <w:r w:rsidRPr="00D85831">
        <w:rPr>
          <w:b/>
          <w:bCs/>
          <w:i/>
          <w:iCs/>
        </w:rPr>
        <w:t xml:space="preserve">Часть С. Проект </w:t>
      </w:r>
      <w:r w:rsidR="00B80835" w:rsidRPr="00D85831">
        <w:rPr>
          <w:b/>
          <w:bCs/>
          <w:i/>
          <w:iCs/>
        </w:rPr>
        <w:t>Договора</w:t>
      </w:r>
    </w:p>
    <w:p w:rsidR="00E44471" w:rsidRPr="00D85831" w:rsidRDefault="00251FDF" w:rsidP="004C1468">
      <w:pPr>
        <w:suppressAutoHyphens/>
        <w:ind w:firstLine="720"/>
        <w:jc w:val="both"/>
      </w:pPr>
      <w:r w:rsidRPr="00D85831">
        <w:t xml:space="preserve">2.2. </w:t>
      </w:r>
      <w:proofErr w:type="gramStart"/>
      <w:r w:rsidR="00E44471" w:rsidRPr="00D85831">
        <w:t xml:space="preserve">К </w:t>
      </w:r>
      <w:r w:rsidR="000022DA" w:rsidRPr="00D85831">
        <w:t>документации о</w:t>
      </w:r>
      <w:r w:rsidR="0021661A" w:rsidRPr="00D85831">
        <w:t>б</w:t>
      </w:r>
      <w:r w:rsidR="000022DA" w:rsidRPr="00D85831">
        <w:t xml:space="preserve"> </w:t>
      </w:r>
      <w:r w:rsidR="005C7963" w:rsidRPr="00D85831">
        <w:t>Откр</w:t>
      </w:r>
      <w:r w:rsidR="000022DA" w:rsidRPr="00D85831">
        <w:t xml:space="preserve">ытом </w:t>
      </w:r>
      <w:r w:rsidR="0021661A" w:rsidRPr="00D85831">
        <w:t>конкурсе</w:t>
      </w:r>
      <w:r w:rsidR="00E44471" w:rsidRPr="00D85831">
        <w:t xml:space="preserve"> прилага</w:t>
      </w:r>
      <w:r w:rsidR="0078519F" w:rsidRPr="00D85831">
        <w:t>ется</w:t>
      </w:r>
      <w:r w:rsidR="00E44471" w:rsidRPr="00D85831">
        <w:t xml:space="preserve"> проект </w:t>
      </w:r>
      <w:r w:rsidR="00742505" w:rsidRPr="00D85831">
        <w:t>договора</w:t>
      </w:r>
      <w:r w:rsidR="00E44471" w:rsidRPr="00D85831">
        <w:t xml:space="preserve">, заключаемого по результатам </w:t>
      </w:r>
      <w:r w:rsidR="00DE65C1" w:rsidRPr="00D85831">
        <w:t>закупки</w:t>
      </w:r>
      <w:r w:rsidR="00E44471" w:rsidRPr="00D85831">
        <w:t xml:space="preserve">, являющийся неотъемлемой частью </w:t>
      </w:r>
      <w:r w:rsidR="00076E58" w:rsidRPr="00D85831">
        <w:t>документации об</w:t>
      </w:r>
      <w:r w:rsidR="000022DA" w:rsidRPr="00D85831">
        <w:t xml:space="preserve"> </w:t>
      </w:r>
      <w:r w:rsidR="005C7963" w:rsidRPr="00D85831">
        <w:t>Откр</w:t>
      </w:r>
      <w:r w:rsidR="000022DA" w:rsidRPr="00D85831">
        <w:t xml:space="preserve">ытом </w:t>
      </w:r>
      <w:r w:rsidR="0021661A" w:rsidRPr="00D85831">
        <w:t>конкурсе</w:t>
      </w:r>
      <w:r w:rsidR="00E44471" w:rsidRPr="00D85831">
        <w:t xml:space="preserve"> (при проведении </w:t>
      </w:r>
      <w:r w:rsidR="005C7963" w:rsidRPr="00D85831">
        <w:t>Откр</w:t>
      </w:r>
      <w:r w:rsidR="00D836E9" w:rsidRPr="00D85831">
        <w:t>ытого конкурса</w:t>
      </w:r>
      <w:r w:rsidR="00E44471" w:rsidRPr="00D85831">
        <w:t xml:space="preserve"> по нескольким лотам к </w:t>
      </w:r>
      <w:r w:rsidR="000022DA" w:rsidRPr="00D85831">
        <w:t xml:space="preserve">документации от </w:t>
      </w:r>
      <w:r w:rsidR="005C7963" w:rsidRPr="00D85831">
        <w:t>Откр</w:t>
      </w:r>
      <w:r w:rsidR="000022DA" w:rsidRPr="00D85831">
        <w:t xml:space="preserve">ытом </w:t>
      </w:r>
      <w:r w:rsidR="0021661A" w:rsidRPr="00D85831">
        <w:t>конкурсе</w:t>
      </w:r>
      <w:r w:rsidR="00E44471" w:rsidRPr="00D85831">
        <w:t xml:space="preserve"> может прилагаться единый проект </w:t>
      </w:r>
      <w:r w:rsidR="00742505" w:rsidRPr="00D85831">
        <w:t>договора</w:t>
      </w:r>
      <w:r w:rsidR="00E44471" w:rsidRPr="00D85831">
        <w:t>, содержащий общие условия по лотам и специальные условия в отношении каждого лота).</w:t>
      </w:r>
      <w:proofErr w:type="gramEnd"/>
    </w:p>
    <w:p w:rsidR="00752268" w:rsidRPr="00D85831" w:rsidRDefault="00251FDF" w:rsidP="004C1468">
      <w:pPr>
        <w:ind w:firstLine="720"/>
        <w:jc w:val="both"/>
      </w:pPr>
      <w:r w:rsidRPr="00D85831">
        <w:t>2.</w:t>
      </w:r>
      <w:r w:rsidR="00023713" w:rsidRPr="00D85831">
        <w:t>3</w:t>
      </w:r>
      <w:r w:rsidR="00350385" w:rsidRPr="00D85831">
        <w:t>.</w:t>
      </w:r>
      <w:r w:rsidRPr="00D85831">
        <w:t xml:space="preserve"> </w:t>
      </w:r>
      <w:proofErr w:type="gramStart"/>
      <w:r w:rsidR="00364D56" w:rsidRPr="00D85831">
        <w:t>Со дня</w:t>
      </w:r>
      <w:r w:rsidR="00D220D4" w:rsidRPr="00D85831">
        <w:t xml:space="preserve"> размещения</w:t>
      </w:r>
      <w:r w:rsidR="00364D56" w:rsidRPr="00D85831">
        <w:t xml:space="preserve"> </w:t>
      </w:r>
      <w:r w:rsidR="00D220D4" w:rsidRPr="00D85831">
        <w:t xml:space="preserve">на официальном сайте в </w:t>
      </w:r>
      <w:r w:rsidR="006C0AAA" w:rsidRPr="00D85831">
        <w:t>ЕИС в сфере закупок</w:t>
      </w:r>
      <w:r w:rsidR="00AF5BB5" w:rsidRPr="00D85831">
        <w:t xml:space="preserve"> </w:t>
      </w:r>
      <w:r w:rsidR="00A14978" w:rsidRPr="00D85831">
        <w:t xml:space="preserve">(далее Официальный сайт) </w:t>
      </w:r>
      <w:r w:rsidR="00364D56" w:rsidRPr="00D85831">
        <w:t xml:space="preserve">извещения о проведении </w:t>
      </w:r>
      <w:r w:rsidR="005C7963" w:rsidRPr="00D85831">
        <w:t>Откр</w:t>
      </w:r>
      <w:r w:rsidR="00D836E9" w:rsidRPr="00D85831">
        <w:t>ытого конкурса</w:t>
      </w:r>
      <w:r w:rsidR="007A3CC0" w:rsidRPr="00D85831">
        <w:t>,</w:t>
      </w:r>
      <w:r w:rsidR="00364D56" w:rsidRPr="00D85831">
        <w:t xml:space="preserve"> </w:t>
      </w:r>
      <w:r w:rsidR="00A73E6C" w:rsidRPr="00D85831">
        <w:t xml:space="preserve">Заказчик на основании </w:t>
      </w:r>
      <w:r w:rsidR="00752268" w:rsidRPr="00D85831">
        <w:t xml:space="preserve">заявления любого заинтересованного лица, поданного в письменной форме, в том числе в форме электронного документа, в течение двух рабочих дней со дня получения соответствующего заявления предоставляет такому лицу конкурсную документацию в порядке, указанном в извещении о проведении </w:t>
      </w:r>
      <w:r w:rsidR="005C7963" w:rsidRPr="00D85831">
        <w:t>Откр</w:t>
      </w:r>
      <w:r w:rsidR="00D836E9" w:rsidRPr="00D85831">
        <w:t>ытого</w:t>
      </w:r>
      <w:proofErr w:type="gramEnd"/>
      <w:r w:rsidR="00D836E9" w:rsidRPr="00D85831">
        <w:t xml:space="preserve"> конкурса</w:t>
      </w:r>
      <w:r w:rsidR="00752268" w:rsidRPr="00D85831">
        <w:t xml:space="preserve">. </w:t>
      </w:r>
    </w:p>
    <w:p w:rsidR="007A3CC0" w:rsidRPr="00D85831" w:rsidRDefault="00364D56" w:rsidP="004C1468">
      <w:pPr>
        <w:ind w:firstLine="720"/>
        <w:jc w:val="both"/>
      </w:pPr>
      <w:r w:rsidRPr="00D85831">
        <w:t>В запросе</w:t>
      </w:r>
      <w:r w:rsidR="007A3CC0" w:rsidRPr="00D85831">
        <w:t xml:space="preserve"> о предоставлении </w:t>
      </w:r>
      <w:r w:rsidR="003E2EEB" w:rsidRPr="00D85831">
        <w:t>документаци</w:t>
      </w:r>
      <w:r w:rsidR="0070711A" w:rsidRPr="00D85831">
        <w:t>и</w:t>
      </w:r>
      <w:r w:rsidR="003E2EEB" w:rsidRPr="00D85831">
        <w:t xml:space="preserve"> об </w:t>
      </w:r>
      <w:r w:rsidR="005C7963" w:rsidRPr="00D85831">
        <w:t>Откр</w:t>
      </w:r>
      <w:r w:rsidR="003E2EEB" w:rsidRPr="00D85831">
        <w:t xml:space="preserve">ытом </w:t>
      </w:r>
      <w:r w:rsidR="0021661A" w:rsidRPr="00D85831">
        <w:t>конкурсе</w:t>
      </w:r>
      <w:r w:rsidRPr="00D85831">
        <w:t xml:space="preserve"> обязательно указывается предмет </w:t>
      </w:r>
      <w:r w:rsidR="005C7963" w:rsidRPr="00D85831">
        <w:t>Откр</w:t>
      </w:r>
      <w:r w:rsidR="00D836E9" w:rsidRPr="00D85831">
        <w:t>ытого конкурса</w:t>
      </w:r>
      <w:r w:rsidRPr="00D85831">
        <w:t>, адрес электронной почты, контактное лицо, номер контактного телефона.</w:t>
      </w:r>
    </w:p>
    <w:p w:rsidR="00364D56" w:rsidRPr="00D85831" w:rsidRDefault="003E2EEB" w:rsidP="004C1468">
      <w:pPr>
        <w:ind w:firstLine="720"/>
        <w:jc w:val="both"/>
      </w:pPr>
      <w:r w:rsidRPr="00D85831">
        <w:t xml:space="preserve">Документация об </w:t>
      </w:r>
      <w:r w:rsidR="005C7963" w:rsidRPr="00D85831">
        <w:t>Откр</w:t>
      </w:r>
      <w:r w:rsidRPr="00D85831">
        <w:t xml:space="preserve">ытом </w:t>
      </w:r>
      <w:r w:rsidR="0021661A" w:rsidRPr="00D85831">
        <w:t>конкурсе</w:t>
      </w:r>
      <w:r w:rsidRPr="00D85831">
        <w:t xml:space="preserve"> </w:t>
      </w:r>
      <w:r w:rsidR="00D220D4" w:rsidRPr="00D85831">
        <w:t>доступна</w:t>
      </w:r>
      <w:r w:rsidR="007A3CC0" w:rsidRPr="00D85831">
        <w:t>я для ознакомления</w:t>
      </w:r>
      <w:r w:rsidR="00D220D4" w:rsidRPr="00D85831">
        <w:t xml:space="preserve"> на официальном сайте</w:t>
      </w:r>
      <w:r w:rsidR="007A3CC0" w:rsidRPr="00D85831">
        <w:t xml:space="preserve"> и</w:t>
      </w:r>
      <w:r w:rsidR="00251FDF" w:rsidRPr="00D85831">
        <w:t>ли</w:t>
      </w:r>
      <w:r w:rsidR="007A3CC0" w:rsidRPr="00D85831">
        <w:t xml:space="preserve"> направляемая по электронной почте</w:t>
      </w:r>
      <w:r w:rsidR="007C1698" w:rsidRPr="00D85831">
        <w:t xml:space="preserve"> согласно </w:t>
      </w:r>
      <w:r w:rsidR="00D219CA" w:rsidRPr="00D85831">
        <w:t>запрос</w:t>
      </w:r>
      <w:r w:rsidR="006001F4" w:rsidRPr="00D85831">
        <w:t>у</w:t>
      </w:r>
      <w:r w:rsidR="00D219CA" w:rsidRPr="00D85831">
        <w:t xml:space="preserve"> о предоставлении </w:t>
      </w:r>
      <w:r w:rsidRPr="00D85831">
        <w:t>документаци</w:t>
      </w:r>
      <w:r w:rsidR="003C4386">
        <w:t>и</w:t>
      </w:r>
      <w:r w:rsidRPr="00D85831">
        <w:t xml:space="preserve"> об </w:t>
      </w:r>
      <w:r w:rsidR="005C7963" w:rsidRPr="00D85831">
        <w:t>Откр</w:t>
      </w:r>
      <w:r w:rsidRPr="00D85831">
        <w:t xml:space="preserve">ытом </w:t>
      </w:r>
      <w:r w:rsidR="0021661A" w:rsidRPr="00D85831">
        <w:t>конкурсе</w:t>
      </w:r>
      <w:r w:rsidR="007C1698" w:rsidRPr="00D85831">
        <w:t>,</w:t>
      </w:r>
      <w:r w:rsidR="007A3CC0" w:rsidRPr="00D85831">
        <w:t xml:space="preserve"> предоставляется</w:t>
      </w:r>
      <w:r w:rsidR="00D220D4" w:rsidRPr="00D85831">
        <w:t xml:space="preserve"> без взимания платы.</w:t>
      </w:r>
    </w:p>
    <w:p w:rsidR="000F0E7F" w:rsidRPr="00D85831" w:rsidRDefault="000F0E7F" w:rsidP="00251FDF">
      <w:pPr>
        <w:jc w:val="both"/>
      </w:pPr>
    </w:p>
    <w:p w:rsidR="00364D56" w:rsidRPr="00D85831" w:rsidRDefault="00350385" w:rsidP="004C1468">
      <w:pPr>
        <w:tabs>
          <w:tab w:val="left" w:pos="360"/>
        </w:tabs>
        <w:jc w:val="center"/>
        <w:outlineLvl w:val="3"/>
        <w:rPr>
          <w:b/>
          <w:bCs/>
        </w:rPr>
      </w:pPr>
      <w:bookmarkStart w:id="35" w:name="_Toc123405464"/>
      <w:bookmarkStart w:id="36" w:name="_Toc180234179"/>
      <w:r w:rsidRPr="00D85831">
        <w:rPr>
          <w:b/>
          <w:bCs/>
        </w:rPr>
        <w:t>3.</w:t>
      </w:r>
      <w:r w:rsidR="00364D56" w:rsidRPr="00D85831">
        <w:rPr>
          <w:b/>
          <w:bCs/>
        </w:rPr>
        <w:t xml:space="preserve"> Разъяснение положений </w:t>
      </w:r>
      <w:r w:rsidR="003E2EEB" w:rsidRPr="00D85831">
        <w:rPr>
          <w:b/>
          <w:bCs/>
        </w:rPr>
        <w:t>документаци</w:t>
      </w:r>
      <w:r w:rsidR="00CA3C38">
        <w:rPr>
          <w:b/>
          <w:bCs/>
        </w:rPr>
        <w:t>и</w:t>
      </w:r>
      <w:r w:rsidR="003E2EEB" w:rsidRPr="00D85831">
        <w:rPr>
          <w:b/>
          <w:bCs/>
        </w:rPr>
        <w:t xml:space="preserve"> об </w:t>
      </w:r>
      <w:r w:rsidR="0021661A" w:rsidRPr="00D85831">
        <w:rPr>
          <w:b/>
          <w:bCs/>
        </w:rPr>
        <w:t>Открытом конкурсе</w:t>
      </w:r>
      <w:bookmarkEnd w:id="35"/>
      <w:bookmarkEnd w:id="36"/>
    </w:p>
    <w:p w:rsidR="00E72EFF" w:rsidRPr="00D85831" w:rsidRDefault="00E72EFF" w:rsidP="004C1468">
      <w:pPr>
        <w:tabs>
          <w:tab w:val="left" w:pos="360"/>
        </w:tabs>
        <w:jc w:val="center"/>
        <w:outlineLvl w:val="3"/>
        <w:rPr>
          <w:b/>
          <w:bCs/>
        </w:rPr>
      </w:pPr>
    </w:p>
    <w:p w:rsidR="00BC5174" w:rsidRPr="00D85831" w:rsidRDefault="00364D56" w:rsidP="004C1468">
      <w:pPr>
        <w:suppressAutoHyphens/>
        <w:jc w:val="both"/>
      </w:pPr>
      <w:r w:rsidRPr="00D85831">
        <w:rPr>
          <w:b/>
          <w:bCs/>
        </w:rPr>
        <w:tab/>
      </w:r>
      <w:r w:rsidR="00350385" w:rsidRPr="00D85831">
        <w:t>3</w:t>
      </w:r>
      <w:r w:rsidRPr="00D85831">
        <w:t xml:space="preserve">.1. </w:t>
      </w:r>
      <w:r w:rsidR="00271711" w:rsidRPr="00D85831">
        <w:t xml:space="preserve">Любой участник </w:t>
      </w:r>
      <w:r w:rsidR="005C7963" w:rsidRPr="00D85831">
        <w:t>Откр</w:t>
      </w:r>
      <w:r w:rsidR="00D836E9" w:rsidRPr="00D85831">
        <w:t>ытого конкурса</w:t>
      </w:r>
      <w:r w:rsidR="00271711" w:rsidRPr="00D85831">
        <w:t xml:space="preserve"> вправе направить Заказчику запрос </w:t>
      </w:r>
      <w:r w:rsidR="00076E58" w:rsidRPr="00D85831">
        <w:t>о даче разъяснений положений извещения об осуществлении закупки</w:t>
      </w:r>
      <w:r w:rsidR="008C3C70" w:rsidRPr="00D85831">
        <w:t xml:space="preserve"> и (или) документации о закупке</w:t>
      </w:r>
      <w:r w:rsidR="003C4386">
        <w:t xml:space="preserve"> </w:t>
      </w:r>
      <w:r w:rsidR="00271711" w:rsidRPr="00D85831">
        <w:t xml:space="preserve">в срок не </w:t>
      </w:r>
      <w:r w:rsidR="001D16B9" w:rsidRPr="00D85831">
        <w:t>позднее,</w:t>
      </w:r>
      <w:r w:rsidR="00271711" w:rsidRPr="00D85831">
        <w:t xml:space="preserve"> чем за </w:t>
      </w:r>
      <w:r w:rsidR="00E36CFE" w:rsidRPr="00D85831">
        <w:t xml:space="preserve">три </w:t>
      </w:r>
      <w:r w:rsidR="003F424E" w:rsidRPr="00D85831">
        <w:t xml:space="preserve">рабочих </w:t>
      </w:r>
      <w:r w:rsidR="00E36CFE" w:rsidRPr="00D85831">
        <w:t>дня</w:t>
      </w:r>
      <w:r w:rsidR="00271711" w:rsidRPr="00D85831">
        <w:t xml:space="preserve"> до дня окончания подачи заявок на участие в </w:t>
      </w:r>
      <w:r w:rsidR="0021661A" w:rsidRPr="00D85831">
        <w:t>Открытом конкурсе</w:t>
      </w:r>
      <w:r w:rsidR="005E609B" w:rsidRPr="00D85831">
        <w:t xml:space="preserve"> в письменной форме по месту нахождения Заказчика</w:t>
      </w:r>
      <w:r w:rsidR="003C4386">
        <w:t>:</w:t>
      </w:r>
      <w:r w:rsidR="005E609B" w:rsidRPr="00D85831">
        <w:t xml:space="preserve"> </w:t>
      </w:r>
      <w:proofErr w:type="gramStart"/>
      <w:r w:rsidR="005E609B" w:rsidRPr="00D85831">
        <w:rPr>
          <w:b/>
        </w:rPr>
        <w:t xml:space="preserve">Российская Федерация, </w:t>
      </w:r>
      <w:r w:rsidR="00B46596">
        <w:rPr>
          <w:b/>
        </w:rPr>
        <w:t>400066</w:t>
      </w:r>
      <w:r w:rsidR="005E609B" w:rsidRPr="00D85831">
        <w:rPr>
          <w:b/>
        </w:rPr>
        <w:t xml:space="preserve">, г. </w:t>
      </w:r>
      <w:r w:rsidR="003C4386">
        <w:rPr>
          <w:b/>
        </w:rPr>
        <w:t>Волгоград</w:t>
      </w:r>
      <w:r w:rsidR="005E609B" w:rsidRPr="00D85831">
        <w:rPr>
          <w:b/>
        </w:rPr>
        <w:t xml:space="preserve">, </w:t>
      </w:r>
      <w:r w:rsidR="003C4386">
        <w:rPr>
          <w:b/>
        </w:rPr>
        <w:t xml:space="preserve">пл. Павших Борцов, </w:t>
      </w:r>
      <w:proofErr w:type="spellStart"/>
      <w:r w:rsidR="00B46596">
        <w:rPr>
          <w:b/>
        </w:rPr>
        <w:t>зд</w:t>
      </w:r>
      <w:proofErr w:type="spellEnd"/>
      <w:r w:rsidR="00B46596">
        <w:rPr>
          <w:b/>
        </w:rPr>
        <w:t xml:space="preserve">. </w:t>
      </w:r>
      <w:r w:rsidR="003C4386">
        <w:rPr>
          <w:b/>
        </w:rPr>
        <w:t xml:space="preserve">1, кабинет </w:t>
      </w:r>
      <w:r w:rsidR="001A47CD">
        <w:rPr>
          <w:b/>
        </w:rPr>
        <w:t>3-</w:t>
      </w:r>
      <w:r w:rsidR="00443E8C">
        <w:rPr>
          <w:b/>
        </w:rPr>
        <w:t>41</w:t>
      </w:r>
      <w:r w:rsidR="003C4386">
        <w:rPr>
          <w:b/>
        </w:rPr>
        <w:t xml:space="preserve"> </w:t>
      </w:r>
      <w:r w:rsidR="005E609B" w:rsidRPr="00D85831">
        <w:t>или в виде электронного документа, направленного на электронный адрес:</w:t>
      </w:r>
      <w:r w:rsidR="005E609B" w:rsidRPr="00D85831">
        <w:rPr>
          <w:shd w:val="clear" w:color="auto" w:fill="FFFFFF"/>
        </w:rPr>
        <w:t xml:space="preserve"> </w:t>
      </w:r>
      <w:hyperlink r:id="rId9" w:history="1">
        <w:r w:rsidR="00CE0EC7" w:rsidRPr="002A182B">
          <w:rPr>
            <w:rStyle w:val="af4"/>
            <w:b/>
            <w:shd w:val="clear" w:color="auto" w:fill="FFFFFF"/>
            <w:lang w:val="en-US"/>
          </w:rPr>
          <w:t>denis</w:t>
        </w:r>
        <w:r w:rsidR="00CE0EC7" w:rsidRPr="002A182B">
          <w:rPr>
            <w:rStyle w:val="af4"/>
            <w:b/>
            <w:shd w:val="clear" w:color="auto" w:fill="FFFFFF"/>
          </w:rPr>
          <w:t>.</w:t>
        </w:r>
        <w:r w:rsidR="00CE0EC7" w:rsidRPr="002A182B">
          <w:rPr>
            <w:rStyle w:val="af4"/>
            <w:b/>
            <w:shd w:val="clear" w:color="auto" w:fill="FFFFFF"/>
            <w:lang w:val="en-US"/>
          </w:rPr>
          <w:t>bukharev</w:t>
        </w:r>
        <w:r w:rsidR="00CE0EC7" w:rsidRPr="002A182B">
          <w:rPr>
            <w:rStyle w:val="af4"/>
            <w:b/>
            <w:shd w:val="clear" w:color="auto" w:fill="FFFFFF"/>
          </w:rPr>
          <w:t>@</w:t>
        </w:r>
        <w:r w:rsidR="00CE0EC7" w:rsidRPr="002A182B">
          <w:rPr>
            <w:rStyle w:val="af4"/>
            <w:b/>
            <w:shd w:val="clear" w:color="auto" w:fill="FFFFFF"/>
            <w:lang w:val="en-US"/>
          </w:rPr>
          <w:t>volgmed</w:t>
        </w:r>
        <w:r w:rsidR="00CE0EC7" w:rsidRPr="002A182B">
          <w:rPr>
            <w:rStyle w:val="af4"/>
            <w:b/>
            <w:shd w:val="clear" w:color="auto" w:fill="FFFFFF"/>
          </w:rPr>
          <w:t>.</w:t>
        </w:r>
        <w:r w:rsidR="00CE0EC7" w:rsidRPr="002A182B">
          <w:rPr>
            <w:rStyle w:val="af4"/>
            <w:b/>
            <w:shd w:val="clear" w:color="auto" w:fill="FFFFFF"/>
            <w:lang w:val="en-US"/>
          </w:rPr>
          <w:t>ru</w:t>
        </w:r>
      </w:hyperlink>
      <w:r w:rsidR="003C4386" w:rsidRPr="003C4386">
        <w:rPr>
          <w:b/>
          <w:shd w:val="clear" w:color="auto" w:fill="FFFFFF"/>
        </w:rPr>
        <w:t xml:space="preserve">. </w:t>
      </w:r>
      <w:r w:rsidR="00BC5174" w:rsidRPr="00D85831">
        <w:t xml:space="preserve">Заказчик в течение </w:t>
      </w:r>
      <w:r w:rsidR="00D836E9" w:rsidRPr="00D85831">
        <w:t>трех</w:t>
      </w:r>
      <w:r w:rsidR="001D16B9" w:rsidRPr="00D85831">
        <w:t xml:space="preserve"> </w:t>
      </w:r>
      <w:r w:rsidR="00D836E9" w:rsidRPr="00D85831">
        <w:t>рабочих</w:t>
      </w:r>
      <w:r w:rsidR="00BC5174" w:rsidRPr="00D85831">
        <w:t xml:space="preserve"> дней со дня поступления запроса на разъяснение положений </w:t>
      </w:r>
      <w:r w:rsidR="003E2EEB" w:rsidRPr="00D85831">
        <w:t>документаци</w:t>
      </w:r>
      <w:r w:rsidR="00CA3C38">
        <w:t>и</w:t>
      </w:r>
      <w:r w:rsidR="003E2EEB" w:rsidRPr="00D85831">
        <w:t xml:space="preserve"> об </w:t>
      </w:r>
      <w:r w:rsidR="0021661A" w:rsidRPr="00D85831">
        <w:t>Открытом конкурсе</w:t>
      </w:r>
      <w:r w:rsidR="00BC5174" w:rsidRPr="00D85831">
        <w:t xml:space="preserve"> направляет разъяснения положений </w:t>
      </w:r>
      <w:r w:rsidR="003E2EEB" w:rsidRPr="00D85831">
        <w:t>документаци</w:t>
      </w:r>
      <w:r w:rsidR="00CA3C38">
        <w:t>и</w:t>
      </w:r>
      <w:r w:rsidR="003E2EEB" w:rsidRPr="00D85831">
        <w:t xml:space="preserve"> об </w:t>
      </w:r>
      <w:r w:rsidR="0021661A" w:rsidRPr="00D85831">
        <w:t>Открытом конкурсе</w:t>
      </w:r>
      <w:r w:rsidR="00BC5174" w:rsidRPr="00D85831">
        <w:t xml:space="preserve"> участнику, направившему запрос, и размещает разъяснение на официальном сайте с указанием</w:t>
      </w:r>
      <w:proofErr w:type="gramEnd"/>
      <w:r w:rsidR="00BC5174" w:rsidRPr="00D85831">
        <w:t xml:space="preserve"> предмета запроса, но без указания участника закупки, от которого поступил запрос, кроме того, направляется по электронной почте участникам, которым </w:t>
      </w:r>
      <w:r w:rsidR="003E2EEB" w:rsidRPr="00D85831">
        <w:t xml:space="preserve">документация об </w:t>
      </w:r>
      <w:r w:rsidR="0021661A" w:rsidRPr="00D85831">
        <w:t>Открытом конкурсе</w:t>
      </w:r>
      <w:r w:rsidR="0070711A" w:rsidRPr="00D85831">
        <w:t xml:space="preserve"> </w:t>
      </w:r>
      <w:r w:rsidR="00BC5174" w:rsidRPr="00D85831">
        <w:t>была предоставлена на бумажном носителе.</w:t>
      </w:r>
      <w:r w:rsidR="001D16B9" w:rsidRPr="00D85831">
        <w:t xml:space="preserve"> Заказчик вправе не предоставлять разъяснения по запросам, поступившим с нарушением сроков, установленных в </w:t>
      </w:r>
      <w:r w:rsidR="00023713" w:rsidRPr="00D85831">
        <w:t xml:space="preserve">настоящем </w:t>
      </w:r>
      <w:r w:rsidR="001D16B9" w:rsidRPr="00D85831">
        <w:t>пункте</w:t>
      </w:r>
      <w:r w:rsidR="00076E58" w:rsidRPr="00D85831">
        <w:t>.</w:t>
      </w:r>
    </w:p>
    <w:p w:rsidR="00076E58" w:rsidRPr="00D85831" w:rsidRDefault="00076E58" w:rsidP="00076E58">
      <w:pPr>
        <w:suppressAutoHyphens/>
        <w:ind w:firstLine="720"/>
        <w:jc w:val="both"/>
      </w:pPr>
      <w:r w:rsidRPr="00D85831">
        <w:t>Разъяснения положений документации о конкурентной закупке не должны изменять предмет закупки и существенные условия проекта договора.</w:t>
      </w:r>
    </w:p>
    <w:p w:rsidR="00235C97" w:rsidRPr="00D85831" w:rsidRDefault="00235C97" w:rsidP="00235C97">
      <w:pPr>
        <w:suppressAutoHyphens/>
        <w:ind w:firstLine="720"/>
        <w:jc w:val="both"/>
      </w:pPr>
      <w:r w:rsidRPr="00D85831">
        <w:t>Запрос о даче разъяснений положений Открытого конкурса должен уточнять характеристики предмета закупки (параметры, количество, функциональные характеристики и пр.) либо иные положения Открытого конкурса. В случае</w:t>
      </w:r>
      <w:proofErr w:type="gramStart"/>
      <w:r w:rsidRPr="00D85831">
        <w:t>,</w:t>
      </w:r>
      <w:proofErr w:type="gramEnd"/>
      <w:r w:rsidRPr="00D85831">
        <w:t xml:space="preserve"> если запрос участника содержит довод о несоответствии положений Открытого конкурса действующему законодательству, участник должен указать законодательные нормы (реквизиты закона или иного нормативно-правового акта, статью (часть, пункт, подпункт), которые, по его мнению, нарушаются заказчиком. Обращение участника закупки, содержащее только предложение об изменении технического задания, спецификации и иных положений документации Открытого конкурса запросом о даче разъяснения не является, и заказчик вправе не отвечать на такое обращение. Запрос участника закупки не должен допускать двусмысленного толкования. </w:t>
      </w:r>
    </w:p>
    <w:p w:rsidR="00235C97" w:rsidRPr="00D85831" w:rsidRDefault="00235C97" w:rsidP="00235C97">
      <w:pPr>
        <w:suppressAutoHyphens/>
        <w:ind w:firstLine="720"/>
        <w:jc w:val="both"/>
      </w:pPr>
      <w:r w:rsidRPr="00D85831">
        <w:t xml:space="preserve">Разъяснения </w:t>
      </w:r>
      <w:r w:rsidR="00FD055C" w:rsidRPr="00D85831">
        <w:t>документации</w:t>
      </w:r>
      <w:r w:rsidRPr="00D85831">
        <w:t xml:space="preserve"> о проведении </w:t>
      </w:r>
      <w:r w:rsidR="00FD055C" w:rsidRPr="00D85831">
        <w:t>Открытого конкурса</w:t>
      </w:r>
      <w:r w:rsidRPr="00D85831">
        <w:t xml:space="preserve"> не должны изменять предмет закупки и существенные условия проекта договора.</w:t>
      </w:r>
    </w:p>
    <w:p w:rsidR="00271711" w:rsidRPr="00D85831" w:rsidRDefault="00350385" w:rsidP="004C1468">
      <w:pPr>
        <w:suppressAutoHyphens/>
        <w:jc w:val="both"/>
      </w:pPr>
      <w:r w:rsidRPr="00D85831">
        <w:tab/>
        <w:t>3</w:t>
      </w:r>
      <w:r w:rsidR="00364D56" w:rsidRPr="00D85831">
        <w:t xml:space="preserve">.2. </w:t>
      </w:r>
      <w:r w:rsidR="00271711" w:rsidRPr="00D85831">
        <w:t xml:space="preserve">Заказчик по собственной инициативе или в соответствии с запросом участника закупки вправе принять решение о внесении изменений в извещение о проведении </w:t>
      </w:r>
      <w:r w:rsidR="005C7963" w:rsidRPr="00D85831">
        <w:t>Откр</w:t>
      </w:r>
      <w:r w:rsidR="00D836E9" w:rsidRPr="00D85831">
        <w:t>ытого конкурса</w:t>
      </w:r>
      <w:r w:rsidR="00271711" w:rsidRPr="00D85831">
        <w:t xml:space="preserve"> или в конкурсную документацию. Не позднее чем в течение </w:t>
      </w:r>
      <w:r w:rsidR="00763338" w:rsidRPr="00D85831">
        <w:t>трех дней,</w:t>
      </w:r>
      <w:r w:rsidR="00271711" w:rsidRPr="00D85831">
        <w:t xml:space="preserve"> со дня принятия решения о внесении указанных из</w:t>
      </w:r>
      <w:r w:rsidR="002D17C2" w:rsidRPr="00D85831">
        <w:t>менений</w:t>
      </w:r>
      <w:r w:rsidR="00763338" w:rsidRPr="00D85831">
        <w:t>,</w:t>
      </w:r>
      <w:r w:rsidR="002D17C2" w:rsidRPr="00D85831">
        <w:t xml:space="preserve"> такие изменения размещаю</w:t>
      </w:r>
      <w:r w:rsidR="00271711" w:rsidRPr="00D85831">
        <w:t xml:space="preserve">тся Заказчиком на официальном сайте и в течение двух рабочих дней направляются всем участникам закупки, которым </w:t>
      </w:r>
      <w:r w:rsidR="003E2EEB" w:rsidRPr="00D85831">
        <w:t xml:space="preserve">документация об </w:t>
      </w:r>
      <w:r w:rsidR="0021661A" w:rsidRPr="00D85831">
        <w:t>Открытом конкурсе</w:t>
      </w:r>
      <w:r w:rsidR="0070711A" w:rsidRPr="00D85831">
        <w:t xml:space="preserve"> </w:t>
      </w:r>
      <w:r w:rsidR="00271711" w:rsidRPr="00D85831">
        <w:t>была предоставлена на бумажном носителе.</w:t>
      </w:r>
    </w:p>
    <w:p w:rsidR="001D16B9" w:rsidRPr="00D85831" w:rsidRDefault="00350385" w:rsidP="004C1468">
      <w:pPr>
        <w:tabs>
          <w:tab w:val="left" w:pos="-142"/>
          <w:tab w:val="left" w:pos="709"/>
          <w:tab w:val="left" w:pos="900"/>
          <w:tab w:val="left" w:pos="1701"/>
        </w:tabs>
        <w:jc w:val="both"/>
      </w:pPr>
      <w:r w:rsidRPr="00D85831">
        <w:tab/>
        <w:t>3</w:t>
      </w:r>
      <w:r w:rsidR="00364D56" w:rsidRPr="00D85831">
        <w:t xml:space="preserve">.3. </w:t>
      </w:r>
      <w:r w:rsidR="00271711" w:rsidRPr="00D85831">
        <w:t>В случае</w:t>
      </w:r>
      <w:proofErr w:type="gramStart"/>
      <w:r w:rsidR="00271711" w:rsidRPr="00D85831">
        <w:t>,</w:t>
      </w:r>
      <w:proofErr w:type="gramEnd"/>
      <w:r w:rsidR="00271711" w:rsidRPr="00D85831">
        <w:t xml:space="preserve"> если изменения в извещение о проведении </w:t>
      </w:r>
      <w:r w:rsidR="005C7963" w:rsidRPr="00D85831">
        <w:t>Откр</w:t>
      </w:r>
      <w:r w:rsidR="00D836E9" w:rsidRPr="00D85831">
        <w:t>ытого конкурса</w:t>
      </w:r>
      <w:r w:rsidR="00271711" w:rsidRPr="00D85831">
        <w:t xml:space="preserve">, конкурсную документацию внесены Заказчиком, срок подачи заявок на участие в </w:t>
      </w:r>
      <w:r w:rsidR="0021661A" w:rsidRPr="00D85831">
        <w:t>Открытом конкурсе</w:t>
      </w:r>
      <w:r w:rsidR="00271711" w:rsidRPr="00D85831">
        <w:t xml:space="preserve"> должен быть продлен так, чтобы со дня размещения на официальном сайте внесенных в извещение о проведении </w:t>
      </w:r>
      <w:r w:rsidR="005C7963" w:rsidRPr="00D85831">
        <w:t>Откр</w:t>
      </w:r>
      <w:r w:rsidR="00D836E9" w:rsidRPr="00D85831">
        <w:t>ытого конкурса</w:t>
      </w:r>
      <w:r w:rsidR="00271711" w:rsidRPr="00D85831">
        <w:t>, конкурсную документацию изменений до даты окончания подачи заявок на участие в закупке такой срок составлял не менее</w:t>
      </w:r>
      <w:r w:rsidR="001D16B9" w:rsidRPr="00D85831">
        <w:t xml:space="preserve"> половины срока подачи </w:t>
      </w:r>
      <w:proofErr w:type="gramStart"/>
      <w:r w:rsidR="001D16B9" w:rsidRPr="00D85831">
        <w:t>заявок на участие в</w:t>
      </w:r>
      <w:r w:rsidR="00FD055C" w:rsidRPr="00D85831">
        <w:t xml:space="preserve"> такой закупке, установленного П</w:t>
      </w:r>
      <w:r w:rsidR="001D16B9" w:rsidRPr="00D85831">
        <w:t>оложением о закупке для данного способа закупки.</w:t>
      </w:r>
      <w:proofErr w:type="gramEnd"/>
    </w:p>
    <w:p w:rsidR="00342B84" w:rsidRPr="00D85831" w:rsidRDefault="00350385" w:rsidP="00342B84">
      <w:pPr>
        <w:tabs>
          <w:tab w:val="left" w:pos="-142"/>
          <w:tab w:val="left" w:pos="709"/>
          <w:tab w:val="left" w:pos="900"/>
          <w:tab w:val="left" w:pos="1701"/>
        </w:tabs>
        <w:jc w:val="both"/>
      </w:pPr>
      <w:r w:rsidRPr="00D85831">
        <w:tab/>
        <w:t>3</w:t>
      </w:r>
      <w:r w:rsidR="00271711" w:rsidRPr="00D85831">
        <w:t>.</w:t>
      </w:r>
      <w:r w:rsidR="000022DA" w:rsidRPr="00D85831">
        <w:t>4</w:t>
      </w:r>
      <w:r w:rsidR="00271711" w:rsidRPr="00D85831">
        <w:t xml:space="preserve">. </w:t>
      </w:r>
      <w:r w:rsidR="00342B84" w:rsidRPr="00D85831">
        <w:t xml:space="preserve">Заказчик вправе отменить </w:t>
      </w:r>
      <w:r w:rsidR="00E76FFE" w:rsidRPr="00D85831">
        <w:t>проведение Открытого конкурса</w:t>
      </w:r>
      <w:r w:rsidR="00342B84" w:rsidRPr="00D85831">
        <w:t xml:space="preserve"> по одному и более предмету закупки (лоту) до наступления даты и времени окончания срока подачи заявок на участие в </w:t>
      </w:r>
      <w:r w:rsidR="00E76FFE" w:rsidRPr="00D85831">
        <w:t>Открытом конкурсе</w:t>
      </w:r>
      <w:r w:rsidR="00342B84" w:rsidRPr="00D85831">
        <w:t>.</w:t>
      </w:r>
    </w:p>
    <w:p w:rsidR="00271711" w:rsidRPr="00D85831" w:rsidRDefault="00E76FFE" w:rsidP="004C1468">
      <w:pPr>
        <w:tabs>
          <w:tab w:val="left" w:pos="-142"/>
          <w:tab w:val="left" w:pos="709"/>
          <w:tab w:val="left" w:pos="900"/>
          <w:tab w:val="left" w:pos="1701"/>
        </w:tabs>
        <w:jc w:val="both"/>
      </w:pPr>
      <w:r w:rsidRPr="00D85831">
        <w:tab/>
        <w:t>3.5.</w:t>
      </w:r>
      <w:r w:rsidR="00342B84" w:rsidRPr="00D85831">
        <w:t xml:space="preserve"> Решение об отмене </w:t>
      </w:r>
      <w:r w:rsidRPr="00D85831">
        <w:t>Открытого конкурса</w:t>
      </w:r>
      <w:r w:rsidR="00342B84" w:rsidRPr="00D85831">
        <w:t xml:space="preserve"> размещается в единой информационной системе в день принятия этого решения</w:t>
      </w:r>
      <w:r w:rsidRPr="00D85831">
        <w:t>.</w:t>
      </w:r>
    </w:p>
    <w:p w:rsidR="00143F4E" w:rsidRPr="00D85831" w:rsidRDefault="009F68FF" w:rsidP="007E082D">
      <w:pPr>
        <w:tabs>
          <w:tab w:val="left" w:pos="-142"/>
          <w:tab w:val="left" w:pos="567"/>
          <w:tab w:val="left" w:pos="709"/>
        </w:tabs>
        <w:jc w:val="both"/>
      </w:pPr>
      <w:r w:rsidRPr="00D85831">
        <w:tab/>
      </w:r>
      <w:r w:rsidR="00B71149" w:rsidRPr="00D85831">
        <w:tab/>
      </w:r>
      <w:r w:rsidR="008A6202" w:rsidRPr="00D85831">
        <w:t>3.</w:t>
      </w:r>
      <w:r w:rsidR="007E082D" w:rsidRPr="00D85831">
        <w:t>6</w:t>
      </w:r>
      <w:r w:rsidR="008A6202" w:rsidRPr="00D85831">
        <w:t xml:space="preserve">. Заказчик не несет обязательств или ответственности в случае не ознакомления претендентами, участниками закупки с внесенными </w:t>
      </w:r>
      <w:r w:rsidR="00E76FFE" w:rsidRPr="00D85831">
        <w:t xml:space="preserve">и размещенными должным образом в информационной системе </w:t>
      </w:r>
      <w:r w:rsidR="008A6202" w:rsidRPr="00D85831">
        <w:t xml:space="preserve">изменениями в Извещения о проведении </w:t>
      </w:r>
      <w:r w:rsidR="005C7963" w:rsidRPr="00D85831">
        <w:t>Откр</w:t>
      </w:r>
      <w:r w:rsidR="00D836E9" w:rsidRPr="00D85831">
        <w:t>ытого конкурса</w:t>
      </w:r>
      <w:r w:rsidR="008A6202" w:rsidRPr="00D85831">
        <w:t xml:space="preserve"> и (или) техническую часть </w:t>
      </w:r>
      <w:r w:rsidR="003E2EEB" w:rsidRPr="00D85831">
        <w:t>документаци</w:t>
      </w:r>
      <w:r w:rsidR="00CA3C38">
        <w:t>и</w:t>
      </w:r>
      <w:r w:rsidR="003E2EEB" w:rsidRPr="00D85831">
        <w:t xml:space="preserve"> об </w:t>
      </w:r>
      <w:r w:rsidR="0021661A" w:rsidRPr="00D85831">
        <w:t>Открытом конкурсе</w:t>
      </w:r>
      <w:r w:rsidR="008A6202" w:rsidRPr="00D85831">
        <w:t>.</w:t>
      </w:r>
      <w:bookmarkStart w:id="37" w:name="_Toc123405465"/>
      <w:bookmarkStart w:id="38" w:name="_Toc13035847"/>
      <w:bookmarkStart w:id="39" w:name="_Toc15890879"/>
      <w:bookmarkEnd w:id="37"/>
    </w:p>
    <w:p w:rsidR="00FD055C" w:rsidRPr="00D85831" w:rsidRDefault="00FD055C" w:rsidP="004C1468">
      <w:pPr>
        <w:tabs>
          <w:tab w:val="left" w:pos="-142"/>
          <w:tab w:val="left" w:pos="709"/>
          <w:tab w:val="left" w:pos="900"/>
          <w:tab w:val="left" w:pos="1701"/>
        </w:tabs>
        <w:jc w:val="both"/>
      </w:pPr>
    </w:p>
    <w:p w:rsidR="008A2FFC" w:rsidRPr="00D85831" w:rsidRDefault="00350385" w:rsidP="004C1468">
      <w:pPr>
        <w:suppressAutoHyphens/>
        <w:jc w:val="center"/>
        <w:rPr>
          <w:b/>
        </w:rPr>
      </w:pPr>
      <w:bookmarkStart w:id="40" w:name="_Toc143499688"/>
      <w:bookmarkStart w:id="41" w:name="_Toc123405468"/>
      <w:bookmarkEnd w:id="38"/>
      <w:bookmarkEnd w:id="39"/>
      <w:bookmarkEnd w:id="40"/>
      <w:bookmarkEnd w:id="41"/>
      <w:r w:rsidRPr="00D85831">
        <w:rPr>
          <w:b/>
        </w:rPr>
        <w:t>4</w:t>
      </w:r>
      <w:r w:rsidR="006657E6" w:rsidRPr="00D85831">
        <w:rPr>
          <w:b/>
        </w:rPr>
        <w:t>.</w:t>
      </w:r>
      <w:r w:rsidR="008A2FFC" w:rsidRPr="00D85831">
        <w:rPr>
          <w:b/>
        </w:rPr>
        <w:t xml:space="preserve"> Требования к заявке на участие в </w:t>
      </w:r>
      <w:r w:rsidR="0021661A" w:rsidRPr="00D85831">
        <w:rPr>
          <w:b/>
        </w:rPr>
        <w:t>Открытом конкурсе</w:t>
      </w:r>
    </w:p>
    <w:p w:rsidR="008A2FFC" w:rsidRPr="00D85831" w:rsidRDefault="006657E6" w:rsidP="004C1468">
      <w:pPr>
        <w:tabs>
          <w:tab w:val="left" w:pos="709"/>
          <w:tab w:val="left" w:pos="900"/>
          <w:tab w:val="left" w:pos="1701"/>
        </w:tabs>
      </w:pPr>
      <w:r w:rsidRPr="00D85831">
        <w:tab/>
      </w:r>
    </w:p>
    <w:p w:rsidR="00892B0F" w:rsidRPr="00D85831" w:rsidRDefault="00892B0F" w:rsidP="004C1468">
      <w:pPr>
        <w:tabs>
          <w:tab w:val="left" w:pos="360"/>
        </w:tabs>
        <w:jc w:val="both"/>
        <w:outlineLvl w:val="3"/>
        <w:rPr>
          <w:b/>
          <w:bCs/>
        </w:rPr>
      </w:pPr>
      <w:r w:rsidRPr="00D85831">
        <w:rPr>
          <w:b/>
          <w:bCs/>
        </w:rPr>
        <w:t>4</w:t>
      </w:r>
      <w:bookmarkStart w:id="42" w:name="_Toc180234183"/>
      <w:r w:rsidRPr="00D85831">
        <w:rPr>
          <w:b/>
          <w:bCs/>
        </w:rPr>
        <w:t xml:space="preserve">.1. Форма заявки на участие в </w:t>
      </w:r>
      <w:r w:rsidR="0021661A" w:rsidRPr="00D85831">
        <w:rPr>
          <w:b/>
          <w:bCs/>
        </w:rPr>
        <w:t>Открытом конкурсе</w:t>
      </w:r>
      <w:bookmarkEnd w:id="42"/>
    </w:p>
    <w:p w:rsidR="00892B0F" w:rsidRPr="00D85831" w:rsidRDefault="00892B0F" w:rsidP="004C1468">
      <w:pPr>
        <w:jc w:val="both"/>
      </w:pPr>
      <w:r w:rsidRPr="00D85831">
        <w:rPr>
          <w:b/>
          <w:bCs/>
        </w:rPr>
        <w:tab/>
      </w:r>
      <w:r w:rsidRPr="00D85831">
        <w:rPr>
          <w:bCs/>
        </w:rPr>
        <w:t>4</w:t>
      </w:r>
      <w:r w:rsidRPr="00D85831">
        <w:t xml:space="preserve">.1.1. Заявка на участие в </w:t>
      </w:r>
      <w:r w:rsidR="0021661A" w:rsidRPr="00D85831">
        <w:t>Открытом конкурсе</w:t>
      </w:r>
      <w:r w:rsidRPr="00D85831">
        <w:t xml:space="preserve"> в письменной форме должна быть подана Заказчику в запечатанном конверте</w:t>
      </w:r>
      <w:r w:rsidR="002642E0" w:rsidRPr="00D85831">
        <w:t xml:space="preserve">, </w:t>
      </w:r>
      <w:r w:rsidR="007E082D" w:rsidRPr="00D85831">
        <w:t>не позволяющем просматривать его содержимое, с указанием наименования конкурса</w:t>
      </w:r>
      <w:r w:rsidRPr="00D85831">
        <w:t xml:space="preserve">, который доставляется участником </w:t>
      </w:r>
      <w:r w:rsidR="005C7963" w:rsidRPr="00D85831">
        <w:t>Откр</w:t>
      </w:r>
      <w:r w:rsidR="00D836E9" w:rsidRPr="00D85831">
        <w:t>ытого конкурса</w:t>
      </w:r>
      <w:r w:rsidRPr="00D85831">
        <w:t xml:space="preserve"> нарочно, либо с использованием услуг почтовой связи. При использовании услуг почтовой связи, датой и временем получения Заказчиком заявки на участие в </w:t>
      </w:r>
      <w:r w:rsidR="0021661A" w:rsidRPr="00D85831">
        <w:t xml:space="preserve">Открытом </w:t>
      </w:r>
      <w:r w:rsidR="0021661A" w:rsidRPr="00D85831">
        <w:lastRenderedPageBreak/>
        <w:t>конкурсе</w:t>
      </w:r>
      <w:r w:rsidRPr="00D85831">
        <w:t xml:space="preserve"> является дата и время доставки (вручения) почтового отправления Заказчику по адресу:</w:t>
      </w:r>
      <w:bookmarkStart w:id="43" w:name="_Toc123405469"/>
      <w:r w:rsidR="00AF5E0F" w:rsidRPr="00D85831">
        <w:t xml:space="preserve"> </w:t>
      </w:r>
      <w:r w:rsidR="00A21F24" w:rsidRPr="00D85831">
        <w:rPr>
          <w:b/>
        </w:rPr>
        <w:t xml:space="preserve">Российская Федерация, </w:t>
      </w:r>
      <w:r w:rsidR="00B46596">
        <w:rPr>
          <w:b/>
        </w:rPr>
        <w:t>400066</w:t>
      </w:r>
      <w:r w:rsidR="00A21F24" w:rsidRPr="00D85831">
        <w:rPr>
          <w:b/>
        </w:rPr>
        <w:t xml:space="preserve">, г. </w:t>
      </w:r>
      <w:r w:rsidR="00A21F24">
        <w:rPr>
          <w:b/>
        </w:rPr>
        <w:t>Волгоград</w:t>
      </w:r>
      <w:r w:rsidR="00A21F24" w:rsidRPr="00D85831">
        <w:rPr>
          <w:b/>
        </w:rPr>
        <w:t xml:space="preserve">, </w:t>
      </w:r>
      <w:r w:rsidR="00A21F24">
        <w:rPr>
          <w:b/>
        </w:rPr>
        <w:t xml:space="preserve">пл. Павших Борцов, </w:t>
      </w:r>
      <w:proofErr w:type="spellStart"/>
      <w:r w:rsidR="00B46596">
        <w:rPr>
          <w:b/>
        </w:rPr>
        <w:t>зд</w:t>
      </w:r>
      <w:proofErr w:type="spellEnd"/>
      <w:r w:rsidR="00B46596">
        <w:rPr>
          <w:b/>
        </w:rPr>
        <w:t xml:space="preserve">. </w:t>
      </w:r>
      <w:r w:rsidR="00A21F24">
        <w:rPr>
          <w:b/>
        </w:rPr>
        <w:t xml:space="preserve">1, кабинет </w:t>
      </w:r>
      <w:r w:rsidR="001A47CD">
        <w:rPr>
          <w:b/>
        </w:rPr>
        <w:t>3-</w:t>
      </w:r>
      <w:r w:rsidR="00443E8C">
        <w:rPr>
          <w:b/>
        </w:rPr>
        <w:t>41</w:t>
      </w:r>
      <w:r w:rsidRPr="00D85831">
        <w:t>.</w:t>
      </w:r>
    </w:p>
    <w:p w:rsidR="00892B0F" w:rsidRPr="00D85831" w:rsidRDefault="00892B0F" w:rsidP="004C1468">
      <w:pPr>
        <w:jc w:val="both"/>
      </w:pPr>
    </w:p>
    <w:p w:rsidR="00892B0F" w:rsidRPr="00D85831" w:rsidRDefault="00892B0F" w:rsidP="004C1468">
      <w:pPr>
        <w:jc w:val="both"/>
        <w:outlineLvl w:val="3"/>
        <w:rPr>
          <w:b/>
        </w:rPr>
      </w:pPr>
      <w:bookmarkStart w:id="44" w:name="_Toc180234184"/>
      <w:r w:rsidRPr="00D85831">
        <w:rPr>
          <w:b/>
        </w:rPr>
        <w:t>4.2. Язык заявки на участие в</w:t>
      </w:r>
      <w:r w:rsidR="0077507F" w:rsidRPr="00D85831">
        <w:rPr>
          <w:b/>
        </w:rPr>
        <w:t xml:space="preserve"> </w:t>
      </w:r>
      <w:r w:rsidR="0021661A" w:rsidRPr="00D85831">
        <w:rPr>
          <w:b/>
        </w:rPr>
        <w:t>Открытом конкурсе</w:t>
      </w:r>
      <w:bookmarkEnd w:id="43"/>
      <w:bookmarkEnd w:id="44"/>
    </w:p>
    <w:p w:rsidR="00892B0F" w:rsidRPr="00D85831" w:rsidRDefault="00892B0F" w:rsidP="004C1468">
      <w:pPr>
        <w:jc w:val="both"/>
      </w:pPr>
      <w:r w:rsidRPr="00D85831">
        <w:tab/>
        <w:t xml:space="preserve">4.2.1. Заявка на участие в </w:t>
      </w:r>
      <w:r w:rsidR="0021661A" w:rsidRPr="00D85831">
        <w:t>Открытом конкурсе</w:t>
      </w:r>
      <w:r w:rsidRPr="00D85831">
        <w:t xml:space="preserve">, подготовленная участником </w:t>
      </w:r>
      <w:r w:rsidR="005C7963" w:rsidRPr="00D85831">
        <w:t>Откр</w:t>
      </w:r>
      <w:r w:rsidR="00D836E9" w:rsidRPr="00D85831">
        <w:t>ытого конкурса</w:t>
      </w:r>
      <w:r w:rsidRPr="00D85831">
        <w:t xml:space="preserve">, а также вся документация, входящая в состав заявки на участие в </w:t>
      </w:r>
      <w:r w:rsidR="0021661A" w:rsidRPr="00D85831">
        <w:t>Открытом конкурсе</w:t>
      </w:r>
      <w:r w:rsidRPr="00D85831">
        <w:t xml:space="preserve">, должны быть составлены на русском языке. Сопроводительная документация и информационные материалы, представленные участником </w:t>
      </w:r>
      <w:r w:rsidR="005C7963" w:rsidRPr="00D85831">
        <w:t>Откр</w:t>
      </w:r>
      <w:r w:rsidR="00D836E9" w:rsidRPr="00D85831">
        <w:t>ытого конкурса</w:t>
      </w:r>
      <w:r w:rsidRPr="00D85831">
        <w:t xml:space="preserve">, могут быть на другом языке при условии, что к ним будет прилагаться нотариально заверенный перевод на русский язык. </w:t>
      </w:r>
    </w:p>
    <w:p w:rsidR="00892B0F" w:rsidRPr="00D85831" w:rsidRDefault="00892B0F" w:rsidP="004C1468">
      <w:pPr>
        <w:jc w:val="both"/>
      </w:pPr>
      <w:r w:rsidRPr="00D85831">
        <w:tab/>
        <w:t xml:space="preserve">4.2.2. Документы, входящие в состав заявки на участие в </w:t>
      </w:r>
      <w:r w:rsidR="0021661A" w:rsidRPr="00D85831">
        <w:t>Открытом конкурсе</w:t>
      </w:r>
      <w:r w:rsidRPr="00D85831">
        <w:t xml:space="preserve">, поданной иностранным участником </w:t>
      </w:r>
      <w:r w:rsidR="005C7963" w:rsidRPr="00D85831">
        <w:t>Откр</w:t>
      </w:r>
      <w:r w:rsidR="00D836E9" w:rsidRPr="00D85831">
        <w:t>ытого конкурса</w:t>
      </w:r>
      <w:r w:rsidRPr="00D85831">
        <w:t>, должны быть переведены на русский язык и заверены в соответствии с законодательством и международными договорами Российской Федерации.</w:t>
      </w:r>
    </w:p>
    <w:p w:rsidR="00892B0F" w:rsidRPr="00D85831" w:rsidRDefault="00892B0F" w:rsidP="004C1468">
      <w:pPr>
        <w:jc w:val="both"/>
      </w:pPr>
      <w:bookmarkStart w:id="45" w:name="_Toc133222171"/>
      <w:bookmarkStart w:id="46" w:name="_Toc130208257"/>
      <w:bookmarkEnd w:id="45"/>
    </w:p>
    <w:p w:rsidR="00892B0F" w:rsidRPr="00D85831" w:rsidRDefault="00892B0F" w:rsidP="004C1468">
      <w:pPr>
        <w:jc w:val="both"/>
        <w:outlineLvl w:val="3"/>
        <w:rPr>
          <w:b/>
        </w:rPr>
      </w:pPr>
      <w:bookmarkStart w:id="47" w:name="_Toc180234185"/>
      <w:r w:rsidRPr="00D85831">
        <w:rPr>
          <w:b/>
        </w:rPr>
        <w:t xml:space="preserve">4.3. Порядок формирования цены </w:t>
      </w:r>
      <w:r w:rsidR="00742505" w:rsidRPr="00D85831">
        <w:rPr>
          <w:b/>
        </w:rPr>
        <w:t>Договора</w:t>
      </w:r>
      <w:r w:rsidRPr="00D85831">
        <w:rPr>
          <w:b/>
        </w:rPr>
        <w:t xml:space="preserve"> (цены лота)</w:t>
      </w:r>
      <w:bookmarkEnd w:id="47"/>
    </w:p>
    <w:p w:rsidR="00892B0F" w:rsidRPr="00D85831" w:rsidRDefault="00892B0F" w:rsidP="004C1468">
      <w:pPr>
        <w:jc w:val="both"/>
      </w:pPr>
      <w:r w:rsidRPr="00D85831">
        <w:tab/>
        <w:t xml:space="preserve">4.3.1. Предложение о цене </w:t>
      </w:r>
      <w:r w:rsidR="00742505" w:rsidRPr="00D85831">
        <w:t>Договора</w:t>
      </w:r>
      <w:r w:rsidRPr="00D85831">
        <w:t xml:space="preserve"> (цене лота) составляется участником </w:t>
      </w:r>
      <w:r w:rsidR="005C7963" w:rsidRPr="00D85831">
        <w:t>Откр</w:t>
      </w:r>
      <w:r w:rsidR="00D836E9" w:rsidRPr="00D85831">
        <w:t>ытого конкурса</w:t>
      </w:r>
      <w:r w:rsidRPr="00D85831">
        <w:t xml:space="preserve"> по </w:t>
      </w:r>
      <w:hyperlink w:anchor="_ФОРМА_4" w:history="1">
        <w:r w:rsidRPr="00D85831">
          <w:rPr>
            <w:rStyle w:val="af4"/>
            <w:b/>
            <w:color w:val="auto"/>
            <w:u w:val="none"/>
          </w:rPr>
          <w:t xml:space="preserve">Форме </w:t>
        </w:r>
        <w:r w:rsidR="00BE575B" w:rsidRPr="00D85831">
          <w:rPr>
            <w:rStyle w:val="af4"/>
            <w:b/>
            <w:color w:val="auto"/>
            <w:u w:val="none"/>
          </w:rPr>
          <w:t>3</w:t>
        </w:r>
      </w:hyperlink>
      <w:r w:rsidRPr="00D85831">
        <w:rPr>
          <w:b/>
        </w:rPr>
        <w:t>,</w:t>
      </w:r>
      <w:r w:rsidRPr="00D85831">
        <w:t xml:space="preserve"> прилагаемой к </w:t>
      </w:r>
      <w:r w:rsidR="003E2EEB" w:rsidRPr="00D85831">
        <w:t>документаци</w:t>
      </w:r>
      <w:r w:rsidR="003925B7" w:rsidRPr="00D85831">
        <w:t>и</w:t>
      </w:r>
      <w:r w:rsidR="003E2EEB" w:rsidRPr="00D85831">
        <w:t xml:space="preserve"> об </w:t>
      </w:r>
      <w:r w:rsidR="0021661A" w:rsidRPr="00D85831">
        <w:t>Открытом конкурсе</w:t>
      </w:r>
      <w:r w:rsidRPr="00D85831">
        <w:t>.</w:t>
      </w:r>
    </w:p>
    <w:p w:rsidR="00892B0F" w:rsidRPr="00D85831" w:rsidRDefault="00892B0F" w:rsidP="00A129DD">
      <w:pPr>
        <w:jc w:val="both"/>
      </w:pPr>
      <w:r w:rsidRPr="00D85831">
        <w:tab/>
        <w:t xml:space="preserve">4.3.2. Участник </w:t>
      </w:r>
      <w:r w:rsidR="005C7963" w:rsidRPr="00D85831">
        <w:t>Откр</w:t>
      </w:r>
      <w:r w:rsidR="00D836E9" w:rsidRPr="00D85831">
        <w:t>ытого конкурса</w:t>
      </w:r>
      <w:r w:rsidRPr="00D85831">
        <w:t xml:space="preserve"> в предложение о цене </w:t>
      </w:r>
      <w:r w:rsidR="00742505" w:rsidRPr="00D85831">
        <w:t>Договора</w:t>
      </w:r>
      <w:r w:rsidRPr="00D85831">
        <w:t xml:space="preserve"> включает все обязательные платежи </w:t>
      </w:r>
      <w:r w:rsidR="00A129DD" w:rsidRPr="00D85831">
        <w:t xml:space="preserve">(расходы на перевозку, страхование, уплату таможенных пошлин, налогов и других обязательных платежей) </w:t>
      </w:r>
      <w:r w:rsidRPr="00D85831">
        <w:t xml:space="preserve">в соответствии с требованиями, указанными в Информационной карте </w:t>
      </w:r>
      <w:r w:rsidR="005C7963" w:rsidRPr="00D85831">
        <w:t>Откр</w:t>
      </w:r>
      <w:r w:rsidR="00D836E9" w:rsidRPr="00D85831">
        <w:t>ытого конкурса</w:t>
      </w:r>
      <w:r w:rsidRPr="00D85831">
        <w:t>.</w:t>
      </w:r>
    </w:p>
    <w:p w:rsidR="00303122" w:rsidRPr="00D85831" w:rsidRDefault="00AF1A30" w:rsidP="00303122">
      <w:pPr>
        <w:jc w:val="both"/>
      </w:pPr>
      <w:r w:rsidRPr="00D85831">
        <w:tab/>
      </w:r>
      <w:r w:rsidR="00303122" w:rsidRPr="00D85831">
        <w:t>4.3.3. При заключении договора с физическим лицом, цена договора уменьшается на сумму, подлежащую уплате заказчиком физическому лицу на размер страховых взносов и иных обязательных платежей в бюджеты бюджетной системы Российской Федерации, связанных с оплатой договора.</w:t>
      </w:r>
    </w:p>
    <w:p w:rsidR="00892B0F" w:rsidRPr="00D85831" w:rsidRDefault="00892B0F" w:rsidP="004C1468">
      <w:pPr>
        <w:jc w:val="both"/>
        <w:outlineLvl w:val="3"/>
        <w:rPr>
          <w:b/>
        </w:rPr>
      </w:pPr>
    </w:p>
    <w:p w:rsidR="00892B0F" w:rsidRPr="00D85831" w:rsidRDefault="00892B0F" w:rsidP="004C1468">
      <w:pPr>
        <w:jc w:val="both"/>
        <w:outlineLvl w:val="3"/>
        <w:rPr>
          <w:b/>
        </w:rPr>
      </w:pPr>
      <w:bookmarkStart w:id="48" w:name="_Toc180234186"/>
      <w:r w:rsidRPr="00D85831">
        <w:rPr>
          <w:b/>
        </w:rPr>
        <w:t xml:space="preserve">4.4. Валюта заявки на участие в </w:t>
      </w:r>
      <w:r w:rsidR="0021661A" w:rsidRPr="00D85831">
        <w:rPr>
          <w:b/>
        </w:rPr>
        <w:t>Открытом конкурсе</w:t>
      </w:r>
      <w:bookmarkEnd w:id="46"/>
      <w:bookmarkEnd w:id="48"/>
    </w:p>
    <w:p w:rsidR="00892B0F" w:rsidRPr="00D85831" w:rsidRDefault="00892B0F" w:rsidP="004C1468">
      <w:pPr>
        <w:jc w:val="both"/>
      </w:pPr>
      <w:r w:rsidRPr="00D85831">
        <w:tab/>
        <w:t xml:space="preserve">4.4.1. Все цены, указанные в заявке на участие в </w:t>
      </w:r>
      <w:r w:rsidR="0021661A" w:rsidRPr="00D85831">
        <w:t>Открытом конкурсе</w:t>
      </w:r>
      <w:r w:rsidRPr="00D85831">
        <w:t xml:space="preserve">, должны быть выражены в </w:t>
      </w:r>
      <w:r w:rsidR="00F0792B" w:rsidRPr="00D85831">
        <w:t>валюте</w:t>
      </w:r>
      <w:r w:rsidRPr="00D85831">
        <w:t xml:space="preserve"> Российской Федерации, если иного не предусмотрено документацией.</w:t>
      </w:r>
      <w:bookmarkStart w:id="49" w:name="_Toc123405470"/>
      <w:bookmarkStart w:id="50" w:name="_Ref119429784"/>
      <w:bookmarkStart w:id="51" w:name="_Ref119429817"/>
      <w:bookmarkStart w:id="52" w:name="_Ref119430333"/>
      <w:bookmarkEnd w:id="49"/>
    </w:p>
    <w:p w:rsidR="00892B0F" w:rsidRPr="00D85831" w:rsidRDefault="00892B0F" w:rsidP="004C1468">
      <w:pPr>
        <w:jc w:val="both"/>
      </w:pPr>
    </w:p>
    <w:p w:rsidR="00892B0F" w:rsidRPr="00D85831" w:rsidRDefault="00892B0F" w:rsidP="004C1468">
      <w:pPr>
        <w:jc w:val="both"/>
        <w:outlineLvl w:val="3"/>
        <w:rPr>
          <w:b/>
          <w:bCs/>
        </w:rPr>
      </w:pPr>
      <w:bookmarkStart w:id="53" w:name="_Toc180234187"/>
      <w:bookmarkEnd w:id="50"/>
      <w:bookmarkEnd w:id="51"/>
      <w:bookmarkEnd w:id="52"/>
      <w:r w:rsidRPr="00D85831">
        <w:rPr>
          <w:b/>
          <w:bCs/>
        </w:rPr>
        <w:t xml:space="preserve">4.5. </w:t>
      </w:r>
      <w:bookmarkStart w:id="54" w:name="_Toc38252516"/>
      <w:bookmarkStart w:id="55" w:name="_Toc140052039"/>
      <w:bookmarkStart w:id="56" w:name="_Ref469162002"/>
      <w:bookmarkStart w:id="57" w:name="_Toc518119285"/>
      <w:bookmarkEnd w:id="54"/>
      <w:bookmarkEnd w:id="55"/>
      <w:r w:rsidRPr="00D85831">
        <w:rPr>
          <w:b/>
          <w:bCs/>
        </w:rPr>
        <w:t>Подготовка заявки</w:t>
      </w:r>
      <w:bookmarkEnd w:id="56"/>
      <w:bookmarkEnd w:id="57"/>
      <w:r w:rsidRPr="00D85831">
        <w:rPr>
          <w:b/>
          <w:bCs/>
        </w:rPr>
        <w:t xml:space="preserve"> на участие в </w:t>
      </w:r>
      <w:r w:rsidR="0021661A" w:rsidRPr="00D85831">
        <w:rPr>
          <w:b/>
          <w:bCs/>
        </w:rPr>
        <w:t>Открытом конкурсе</w:t>
      </w:r>
      <w:bookmarkEnd w:id="53"/>
    </w:p>
    <w:p w:rsidR="00892B0F" w:rsidRPr="00D85831" w:rsidRDefault="00892B0F" w:rsidP="004C1468">
      <w:pPr>
        <w:jc w:val="both"/>
      </w:pPr>
      <w:bookmarkStart w:id="58" w:name="_Toc518119286"/>
      <w:r w:rsidRPr="00D85831">
        <w:tab/>
        <w:t xml:space="preserve">4.5.1. Участник </w:t>
      </w:r>
      <w:r w:rsidR="005C7963" w:rsidRPr="00D85831">
        <w:t>Откр</w:t>
      </w:r>
      <w:r w:rsidR="00D836E9" w:rsidRPr="00D85831">
        <w:t>ытого конкурса</w:t>
      </w:r>
      <w:r w:rsidRPr="00D85831">
        <w:t xml:space="preserve"> должен заполнить и представить заявку на участие в </w:t>
      </w:r>
      <w:r w:rsidR="0021661A" w:rsidRPr="00D85831">
        <w:t>Открытом конкурсе</w:t>
      </w:r>
      <w:r w:rsidRPr="00D85831">
        <w:t xml:space="preserve"> по формам, установленным в </w:t>
      </w:r>
      <w:r w:rsidR="003E2EEB" w:rsidRPr="00D85831">
        <w:t>документаци</w:t>
      </w:r>
      <w:r w:rsidR="00CA3C38">
        <w:t>и</w:t>
      </w:r>
      <w:r w:rsidR="003E2EEB" w:rsidRPr="00D85831">
        <w:t xml:space="preserve"> об </w:t>
      </w:r>
      <w:r w:rsidR="0021661A" w:rsidRPr="00D85831">
        <w:t>Открытом конкурсе</w:t>
      </w:r>
      <w:bookmarkEnd w:id="58"/>
      <w:r w:rsidRPr="00D85831">
        <w:t>.</w:t>
      </w:r>
    </w:p>
    <w:p w:rsidR="00892B0F" w:rsidRPr="00D85831" w:rsidRDefault="00892B0F" w:rsidP="004C1468">
      <w:pPr>
        <w:jc w:val="both"/>
      </w:pPr>
      <w:r w:rsidRPr="00D85831">
        <w:tab/>
        <w:t xml:space="preserve">4.5.2. При </w:t>
      </w:r>
      <w:r w:rsidR="00FD055C" w:rsidRPr="00D85831">
        <w:t>закупке</w:t>
      </w:r>
      <w:r w:rsidRPr="00D85831">
        <w:t xml:space="preserve"> товаров, выполнение работ, оказание услуг могут выделяться лоты. Участник </w:t>
      </w:r>
      <w:r w:rsidR="005C7963" w:rsidRPr="00D85831">
        <w:t>Откр</w:t>
      </w:r>
      <w:r w:rsidR="00D836E9" w:rsidRPr="00D85831">
        <w:t>ытого конкурса</w:t>
      </w:r>
      <w:r w:rsidRPr="00D85831">
        <w:t xml:space="preserve"> подает заявку на участие в </w:t>
      </w:r>
      <w:r w:rsidR="0021661A" w:rsidRPr="00D85831">
        <w:t>Открытом конкурсе</w:t>
      </w:r>
      <w:r w:rsidRPr="00D85831">
        <w:t xml:space="preserve"> отдельно в отношении определенного лота. </w:t>
      </w:r>
    </w:p>
    <w:p w:rsidR="00892B0F" w:rsidRPr="00D85831" w:rsidRDefault="00892B0F" w:rsidP="004C1468">
      <w:pPr>
        <w:ind w:firstLine="709"/>
        <w:jc w:val="both"/>
      </w:pPr>
      <w:r w:rsidRPr="00D85831">
        <w:t xml:space="preserve">4.5.3. Заявка на участие в </w:t>
      </w:r>
      <w:r w:rsidR="0021661A" w:rsidRPr="00D85831">
        <w:t>Открытом конкурсе</w:t>
      </w:r>
      <w:r w:rsidRPr="00D85831">
        <w:t xml:space="preserve"> будет рассматриваться, как оферта участника </w:t>
      </w:r>
      <w:r w:rsidR="005C7963" w:rsidRPr="00D85831">
        <w:t>Откр</w:t>
      </w:r>
      <w:r w:rsidR="00D836E9" w:rsidRPr="00D85831">
        <w:t>ытого конкурса</w:t>
      </w:r>
      <w:r w:rsidRPr="00D85831">
        <w:t xml:space="preserve"> заключить </w:t>
      </w:r>
      <w:r w:rsidR="00742505" w:rsidRPr="00D85831">
        <w:t>Договор</w:t>
      </w:r>
      <w:r w:rsidRPr="00D85831">
        <w:t xml:space="preserve"> на условиях заявки на участие в </w:t>
      </w:r>
      <w:r w:rsidR="0021661A" w:rsidRPr="00D85831">
        <w:t>Открытом конкурсе</w:t>
      </w:r>
      <w:r w:rsidRPr="00D85831">
        <w:t xml:space="preserve">, предложенных участником </w:t>
      </w:r>
      <w:r w:rsidR="005C7963" w:rsidRPr="00D85831">
        <w:t>Откр</w:t>
      </w:r>
      <w:r w:rsidR="00D836E9" w:rsidRPr="00D85831">
        <w:t>ытого конкурса</w:t>
      </w:r>
      <w:r w:rsidRPr="00D85831">
        <w:t>.</w:t>
      </w:r>
    </w:p>
    <w:p w:rsidR="00892B0F" w:rsidRPr="00D85831" w:rsidRDefault="00892B0F" w:rsidP="004C1468">
      <w:pPr>
        <w:suppressAutoHyphens/>
        <w:jc w:val="both"/>
      </w:pPr>
    </w:p>
    <w:p w:rsidR="008A2FFC" w:rsidRPr="00D85831" w:rsidRDefault="00892B0F" w:rsidP="004C1468">
      <w:pPr>
        <w:suppressAutoHyphens/>
        <w:jc w:val="both"/>
        <w:rPr>
          <w:b/>
        </w:rPr>
      </w:pPr>
      <w:r w:rsidRPr="00D85831">
        <w:rPr>
          <w:b/>
        </w:rPr>
        <w:t xml:space="preserve">4.6. </w:t>
      </w:r>
      <w:r w:rsidR="008A2FFC" w:rsidRPr="00D85831">
        <w:rPr>
          <w:b/>
        </w:rPr>
        <w:t xml:space="preserve">Заявка на участие в </w:t>
      </w:r>
      <w:r w:rsidR="0021661A" w:rsidRPr="00D85831">
        <w:rPr>
          <w:b/>
        </w:rPr>
        <w:t>Открытом конкурсе</w:t>
      </w:r>
      <w:r w:rsidR="008A2FFC" w:rsidRPr="00D85831">
        <w:rPr>
          <w:b/>
        </w:rPr>
        <w:t xml:space="preserve"> должна содержать:</w:t>
      </w:r>
    </w:p>
    <w:p w:rsidR="00892B0F" w:rsidRPr="00D85831" w:rsidRDefault="005F2E53" w:rsidP="004C1468">
      <w:pPr>
        <w:ind w:firstLine="720"/>
        <w:jc w:val="both"/>
      </w:pPr>
      <w:r w:rsidRPr="00D85831">
        <w:t>4.</w:t>
      </w:r>
      <w:r w:rsidR="00892B0F" w:rsidRPr="00D85831">
        <w:t>6.</w:t>
      </w:r>
      <w:r w:rsidRPr="00D85831">
        <w:t>1</w:t>
      </w:r>
      <w:r w:rsidR="002642E0" w:rsidRPr="00D85831">
        <w:t>. Заполненную</w:t>
      </w:r>
      <w:r w:rsidR="008A2FFC" w:rsidRPr="00D85831">
        <w:t xml:space="preserve"> форму заявки на участие в </w:t>
      </w:r>
      <w:r w:rsidR="0021661A" w:rsidRPr="00D85831">
        <w:t>Открытом конкурсе</w:t>
      </w:r>
      <w:r w:rsidR="008A2FFC" w:rsidRPr="00D85831">
        <w:t xml:space="preserve"> в соответствии с требованиями </w:t>
      </w:r>
      <w:r w:rsidR="003E2EEB" w:rsidRPr="00D85831">
        <w:t>документаци</w:t>
      </w:r>
      <w:r w:rsidR="003925B7" w:rsidRPr="00D85831">
        <w:t>и</w:t>
      </w:r>
      <w:r w:rsidR="003E2EEB" w:rsidRPr="00D85831">
        <w:t xml:space="preserve"> об </w:t>
      </w:r>
      <w:r w:rsidR="0021661A" w:rsidRPr="00D85831">
        <w:t>Открытом конкурсе</w:t>
      </w:r>
      <w:r w:rsidR="008A2FFC" w:rsidRPr="00D85831">
        <w:t xml:space="preserve"> (оригинал)</w:t>
      </w:r>
      <w:r w:rsidR="00892B0F" w:rsidRPr="00D85831">
        <w:t xml:space="preserve"> (по </w:t>
      </w:r>
      <w:hyperlink w:anchor="_ФОРМА_2" w:history="1">
        <w:r w:rsidR="00892B0F" w:rsidRPr="00D85831">
          <w:rPr>
            <w:rStyle w:val="af4"/>
            <w:color w:val="auto"/>
            <w:u w:val="none"/>
          </w:rPr>
          <w:t>Форме 2</w:t>
        </w:r>
      </w:hyperlink>
      <w:r w:rsidR="00892B0F" w:rsidRPr="00D85831">
        <w:t>);</w:t>
      </w:r>
    </w:p>
    <w:p w:rsidR="008A2FFC" w:rsidRPr="00D85831" w:rsidRDefault="00350385" w:rsidP="004C1468">
      <w:pPr>
        <w:suppressAutoHyphens/>
        <w:ind w:firstLine="720"/>
        <w:jc w:val="both"/>
      </w:pPr>
      <w:r w:rsidRPr="00D85831">
        <w:t>4</w:t>
      </w:r>
      <w:r w:rsidR="006657E6" w:rsidRPr="00D85831">
        <w:t>.</w:t>
      </w:r>
      <w:r w:rsidR="00892B0F" w:rsidRPr="00D85831">
        <w:t>6.</w:t>
      </w:r>
      <w:r w:rsidR="008A2FFC" w:rsidRPr="00D85831">
        <w:t xml:space="preserve">2. Сведения и документы об участнике </w:t>
      </w:r>
      <w:r w:rsidR="005C7963" w:rsidRPr="00D85831">
        <w:t>Откр</w:t>
      </w:r>
      <w:r w:rsidR="00D836E9" w:rsidRPr="00D85831">
        <w:t>ытого конкурса</w:t>
      </w:r>
      <w:r w:rsidR="008A2FFC" w:rsidRPr="00D85831">
        <w:t>, подавшем такую заявку:</w:t>
      </w:r>
    </w:p>
    <w:p w:rsidR="008A2FFC" w:rsidRPr="00D85831" w:rsidRDefault="008A2FFC" w:rsidP="004C1468">
      <w:pPr>
        <w:suppressAutoHyphens/>
        <w:ind w:firstLine="720"/>
        <w:jc w:val="both"/>
      </w:pPr>
      <w:proofErr w:type="gramStart"/>
      <w:r w:rsidRPr="00D85831">
        <w:t>а) фирменное наименование</w:t>
      </w:r>
      <w:r w:rsidR="003C49FE" w:rsidRPr="00D85831">
        <w:t xml:space="preserve"> (полное наименование)</w:t>
      </w:r>
      <w:r w:rsidRPr="00D85831">
        <w:t>,</w:t>
      </w:r>
      <w:r w:rsidR="003C49FE" w:rsidRPr="00D85831">
        <w:t xml:space="preserve"> организационно-правовую форму,</w:t>
      </w:r>
      <w:r w:rsidRPr="00D85831">
        <w:t xml:space="preserve"> адрес места нахождения, почтовый адрес (для юридического</w:t>
      </w:r>
      <w:r w:rsidR="003E71EE" w:rsidRPr="00D85831">
        <w:t xml:space="preserve"> лица), фамилия, имя, отчество</w:t>
      </w:r>
      <w:r w:rsidR="003C49FE" w:rsidRPr="00D85831">
        <w:t>, паспортные данные, сведения о месте жительства</w:t>
      </w:r>
      <w:r w:rsidR="003E71EE" w:rsidRPr="00D85831">
        <w:t xml:space="preserve"> </w:t>
      </w:r>
      <w:r w:rsidRPr="00D85831">
        <w:t>(для физического лица), номер контактного телефона;</w:t>
      </w:r>
      <w:proofErr w:type="gramEnd"/>
    </w:p>
    <w:p w:rsidR="008A2FFC" w:rsidRPr="00D85831" w:rsidRDefault="008A2FFC" w:rsidP="004C1468">
      <w:pPr>
        <w:ind w:firstLine="720"/>
        <w:jc w:val="both"/>
        <w:outlineLvl w:val="1"/>
      </w:pPr>
      <w:proofErr w:type="gramStart"/>
      <w:r w:rsidRPr="00D85831">
        <w:t xml:space="preserve">б) для участников </w:t>
      </w:r>
      <w:r w:rsidR="005C7963" w:rsidRPr="00D85831">
        <w:t>Откр</w:t>
      </w:r>
      <w:r w:rsidR="00D836E9" w:rsidRPr="00D85831">
        <w:t>ытого конкурса</w:t>
      </w:r>
      <w:r w:rsidRPr="00D85831">
        <w:t xml:space="preserve"> - российских юридических лиц: оригинал или </w:t>
      </w:r>
      <w:r w:rsidR="003C49FE" w:rsidRPr="00D85831">
        <w:t>нотариально</w:t>
      </w:r>
      <w:r w:rsidRPr="00D85831">
        <w:t xml:space="preserve"> заверенную копию полученной не </w:t>
      </w:r>
      <w:r w:rsidR="00A4030C" w:rsidRPr="00D85831">
        <w:t>ранее</w:t>
      </w:r>
      <w:r w:rsidRPr="00D85831">
        <w:t xml:space="preserve"> чем за </w:t>
      </w:r>
      <w:r w:rsidR="00A4030C" w:rsidRPr="00D85831">
        <w:t>тридцать дней</w:t>
      </w:r>
      <w:r w:rsidRPr="00D85831">
        <w:t xml:space="preserve"> до дня опубликования извещения о проведении данного </w:t>
      </w:r>
      <w:r w:rsidR="005C7963" w:rsidRPr="00D85831">
        <w:t>Откр</w:t>
      </w:r>
      <w:r w:rsidR="00D836E9" w:rsidRPr="00D85831">
        <w:t>ытого конкурса</w:t>
      </w:r>
      <w:r w:rsidRPr="00D85831">
        <w:t xml:space="preserve"> выписки из единого государственного реестра юридических лиц</w:t>
      </w:r>
      <w:r w:rsidR="00DA56D1" w:rsidRPr="00DA56D1">
        <w:t xml:space="preserve"> </w:t>
      </w:r>
      <w:r w:rsidR="00DA56D1">
        <w:t xml:space="preserve">или </w:t>
      </w:r>
      <w:r w:rsidR="00DA56D1" w:rsidRPr="00BD78F0">
        <w:rPr>
          <w:rFonts w:eastAsia="Calibri"/>
          <w:color w:val="000000"/>
          <w:lang w:eastAsia="en-US"/>
        </w:rPr>
        <w:t xml:space="preserve">в форме документа, подписанного усиленной квалифицированной электронной подписью </w:t>
      </w:r>
      <w:r w:rsidR="00DA56D1">
        <w:rPr>
          <w:rFonts w:eastAsia="Calibri"/>
          <w:color w:val="000000"/>
          <w:lang w:eastAsia="en-US"/>
        </w:rPr>
        <w:t xml:space="preserve">органом, выдавшим данный документ, </w:t>
      </w:r>
      <w:r w:rsidR="00DA56D1" w:rsidRPr="00BD78F0">
        <w:rPr>
          <w:rFonts w:eastAsia="Calibri"/>
          <w:color w:val="000000"/>
          <w:lang w:eastAsia="en-US"/>
        </w:rPr>
        <w:t>в соответствии с Федеральным законом от 06 апреля 2011 г. № 63-ФЗ</w:t>
      </w:r>
      <w:proofErr w:type="gramEnd"/>
      <w:r w:rsidR="00DA56D1" w:rsidRPr="00BD78F0">
        <w:rPr>
          <w:rFonts w:eastAsia="Calibri"/>
          <w:color w:val="000000"/>
          <w:lang w:eastAsia="en-US"/>
        </w:rPr>
        <w:t xml:space="preserve"> «Об электронной подписи»</w:t>
      </w:r>
      <w:r w:rsidRPr="00D85831">
        <w:t xml:space="preserve">; </w:t>
      </w:r>
      <w:proofErr w:type="gramStart"/>
      <w:r w:rsidRPr="00D85831">
        <w:t xml:space="preserve">для участников </w:t>
      </w:r>
      <w:r w:rsidR="005C7963" w:rsidRPr="00D85831">
        <w:t>Откр</w:t>
      </w:r>
      <w:r w:rsidR="00D836E9" w:rsidRPr="00D85831">
        <w:t>ытого конкурса</w:t>
      </w:r>
      <w:r w:rsidRPr="00D85831">
        <w:t xml:space="preserve"> - российских индивидуальных предпринимателей: оригинал или </w:t>
      </w:r>
      <w:r w:rsidR="003E71EE" w:rsidRPr="00D85831">
        <w:t>надлежащим образом</w:t>
      </w:r>
      <w:r w:rsidRPr="00D85831">
        <w:t xml:space="preserve"> заверенную копию полученной не </w:t>
      </w:r>
      <w:r w:rsidR="00A4030C" w:rsidRPr="00D85831">
        <w:t>ранее</w:t>
      </w:r>
      <w:r w:rsidRPr="00D85831">
        <w:t xml:space="preserve"> чем за </w:t>
      </w:r>
      <w:r w:rsidR="00A4030C" w:rsidRPr="00D85831">
        <w:t>тридцать дней</w:t>
      </w:r>
      <w:r w:rsidRPr="00D85831">
        <w:t xml:space="preserve"> до дня извещения о проведении данного </w:t>
      </w:r>
      <w:r w:rsidR="005C7963" w:rsidRPr="00D85831">
        <w:t>Откр</w:t>
      </w:r>
      <w:r w:rsidR="00D836E9" w:rsidRPr="00D85831">
        <w:t>ытого конкурса</w:t>
      </w:r>
      <w:r w:rsidRPr="00D85831">
        <w:t xml:space="preserve"> выписки из единого государственного реестра индивидуальных предпринимателей</w:t>
      </w:r>
      <w:r w:rsidR="00DA56D1" w:rsidRPr="00DA56D1">
        <w:t xml:space="preserve"> </w:t>
      </w:r>
      <w:r w:rsidR="00DA56D1">
        <w:t xml:space="preserve">или </w:t>
      </w:r>
      <w:r w:rsidR="00DA56D1" w:rsidRPr="00BD78F0">
        <w:rPr>
          <w:rFonts w:eastAsia="Calibri"/>
          <w:color w:val="000000"/>
          <w:lang w:eastAsia="en-US"/>
        </w:rPr>
        <w:t xml:space="preserve">в форме документа, подписанного усиленной квалифицированной электронной подписью </w:t>
      </w:r>
      <w:r w:rsidR="00DA56D1">
        <w:rPr>
          <w:rFonts w:eastAsia="Calibri"/>
          <w:color w:val="000000"/>
          <w:lang w:eastAsia="en-US"/>
        </w:rPr>
        <w:t xml:space="preserve">органом, выдавшим данный документ, </w:t>
      </w:r>
      <w:r w:rsidR="00DA56D1" w:rsidRPr="00BD78F0">
        <w:rPr>
          <w:rFonts w:eastAsia="Calibri"/>
          <w:color w:val="000000"/>
          <w:lang w:eastAsia="en-US"/>
        </w:rPr>
        <w:t>в соответствии с Федеральным законом от 06 апреля 2011 г. № 63-ФЗ «Об</w:t>
      </w:r>
      <w:proofErr w:type="gramEnd"/>
      <w:r w:rsidR="00DA56D1" w:rsidRPr="00BD78F0">
        <w:rPr>
          <w:rFonts w:eastAsia="Calibri"/>
          <w:color w:val="000000"/>
          <w:lang w:eastAsia="en-US"/>
        </w:rPr>
        <w:t xml:space="preserve"> электронной подписи»</w:t>
      </w:r>
      <w:r w:rsidRPr="00D85831">
        <w:t xml:space="preserve">;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(для иностранных лиц), полученные не </w:t>
      </w:r>
      <w:r w:rsidR="00A4030C" w:rsidRPr="00D85831">
        <w:t>ранее</w:t>
      </w:r>
      <w:r w:rsidRPr="00D85831">
        <w:t xml:space="preserve"> чем за </w:t>
      </w:r>
      <w:r w:rsidR="003C49FE" w:rsidRPr="00D85831">
        <w:t>шесть месяцев</w:t>
      </w:r>
      <w:r w:rsidRPr="00D85831">
        <w:t xml:space="preserve"> до дня размещения на официальном сайте извещения о проведении </w:t>
      </w:r>
      <w:r w:rsidR="005C7963" w:rsidRPr="00D85831">
        <w:t>Откр</w:t>
      </w:r>
      <w:r w:rsidR="00D836E9" w:rsidRPr="00D85831">
        <w:t>ытого конкурса</w:t>
      </w:r>
      <w:r w:rsidRPr="00D85831">
        <w:t>;</w:t>
      </w:r>
    </w:p>
    <w:p w:rsidR="008A2FFC" w:rsidRPr="00D85831" w:rsidRDefault="008A2FFC" w:rsidP="004C1468">
      <w:pPr>
        <w:suppressAutoHyphens/>
        <w:ind w:firstLine="720"/>
        <w:jc w:val="both"/>
      </w:pPr>
      <w:r w:rsidRPr="00D85831">
        <w:t xml:space="preserve">в) документ, подтверждающий полномочия лица на осуществление действий от имени участника </w:t>
      </w:r>
      <w:r w:rsidR="00DE65C1" w:rsidRPr="00D85831">
        <w:t>закупки</w:t>
      </w:r>
      <w:r w:rsidRPr="00D85831">
        <w:t xml:space="preserve"> - юридического лица (копия решения о назначении или об избрании либо приказа о назначении физического лица на должность, в соответствии с которым такое физическое лицо обладает правом действовать от имени участника </w:t>
      </w:r>
      <w:r w:rsidR="00DE65C1" w:rsidRPr="00D85831">
        <w:t>закупки</w:t>
      </w:r>
      <w:r w:rsidRPr="00D85831">
        <w:t xml:space="preserve"> без доверенности (далее </w:t>
      </w:r>
      <w:r w:rsidR="00CA3C38">
        <w:t xml:space="preserve">– </w:t>
      </w:r>
      <w:r w:rsidRPr="00D85831">
        <w:t>руководитель). В случае</w:t>
      </w:r>
      <w:proofErr w:type="gramStart"/>
      <w:r w:rsidRPr="00D85831">
        <w:t>,</w:t>
      </w:r>
      <w:proofErr w:type="gramEnd"/>
      <w:r w:rsidRPr="00D85831">
        <w:t xml:space="preserve"> если от имени участника </w:t>
      </w:r>
      <w:r w:rsidR="00DE65C1" w:rsidRPr="00D85831">
        <w:t>закупки</w:t>
      </w:r>
      <w:r w:rsidRPr="00D85831">
        <w:t xml:space="preserve"> действует иное лицо, заявка на участие в </w:t>
      </w:r>
      <w:r w:rsidR="0021661A" w:rsidRPr="00D85831">
        <w:t>Открытом конкурсе</w:t>
      </w:r>
      <w:r w:rsidRPr="00D85831">
        <w:t xml:space="preserve"> должна содержать также доверенность на осуществление действий от имени участника </w:t>
      </w:r>
      <w:r w:rsidR="00DE65C1" w:rsidRPr="00D85831">
        <w:t>закупки</w:t>
      </w:r>
      <w:r w:rsidRPr="00D85831">
        <w:t>, заверенную печатью</w:t>
      </w:r>
      <w:r w:rsidR="003C49FE" w:rsidRPr="00D85831">
        <w:t xml:space="preserve"> (при наличии)</w:t>
      </w:r>
      <w:r w:rsidRPr="00D85831">
        <w:t xml:space="preserve"> участника </w:t>
      </w:r>
      <w:r w:rsidR="00DE65C1" w:rsidRPr="00D85831">
        <w:t>закупки</w:t>
      </w:r>
      <w:r w:rsidRPr="00D85831">
        <w:t xml:space="preserve"> и подписанную руководителем участника </w:t>
      </w:r>
      <w:r w:rsidR="00DE65C1" w:rsidRPr="00D85831">
        <w:t>закупки</w:t>
      </w:r>
      <w:r w:rsidRPr="00D85831">
        <w:t xml:space="preserve"> (для юридических лиц) или уполномоченным этим руководителем лицом, либо </w:t>
      </w:r>
      <w:r w:rsidR="003C49FE" w:rsidRPr="00D85831">
        <w:t xml:space="preserve">нотариально </w:t>
      </w:r>
      <w:r w:rsidRPr="00D85831">
        <w:t>заверенную копию такой</w:t>
      </w:r>
      <w:r w:rsidR="003C49FE" w:rsidRPr="00D85831">
        <w:t xml:space="preserve"> доверенности;</w:t>
      </w:r>
    </w:p>
    <w:p w:rsidR="008A2FFC" w:rsidRPr="00D85831" w:rsidRDefault="008A2FFC" w:rsidP="00AD65DF">
      <w:pPr>
        <w:suppressAutoHyphens/>
        <w:ind w:firstLine="720"/>
        <w:jc w:val="both"/>
      </w:pPr>
      <w:r w:rsidRPr="00D85831">
        <w:t xml:space="preserve">г) </w:t>
      </w:r>
      <w:r w:rsidR="00711F98" w:rsidRPr="00D85831">
        <w:t xml:space="preserve">надлежащим образом заверенные </w:t>
      </w:r>
      <w:r w:rsidRPr="00D85831">
        <w:t xml:space="preserve">копии учредительных документов участника </w:t>
      </w:r>
      <w:r w:rsidR="005C7963" w:rsidRPr="00D85831">
        <w:t>Откр</w:t>
      </w:r>
      <w:r w:rsidR="00D836E9" w:rsidRPr="00D85831">
        <w:t>ытого конкурса</w:t>
      </w:r>
      <w:r w:rsidRPr="00D85831">
        <w:t xml:space="preserve"> (для юридических лиц)</w:t>
      </w:r>
      <w:r w:rsidR="00AD65DF" w:rsidRPr="00D85831">
        <w:t>, копия паспорта для физического лица, в том числе зарегистрированного в качестве индивидуального предпринимателя</w:t>
      </w:r>
      <w:r w:rsidRPr="00D85831">
        <w:t>;</w:t>
      </w:r>
    </w:p>
    <w:p w:rsidR="008A2FFC" w:rsidRPr="00D85831" w:rsidRDefault="008A2FFC" w:rsidP="004C1468">
      <w:pPr>
        <w:suppressAutoHyphens/>
        <w:ind w:firstLine="720"/>
        <w:jc w:val="both"/>
      </w:pPr>
      <w:r w:rsidRPr="00D85831">
        <w:lastRenderedPageBreak/>
        <w:t>д) решение об одобрении или о совершении крупной сделки (</w:t>
      </w:r>
      <w:r w:rsidR="003C49FE" w:rsidRPr="00D85831">
        <w:t>его копию</w:t>
      </w:r>
      <w:r w:rsidRPr="00D85831">
        <w:t xml:space="preserve">) в случае, если необходимость такого решения установлена законодательством Российской Федерации, учредительными документами юридического лица </w:t>
      </w:r>
      <w:proofErr w:type="gramStart"/>
      <w:r w:rsidRPr="00D85831">
        <w:t>и</w:t>
      </w:r>
      <w:proofErr w:type="gramEnd"/>
      <w:r w:rsidRPr="00D85831">
        <w:t xml:space="preserve"> если для участника </w:t>
      </w:r>
      <w:r w:rsidR="005C7963" w:rsidRPr="00D85831">
        <w:t>Откр</w:t>
      </w:r>
      <w:r w:rsidR="00D836E9" w:rsidRPr="00D85831">
        <w:t>ытого конкурса</w:t>
      </w:r>
      <w:r w:rsidRPr="00D85831">
        <w:t xml:space="preserve"> поставка товаров, выполнение работ, оказание услуг, являющихся предметом </w:t>
      </w:r>
      <w:r w:rsidR="00742505" w:rsidRPr="00D85831">
        <w:t>договора</w:t>
      </w:r>
      <w:r w:rsidRPr="00D85831">
        <w:t xml:space="preserve">, или внесение денежных средств в качестве обеспечения заявки на участие в </w:t>
      </w:r>
      <w:r w:rsidR="0021661A" w:rsidRPr="00D85831">
        <w:t>Открытом конкурсе</w:t>
      </w:r>
      <w:r w:rsidRPr="00D85831">
        <w:t xml:space="preserve">, обеспечения исполнения </w:t>
      </w:r>
      <w:r w:rsidR="00742505" w:rsidRPr="00D85831">
        <w:t>договора</w:t>
      </w:r>
      <w:r w:rsidRPr="00D85831">
        <w:t xml:space="preserve"> являются крупной сделкой</w:t>
      </w:r>
      <w:r w:rsidR="003C49FE" w:rsidRPr="00D85831">
        <w:t>. Если указанные действия не считаются для участника закупки крупной сделкой, представляется соответствующее письмо;</w:t>
      </w:r>
    </w:p>
    <w:p w:rsidR="00BB07F6" w:rsidRDefault="004C426C" w:rsidP="004C1468">
      <w:pPr>
        <w:suppressAutoHyphens/>
        <w:ind w:firstLine="720"/>
        <w:jc w:val="both"/>
      </w:pPr>
      <w:r w:rsidRPr="00D85831">
        <w:t>е</w:t>
      </w:r>
      <w:r w:rsidR="00BB07F6" w:rsidRPr="00D85831">
        <w:t xml:space="preserve">) </w:t>
      </w:r>
      <w:r w:rsidR="00B83B18" w:rsidRPr="00B83B18">
        <w:t>предложение участника конкурса о качественных и функциональных характеристиках (потребительских свойствах), безопасности, сроках поставки товаров, выполнения работ, оказания услуг, о цене договора, цене единицы товара, работы, услуги и иные предложения по условиям исполнения договора</w:t>
      </w:r>
      <w:r w:rsidR="00B83B18" w:rsidRPr="00D85831">
        <w:t xml:space="preserve"> </w:t>
      </w:r>
      <w:r w:rsidR="00BB07F6" w:rsidRPr="00D85831">
        <w:t>(</w:t>
      </w:r>
      <w:r w:rsidR="00BE575B" w:rsidRPr="00D85831">
        <w:t>Техническое п</w:t>
      </w:r>
      <w:r w:rsidR="00BB07F6" w:rsidRPr="00D85831">
        <w:t xml:space="preserve">редложение по </w:t>
      </w:r>
      <w:r w:rsidR="00B056AB" w:rsidRPr="00B83B18">
        <w:t xml:space="preserve">Форме </w:t>
      </w:r>
      <w:r w:rsidR="00A4030C" w:rsidRPr="00B83B18">
        <w:t>3</w:t>
      </w:r>
      <w:r w:rsidR="00BB07F6" w:rsidRPr="00D85831">
        <w:t>);</w:t>
      </w:r>
    </w:p>
    <w:p w:rsidR="00B83B18" w:rsidRPr="00D85831" w:rsidRDefault="00B83B18" w:rsidP="004C1468">
      <w:pPr>
        <w:suppressAutoHyphens/>
        <w:ind w:firstLine="720"/>
        <w:jc w:val="both"/>
      </w:pPr>
      <w:r w:rsidRPr="00B83B18">
        <w:t>ж) документы (их копии), подтверждающие соответствие участника конкурса требованиям конкурсной документации и законодательства Российской Федерации к лицам, которые осуществляют поставки товаров, выполнение работ, оказание услуг;</w:t>
      </w:r>
    </w:p>
    <w:p w:rsidR="00BB07F6" w:rsidRPr="00D85831" w:rsidRDefault="00B83B18" w:rsidP="004C1468">
      <w:pPr>
        <w:suppressAutoHyphens/>
        <w:ind w:firstLine="720"/>
        <w:jc w:val="both"/>
      </w:pPr>
      <w:r>
        <w:t>з</w:t>
      </w:r>
      <w:r w:rsidR="00BB07F6" w:rsidRPr="00D85831">
        <w:t xml:space="preserve">) </w:t>
      </w:r>
      <w:r w:rsidR="00207127" w:rsidRPr="00D85831">
        <w:t>документы (</w:t>
      </w:r>
      <w:r w:rsidR="00A21F24">
        <w:t xml:space="preserve">заверенные </w:t>
      </w:r>
      <w:r w:rsidR="00207127" w:rsidRPr="00D85831">
        <w:t>копии), подтверждающие соответствие участника конкурса, требованиям конкурсной документации и законодательства Российской Федерации к лицам, которые осуществляют поставки товаров, выполнение работ, оказание услуг;</w:t>
      </w:r>
    </w:p>
    <w:p w:rsidR="00424447" w:rsidRPr="00D85831" w:rsidRDefault="00B83B18" w:rsidP="004C1468">
      <w:pPr>
        <w:suppressAutoHyphens/>
        <w:ind w:firstLine="720"/>
        <w:jc w:val="both"/>
      </w:pPr>
      <w:r>
        <w:t>и</w:t>
      </w:r>
      <w:r w:rsidR="00424447" w:rsidRPr="00D85831">
        <w:t>) документы (</w:t>
      </w:r>
      <w:r w:rsidR="00A21F24">
        <w:t xml:space="preserve">заверенные </w:t>
      </w:r>
      <w:r w:rsidR="00A21F24" w:rsidRPr="00D85831">
        <w:t>копии</w:t>
      </w:r>
      <w:r w:rsidR="00424447" w:rsidRPr="00D85831">
        <w:t>) и сведения, необходимые для оценки заявки по критериям, которые установлены в конкурсной документации;</w:t>
      </w:r>
    </w:p>
    <w:p w:rsidR="008A2FFC" w:rsidRPr="00D85831" w:rsidRDefault="00B83B18" w:rsidP="00424447">
      <w:pPr>
        <w:ind w:firstLine="709"/>
        <w:jc w:val="both"/>
        <w:outlineLvl w:val="1"/>
      </w:pPr>
      <w:r>
        <w:t>к</w:t>
      </w:r>
      <w:r w:rsidR="00424447" w:rsidRPr="00D85831">
        <w:t xml:space="preserve">) </w:t>
      </w:r>
      <w:r w:rsidR="008A2FFC" w:rsidRPr="00D85831">
        <w:t xml:space="preserve">документы, подтверждающие </w:t>
      </w:r>
      <w:r w:rsidR="000C100B" w:rsidRPr="00D85831">
        <w:t>внесение обеспечения</w:t>
      </w:r>
      <w:r w:rsidR="008A2FFC" w:rsidRPr="00D85831">
        <w:t xml:space="preserve"> заявки на участие в </w:t>
      </w:r>
      <w:r w:rsidR="0021661A" w:rsidRPr="00D85831">
        <w:t>Открытом конкурсе</w:t>
      </w:r>
      <w:r w:rsidR="008A2FFC" w:rsidRPr="00D85831">
        <w:t xml:space="preserve">, в случае, если в </w:t>
      </w:r>
      <w:r w:rsidR="003E2EEB" w:rsidRPr="00D85831">
        <w:t>документаци</w:t>
      </w:r>
      <w:r w:rsidR="003925B7" w:rsidRPr="00D85831">
        <w:t>и</w:t>
      </w:r>
      <w:r w:rsidR="003E2EEB" w:rsidRPr="00D85831">
        <w:t xml:space="preserve"> об </w:t>
      </w:r>
      <w:r w:rsidR="0021661A" w:rsidRPr="00D85831">
        <w:t>Открытом конкурсе</w:t>
      </w:r>
      <w:r w:rsidR="008A2FFC" w:rsidRPr="00D85831">
        <w:t xml:space="preserve"> содержится указание на требование обеспечения такой заявки.</w:t>
      </w:r>
    </w:p>
    <w:p w:rsidR="00FC597F" w:rsidRPr="00D85831" w:rsidRDefault="00FC597F" w:rsidP="004C1468">
      <w:pPr>
        <w:ind w:firstLine="709"/>
        <w:jc w:val="both"/>
      </w:pPr>
      <w:r w:rsidRPr="00D85831">
        <w:t xml:space="preserve">Кроме того, участники </w:t>
      </w:r>
      <w:r w:rsidR="00DE65C1" w:rsidRPr="00D85831">
        <w:t>закупки</w:t>
      </w:r>
      <w:r w:rsidRPr="00D85831">
        <w:t xml:space="preserve"> вправе представить иные документы или </w:t>
      </w:r>
      <w:r w:rsidR="00124841" w:rsidRPr="00D85831">
        <w:t xml:space="preserve">надлежащим образом заверенные </w:t>
      </w:r>
      <w:r w:rsidRPr="00D85831">
        <w:t xml:space="preserve">копии документов, подтверждающих соответствие участника </w:t>
      </w:r>
      <w:r w:rsidR="005C7963" w:rsidRPr="00D85831">
        <w:t>Откр</w:t>
      </w:r>
      <w:r w:rsidR="00D836E9" w:rsidRPr="00D85831">
        <w:t>ытого конкурса</w:t>
      </w:r>
      <w:r w:rsidRPr="00D85831">
        <w:t xml:space="preserve"> установленным требованиям и условиям допуска к участию </w:t>
      </w:r>
      <w:r w:rsidR="0021661A" w:rsidRPr="00D85831">
        <w:t>Открытом конкурсе</w:t>
      </w:r>
      <w:r w:rsidRPr="00D85831">
        <w:t>.</w:t>
      </w:r>
    </w:p>
    <w:p w:rsidR="00FC597F" w:rsidRPr="00D85831" w:rsidRDefault="00FC597F" w:rsidP="004C1468">
      <w:pPr>
        <w:jc w:val="both"/>
        <w:rPr>
          <w:b/>
        </w:rPr>
      </w:pPr>
    </w:p>
    <w:p w:rsidR="00FC597F" w:rsidRPr="00D85831" w:rsidRDefault="00FC597F" w:rsidP="004C1468">
      <w:pPr>
        <w:jc w:val="both"/>
      </w:pPr>
      <w:r w:rsidRPr="00D85831">
        <w:rPr>
          <w:b/>
        </w:rPr>
        <w:t>4.7.</w:t>
      </w:r>
      <w:r w:rsidRPr="00D85831">
        <w:t xml:space="preserve"> </w:t>
      </w:r>
      <w:r w:rsidRPr="00D85831">
        <w:rPr>
          <w:b/>
        </w:rPr>
        <w:t xml:space="preserve">Заявка на участие в </w:t>
      </w:r>
      <w:r w:rsidR="0021661A" w:rsidRPr="00D85831">
        <w:rPr>
          <w:b/>
        </w:rPr>
        <w:t>Открытом конкурсе</w:t>
      </w:r>
      <w:r w:rsidRPr="00D85831">
        <w:rPr>
          <w:b/>
        </w:rPr>
        <w:t xml:space="preserve"> может содержать</w:t>
      </w:r>
      <w:r w:rsidRPr="00D85831">
        <w:t xml:space="preserve"> эскиз, рисунок, чертеж, фотографию, иное изображение товара, образец (пробу) товара, на поставку которого размещается </w:t>
      </w:r>
      <w:r w:rsidR="0051178A" w:rsidRPr="00D85831">
        <w:t>закупка</w:t>
      </w:r>
      <w:r w:rsidRPr="00D85831">
        <w:t>.</w:t>
      </w:r>
    </w:p>
    <w:p w:rsidR="00FC597F" w:rsidRPr="00D85831" w:rsidRDefault="00FC597F" w:rsidP="004C1468">
      <w:pPr>
        <w:jc w:val="both"/>
      </w:pPr>
    </w:p>
    <w:p w:rsidR="00FC597F" w:rsidRPr="00D85831" w:rsidRDefault="00FC597F" w:rsidP="004C1468">
      <w:pPr>
        <w:jc w:val="both"/>
      </w:pPr>
      <w:r w:rsidRPr="00D85831">
        <w:rPr>
          <w:b/>
        </w:rPr>
        <w:t xml:space="preserve">4.8. </w:t>
      </w:r>
      <w:bookmarkStart w:id="59" w:name="_Hlt38160937"/>
      <w:bookmarkStart w:id="60" w:name="_Toc518119289"/>
      <w:bookmarkEnd w:id="59"/>
      <w:bookmarkEnd w:id="60"/>
      <w:r w:rsidRPr="00D85831">
        <w:rPr>
          <w:b/>
        </w:rPr>
        <w:t xml:space="preserve">В заявке на участие в </w:t>
      </w:r>
      <w:r w:rsidR="0021661A" w:rsidRPr="00D85831">
        <w:rPr>
          <w:b/>
        </w:rPr>
        <w:t>Открытом конкурсе</w:t>
      </w:r>
      <w:r w:rsidRPr="00D85831">
        <w:rPr>
          <w:b/>
        </w:rPr>
        <w:t xml:space="preserve"> декларируется</w:t>
      </w:r>
      <w:r w:rsidRPr="00D85831">
        <w:t xml:space="preserve"> соответствие участника </w:t>
      </w:r>
      <w:r w:rsidR="005C7963" w:rsidRPr="00D85831">
        <w:t>Откр</w:t>
      </w:r>
      <w:r w:rsidR="00D836E9" w:rsidRPr="00D85831">
        <w:t>ытого конкурса</w:t>
      </w:r>
      <w:r w:rsidRPr="00D85831">
        <w:t xml:space="preserve"> требованиям, установленным в</w:t>
      </w:r>
      <w:r w:rsidR="003E1DA9" w:rsidRPr="00D85831">
        <w:t xml:space="preserve"> Положении о закупке</w:t>
      </w:r>
      <w:r w:rsidRPr="00D85831">
        <w:t>:</w:t>
      </w:r>
    </w:p>
    <w:p w:rsidR="00BF0E36" w:rsidRPr="00D85831" w:rsidRDefault="00424447" w:rsidP="00BF0E36">
      <w:pPr>
        <w:ind w:left="34"/>
        <w:jc w:val="both"/>
        <w:rPr>
          <w:bCs/>
        </w:rPr>
      </w:pPr>
      <w:r w:rsidRPr="00D85831">
        <w:rPr>
          <w:rFonts w:eastAsia="Calibri"/>
          <w:color w:val="000000"/>
          <w:lang w:eastAsia="en-US"/>
        </w:rPr>
        <w:tab/>
        <w:t xml:space="preserve">1) </w:t>
      </w:r>
      <w:r w:rsidR="00BF0E36" w:rsidRPr="00D85831">
        <w:rPr>
          <w:rFonts w:eastAsia="Calibri"/>
          <w:color w:val="000000"/>
          <w:lang w:eastAsia="en-US"/>
        </w:rPr>
        <w:t>у</w:t>
      </w:r>
      <w:r w:rsidR="00BF0E36" w:rsidRPr="00D85831">
        <w:t xml:space="preserve">частник закупки соответствует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w:t>
      </w:r>
      <w:proofErr w:type="gramStart"/>
      <w:r w:rsidR="00BF0E36" w:rsidRPr="00D85831">
        <w:t>являющихся</w:t>
      </w:r>
      <w:proofErr w:type="gramEnd"/>
      <w:r w:rsidR="00BF0E36" w:rsidRPr="00D85831">
        <w:t xml:space="preserve"> предметом закупки.</w:t>
      </w:r>
    </w:p>
    <w:p w:rsidR="00424447" w:rsidRPr="00D85831" w:rsidRDefault="00BF0E36" w:rsidP="00424447">
      <w:pPr>
        <w:jc w:val="both"/>
        <w:rPr>
          <w:rFonts w:eastAsia="Calibri"/>
          <w:color w:val="000000"/>
          <w:lang w:eastAsia="en-US"/>
        </w:rPr>
      </w:pPr>
      <w:r w:rsidRPr="00D85831">
        <w:rPr>
          <w:rFonts w:eastAsia="Calibri"/>
          <w:color w:val="000000"/>
          <w:lang w:eastAsia="en-US"/>
        </w:rPr>
        <w:tab/>
        <w:t xml:space="preserve">2) </w:t>
      </w:r>
      <w:r w:rsidR="00424447" w:rsidRPr="00D85831">
        <w:rPr>
          <w:rFonts w:eastAsia="Calibri"/>
          <w:color w:val="000000"/>
          <w:lang w:eastAsia="en-US"/>
        </w:rPr>
        <w:t>участник закупки не находится в процессе ликвидации (для участника -  юридического лица), не признан по решению арбитражного суда несостоятельным (банкротом) (для участника – как юридического, так и  физического лица);</w:t>
      </w:r>
    </w:p>
    <w:p w:rsidR="00424447" w:rsidRPr="00D85831" w:rsidRDefault="00424447" w:rsidP="00424447">
      <w:pPr>
        <w:jc w:val="both"/>
        <w:rPr>
          <w:rFonts w:eastAsia="Calibri"/>
          <w:color w:val="000000"/>
          <w:lang w:eastAsia="en-US"/>
        </w:rPr>
      </w:pPr>
      <w:r w:rsidRPr="00D85831">
        <w:rPr>
          <w:rFonts w:eastAsia="Calibri"/>
          <w:color w:val="000000"/>
          <w:lang w:eastAsia="en-US"/>
        </w:rPr>
        <w:tab/>
      </w:r>
      <w:r w:rsidR="00BF0E36" w:rsidRPr="00D85831">
        <w:rPr>
          <w:rFonts w:eastAsia="Calibri"/>
          <w:color w:val="000000"/>
          <w:lang w:eastAsia="en-US"/>
        </w:rPr>
        <w:t>3</w:t>
      </w:r>
      <w:r w:rsidRPr="00D85831">
        <w:rPr>
          <w:rFonts w:eastAsia="Calibri"/>
          <w:color w:val="000000"/>
          <w:lang w:eastAsia="en-US"/>
        </w:rPr>
        <w:t>) на день подачи заявки деятельность участника закупки не приостановлена в порядке, предусмотренном Кодексом Российской Федерации об административных правонарушениях;</w:t>
      </w:r>
    </w:p>
    <w:p w:rsidR="00424447" w:rsidRPr="00D85831" w:rsidRDefault="00424447" w:rsidP="00424447">
      <w:pPr>
        <w:jc w:val="both"/>
        <w:rPr>
          <w:rFonts w:eastAsia="Calibri"/>
          <w:color w:val="000000"/>
          <w:lang w:eastAsia="en-US"/>
        </w:rPr>
      </w:pPr>
      <w:r w:rsidRPr="00D85831">
        <w:rPr>
          <w:rFonts w:eastAsia="Calibri"/>
          <w:color w:val="000000"/>
          <w:lang w:eastAsia="en-US"/>
        </w:rPr>
        <w:tab/>
      </w:r>
      <w:r w:rsidR="00BF0E36" w:rsidRPr="00D85831">
        <w:rPr>
          <w:rFonts w:eastAsia="Calibri"/>
          <w:color w:val="000000"/>
          <w:lang w:eastAsia="en-US"/>
        </w:rPr>
        <w:t>4</w:t>
      </w:r>
      <w:r w:rsidRPr="00D85831">
        <w:rPr>
          <w:rFonts w:eastAsia="Calibri"/>
          <w:color w:val="000000"/>
          <w:lang w:eastAsia="en-US"/>
        </w:rPr>
        <w:t>) у участника закупки отсутствуют недоимка по налогам, сборам, задолженность по иным обязательным платежам в бюджеты бюджетной системы Российской Федерации за прошедший календарный год, размер которых превышает 25 процентов от балансовой стоимости активов участника закупки по данным бухгалтерской отчетности за последний отчетный период;</w:t>
      </w:r>
    </w:p>
    <w:p w:rsidR="00FC597F" w:rsidRPr="00D85831" w:rsidRDefault="0070766A" w:rsidP="00424447">
      <w:pPr>
        <w:widowControl w:val="0"/>
        <w:shd w:val="clear" w:color="auto" w:fill="FFFFFF"/>
        <w:tabs>
          <w:tab w:val="left" w:pos="0"/>
          <w:tab w:val="left" w:pos="1073"/>
        </w:tabs>
        <w:overflowPunct/>
        <w:ind w:firstLine="709"/>
        <w:jc w:val="both"/>
        <w:textAlignment w:val="auto"/>
        <w:rPr>
          <w:spacing w:val="-23"/>
        </w:rPr>
      </w:pPr>
      <w:r w:rsidRPr="00D85831">
        <w:rPr>
          <w:rFonts w:eastAsia="Calibri"/>
          <w:color w:val="000000"/>
          <w:lang w:eastAsia="en-US"/>
        </w:rPr>
        <w:t>5</w:t>
      </w:r>
      <w:r w:rsidR="00424447" w:rsidRPr="00D85831">
        <w:rPr>
          <w:rFonts w:eastAsia="Calibri"/>
          <w:color w:val="000000"/>
          <w:lang w:eastAsia="en-US"/>
        </w:rPr>
        <w:t>) сведения об участнике закупки отсутствуют в реестрах недобросовестных поставщиков, ведение которых предусмотрено Законом № 223-ФЗ и Законом № 44-ФЗ.</w:t>
      </w:r>
    </w:p>
    <w:p w:rsidR="000D6D6E" w:rsidRPr="000D6D6E" w:rsidRDefault="000D6D6E" w:rsidP="000D6D6E">
      <w:pPr>
        <w:widowControl w:val="0"/>
        <w:shd w:val="clear" w:color="auto" w:fill="FFFFFF"/>
        <w:tabs>
          <w:tab w:val="left" w:pos="0"/>
          <w:tab w:val="left" w:pos="1073"/>
        </w:tabs>
        <w:overflowPunct/>
        <w:ind w:firstLine="709"/>
        <w:jc w:val="both"/>
        <w:textAlignment w:val="auto"/>
        <w:rPr>
          <w:rFonts w:eastAsia="Calibri"/>
          <w:color w:val="000000"/>
          <w:lang w:eastAsia="en-US"/>
        </w:rPr>
      </w:pPr>
      <w:r w:rsidRPr="000D6D6E">
        <w:rPr>
          <w:rFonts w:eastAsia="Calibri"/>
          <w:color w:val="000000"/>
          <w:lang w:eastAsia="en-US"/>
        </w:rPr>
        <w:t xml:space="preserve">6) участник закупки не является иностранным агентом в соответствии с Федеральным законом от 14.07.2022 года №255-ФЗ «О </w:t>
      </w:r>
      <w:proofErr w:type="gramStart"/>
      <w:r w:rsidRPr="000D6D6E">
        <w:rPr>
          <w:rFonts w:eastAsia="Calibri"/>
          <w:color w:val="000000"/>
          <w:lang w:eastAsia="en-US"/>
        </w:rPr>
        <w:t>контроле за</w:t>
      </w:r>
      <w:proofErr w:type="gramEnd"/>
      <w:r w:rsidRPr="000D6D6E">
        <w:rPr>
          <w:rFonts w:eastAsia="Calibri"/>
          <w:color w:val="000000"/>
          <w:lang w:eastAsia="en-US"/>
        </w:rPr>
        <w:t xml:space="preserve"> деятельностью лиц, находящихся под иностранным влиянием».</w:t>
      </w:r>
    </w:p>
    <w:p w:rsidR="00602C20" w:rsidRPr="00D85831" w:rsidRDefault="00602C20" w:rsidP="004C1468">
      <w:pPr>
        <w:jc w:val="both"/>
      </w:pPr>
    </w:p>
    <w:p w:rsidR="00602C20" w:rsidRPr="00D85831" w:rsidRDefault="00602C20" w:rsidP="004C1468">
      <w:pPr>
        <w:jc w:val="both"/>
        <w:outlineLvl w:val="3"/>
        <w:rPr>
          <w:b/>
          <w:bCs/>
        </w:rPr>
      </w:pPr>
      <w:bookmarkStart w:id="61" w:name="_Toc180234188"/>
      <w:r w:rsidRPr="00D85831">
        <w:rPr>
          <w:b/>
          <w:bCs/>
        </w:rPr>
        <w:t>4.</w:t>
      </w:r>
      <w:r w:rsidR="002F06C1" w:rsidRPr="00D85831">
        <w:rPr>
          <w:b/>
          <w:bCs/>
        </w:rPr>
        <w:t>9</w:t>
      </w:r>
      <w:r w:rsidRPr="00D85831">
        <w:rPr>
          <w:b/>
          <w:bCs/>
        </w:rPr>
        <w:t xml:space="preserve">. Оформление заявки на участие в </w:t>
      </w:r>
      <w:r w:rsidR="0021661A" w:rsidRPr="00D85831">
        <w:rPr>
          <w:b/>
          <w:bCs/>
        </w:rPr>
        <w:t>Открытом конкурсе</w:t>
      </w:r>
      <w:bookmarkEnd w:id="61"/>
    </w:p>
    <w:p w:rsidR="00602C20" w:rsidRPr="00D85831" w:rsidRDefault="00602C20" w:rsidP="004C1468">
      <w:pPr>
        <w:ind w:firstLine="709"/>
        <w:jc w:val="both"/>
        <w:outlineLvl w:val="3"/>
        <w:rPr>
          <w:b/>
          <w:bCs/>
        </w:rPr>
      </w:pPr>
      <w:r w:rsidRPr="00D85831">
        <w:t>4.</w:t>
      </w:r>
      <w:r w:rsidR="002F06C1" w:rsidRPr="00D85831">
        <w:t>9</w:t>
      </w:r>
      <w:r w:rsidRPr="00D85831">
        <w:t>.1. Все документы, представляемые участниками в составе заявки, должны быть заполнены по всем пунктам. При описании условий и предложений участниками должны приниматься общепринятые обозначения и наименования в соответствии с требованиями действующих нормативных правовых актов.</w:t>
      </w:r>
    </w:p>
    <w:p w:rsidR="00602C20" w:rsidRPr="00D85831" w:rsidRDefault="00602C20" w:rsidP="004C1468">
      <w:pPr>
        <w:ind w:firstLine="709"/>
        <w:jc w:val="both"/>
        <w:outlineLvl w:val="3"/>
      </w:pPr>
      <w:r w:rsidRPr="00D85831">
        <w:t>4.</w:t>
      </w:r>
      <w:r w:rsidR="002F06C1" w:rsidRPr="00D85831">
        <w:t>9</w:t>
      </w:r>
      <w:r w:rsidRPr="00D85831">
        <w:t>.2. Сведения, которые содержатся в заявках участников, не должны допускать двусмысленных толкований.</w:t>
      </w:r>
    </w:p>
    <w:p w:rsidR="00602C20" w:rsidRPr="00D85831" w:rsidRDefault="00602C20" w:rsidP="004C1468">
      <w:pPr>
        <w:ind w:firstLine="709"/>
        <w:jc w:val="both"/>
      </w:pPr>
      <w:bookmarkStart w:id="62" w:name="_Toc518119323"/>
      <w:r w:rsidRPr="00D85831">
        <w:t>4.</w:t>
      </w:r>
      <w:r w:rsidR="002F06C1" w:rsidRPr="00D85831">
        <w:t>9</w:t>
      </w:r>
      <w:r w:rsidRPr="00D85831">
        <w:t xml:space="preserve">.3. Заявка на участие в </w:t>
      </w:r>
      <w:r w:rsidR="0021661A" w:rsidRPr="00D85831">
        <w:t>Открытом конкурсе</w:t>
      </w:r>
      <w:r w:rsidRPr="00D85831">
        <w:t xml:space="preserve"> должн</w:t>
      </w:r>
      <w:r w:rsidR="00A44052" w:rsidRPr="00D85831">
        <w:t>а</w:t>
      </w:r>
      <w:r w:rsidRPr="00D85831">
        <w:t xml:space="preserve"> содержать опись входящих в </w:t>
      </w:r>
      <w:r w:rsidR="00131581" w:rsidRPr="00D85831">
        <w:t>нее</w:t>
      </w:r>
      <w:r w:rsidRPr="00D85831">
        <w:t xml:space="preserve"> документов</w:t>
      </w:r>
      <w:r w:rsidR="00131581" w:rsidRPr="00D85831">
        <w:t>. Все листы заявки должны быть прошиты и пронумерованы. Она должна быть скреплена печатью участника Открытого конкурса (при наличии)</w:t>
      </w:r>
      <w:r w:rsidR="00C12B3E" w:rsidRPr="00D85831">
        <w:t xml:space="preserve"> и подписана участником или лицом, им уполномоченным. Соблюдением указанных требований участник Открытого конкурса подтверждает</w:t>
      </w:r>
      <w:r w:rsidR="002A768E" w:rsidRPr="00D85831">
        <w:t>,</w:t>
      </w:r>
      <w:r w:rsidR="00C12B3E" w:rsidRPr="00D85831">
        <w:t xml:space="preserve"> что все документы и сведения, входящие в состав заявки, поданы от его имени и являются достоверными. Не допускается</w:t>
      </w:r>
      <w:r w:rsidR="002A768E" w:rsidRPr="00D85831">
        <w:t xml:space="preserve"> устанавливать иные требования к оформлению заявки на участие в Открытом конкурсе.</w:t>
      </w:r>
      <w:r w:rsidR="00C12B3E" w:rsidRPr="00D85831">
        <w:t xml:space="preserve">  </w:t>
      </w:r>
      <w:r w:rsidRPr="00D85831">
        <w:t xml:space="preserve">При этом ненадлежащее исполнение участником </w:t>
      </w:r>
      <w:r w:rsidR="005C7963" w:rsidRPr="00D85831">
        <w:t>Откр</w:t>
      </w:r>
      <w:r w:rsidR="00D836E9" w:rsidRPr="00D85831">
        <w:t>ытого конкурса</w:t>
      </w:r>
      <w:r w:rsidRPr="00D85831">
        <w:t xml:space="preserve"> требования о том, что все листы заявки на участие в </w:t>
      </w:r>
      <w:r w:rsidR="0021661A" w:rsidRPr="00D85831">
        <w:t>Открытом конкурсе</w:t>
      </w:r>
      <w:r w:rsidRPr="00D85831">
        <w:t xml:space="preserve"> должны быть пронумерованы, не является основанием для отказа в допуске к участию в </w:t>
      </w:r>
      <w:r w:rsidR="0021661A" w:rsidRPr="00D85831">
        <w:t>Открытом конкурсе</w:t>
      </w:r>
      <w:r w:rsidRPr="00D85831">
        <w:t>.</w:t>
      </w:r>
    </w:p>
    <w:bookmarkEnd w:id="62"/>
    <w:p w:rsidR="00602C20" w:rsidRPr="00D85831" w:rsidRDefault="00602C20" w:rsidP="004C1468">
      <w:pPr>
        <w:ind w:firstLine="709"/>
        <w:jc w:val="both"/>
      </w:pPr>
      <w:r w:rsidRPr="00D85831">
        <w:t>4.</w:t>
      </w:r>
      <w:r w:rsidR="00E72EFF" w:rsidRPr="00D85831">
        <w:t>9</w:t>
      </w:r>
      <w:r w:rsidRPr="00D85831">
        <w:t>.</w:t>
      </w:r>
      <w:r w:rsidR="00E72EFF" w:rsidRPr="00D85831">
        <w:t>4</w:t>
      </w:r>
      <w:r w:rsidRPr="00D85831">
        <w:t xml:space="preserve">. Заявка на участие в </w:t>
      </w:r>
      <w:r w:rsidR="0021661A" w:rsidRPr="00D85831">
        <w:t>Открытом конкурсе</w:t>
      </w:r>
      <w:r w:rsidRPr="00D85831">
        <w:t xml:space="preserve"> оформляется в соответствии с требованиями </w:t>
      </w:r>
      <w:r w:rsidR="003E2EEB" w:rsidRPr="00D85831">
        <w:t>документаци</w:t>
      </w:r>
      <w:r w:rsidR="00CA3C38">
        <w:t>и</w:t>
      </w:r>
      <w:r w:rsidR="003E2EEB" w:rsidRPr="00D85831">
        <w:t xml:space="preserve"> об </w:t>
      </w:r>
      <w:r w:rsidR="0021661A" w:rsidRPr="00D85831">
        <w:t>Открытом конкурсе</w:t>
      </w:r>
      <w:r w:rsidRPr="00D85831">
        <w:t xml:space="preserve"> и запечатывается в отдельный конверт.</w:t>
      </w:r>
    </w:p>
    <w:p w:rsidR="00602C20" w:rsidRPr="00D85831" w:rsidRDefault="00602C20" w:rsidP="00602C20">
      <w:pPr>
        <w:tabs>
          <w:tab w:val="left" w:pos="4253"/>
        </w:tabs>
        <w:jc w:val="center"/>
        <w:rPr>
          <w:b/>
          <w:i/>
        </w:rPr>
      </w:pPr>
      <w:r w:rsidRPr="00D85831">
        <w:rPr>
          <w:b/>
          <w:i/>
        </w:rPr>
        <w:t xml:space="preserve">Образец оформления заявки на участие в </w:t>
      </w:r>
      <w:r w:rsidR="0021661A" w:rsidRPr="00D85831">
        <w:rPr>
          <w:b/>
          <w:i/>
        </w:rPr>
        <w:t>Открытом конкурсе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421"/>
      </w:tblGrid>
      <w:tr w:rsidR="00602C20" w:rsidRPr="00D85831" w:rsidTr="001B61FE">
        <w:tc>
          <w:tcPr>
            <w:tcW w:w="5000" w:type="pct"/>
          </w:tcPr>
          <w:p w:rsidR="00602C20" w:rsidRPr="00D85831" w:rsidRDefault="00B83B18" w:rsidP="00EA3408">
            <w:pPr>
              <w:pStyle w:val="a7"/>
              <w:jc w:val="center"/>
              <w:rPr>
                <w:b w:val="0"/>
                <w:sz w:val="20"/>
              </w:rPr>
            </w:pPr>
            <w:r>
              <w:rPr>
                <w:b w:val="0"/>
                <w:sz w:val="20"/>
              </w:rPr>
              <w:t>ф</w:t>
            </w:r>
            <w:r w:rsidR="00442B6B" w:rsidRPr="00D85831">
              <w:rPr>
                <w:b w:val="0"/>
                <w:sz w:val="20"/>
              </w:rPr>
              <w:t>едеральное</w:t>
            </w:r>
            <w:r w:rsidR="00602C20" w:rsidRPr="00D85831">
              <w:rPr>
                <w:b w:val="0"/>
                <w:sz w:val="20"/>
              </w:rPr>
              <w:t xml:space="preserve"> государственное </w:t>
            </w:r>
            <w:r w:rsidR="002A768E" w:rsidRPr="00D85831">
              <w:rPr>
                <w:b w:val="0"/>
                <w:sz w:val="20"/>
              </w:rPr>
              <w:t>бюджетное</w:t>
            </w:r>
            <w:r w:rsidR="00602C20" w:rsidRPr="00D85831">
              <w:rPr>
                <w:b w:val="0"/>
                <w:sz w:val="20"/>
              </w:rPr>
              <w:t xml:space="preserve"> образовательное учреждение </w:t>
            </w:r>
          </w:p>
          <w:p w:rsidR="00602C20" w:rsidRPr="00D85831" w:rsidRDefault="00602C20" w:rsidP="00EA3408">
            <w:pPr>
              <w:pStyle w:val="a7"/>
              <w:jc w:val="center"/>
              <w:rPr>
                <w:b w:val="0"/>
                <w:sz w:val="20"/>
              </w:rPr>
            </w:pPr>
            <w:r w:rsidRPr="00D85831">
              <w:rPr>
                <w:b w:val="0"/>
                <w:sz w:val="20"/>
              </w:rPr>
              <w:t xml:space="preserve">высшего образования </w:t>
            </w:r>
          </w:p>
          <w:p w:rsidR="00602C20" w:rsidRPr="00D85831" w:rsidRDefault="00602C20" w:rsidP="00EA3408">
            <w:pPr>
              <w:pStyle w:val="a7"/>
              <w:jc w:val="center"/>
              <w:rPr>
                <w:b w:val="0"/>
                <w:sz w:val="20"/>
              </w:rPr>
            </w:pPr>
            <w:r w:rsidRPr="00D85831">
              <w:rPr>
                <w:b w:val="0"/>
                <w:sz w:val="20"/>
              </w:rPr>
              <w:t>«</w:t>
            </w:r>
            <w:r w:rsidR="002A768E" w:rsidRPr="00D85831">
              <w:rPr>
                <w:b w:val="0"/>
                <w:sz w:val="20"/>
              </w:rPr>
              <w:t>Волгоградский государственный медицинский университет»</w:t>
            </w:r>
          </w:p>
          <w:p w:rsidR="002A768E" w:rsidRPr="00D85831" w:rsidRDefault="002A768E" w:rsidP="00EA3408">
            <w:pPr>
              <w:pStyle w:val="a7"/>
              <w:jc w:val="center"/>
              <w:rPr>
                <w:b w:val="0"/>
                <w:sz w:val="20"/>
              </w:rPr>
            </w:pPr>
            <w:r w:rsidRPr="00D85831">
              <w:rPr>
                <w:b w:val="0"/>
                <w:sz w:val="20"/>
              </w:rPr>
              <w:t>Министерства здравоохранения Российской Федерации</w:t>
            </w:r>
          </w:p>
          <w:p w:rsidR="00602C20" w:rsidRPr="00D85831" w:rsidRDefault="00602C20" w:rsidP="00EA3408">
            <w:pPr>
              <w:pStyle w:val="a7"/>
              <w:jc w:val="center"/>
              <w:rPr>
                <w:b w:val="0"/>
                <w:sz w:val="20"/>
              </w:rPr>
            </w:pPr>
          </w:p>
          <w:p w:rsidR="00602C20" w:rsidRDefault="00A21F24" w:rsidP="00A21F24">
            <w:pPr>
              <w:pStyle w:val="a7"/>
              <w:jc w:val="center"/>
              <w:rPr>
                <w:b w:val="0"/>
                <w:sz w:val="20"/>
              </w:rPr>
            </w:pPr>
            <w:r w:rsidRPr="00D85831">
              <w:rPr>
                <w:b w:val="0"/>
                <w:sz w:val="20"/>
              </w:rPr>
              <w:t xml:space="preserve">Российская Федерация, </w:t>
            </w:r>
            <w:r w:rsidR="00B46596">
              <w:rPr>
                <w:b w:val="0"/>
                <w:sz w:val="20"/>
              </w:rPr>
              <w:t>400066</w:t>
            </w:r>
            <w:r w:rsidRPr="00D85831">
              <w:rPr>
                <w:b w:val="0"/>
                <w:sz w:val="20"/>
              </w:rPr>
              <w:t xml:space="preserve">, г. </w:t>
            </w:r>
            <w:r w:rsidRPr="00A21F24">
              <w:rPr>
                <w:b w:val="0"/>
                <w:sz w:val="20"/>
              </w:rPr>
              <w:t>Волгоград</w:t>
            </w:r>
            <w:r w:rsidRPr="00D85831">
              <w:rPr>
                <w:b w:val="0"/>
                <w:sz w:val="20"/>
              </w:rPr>
              <w:t xml:space="preserve">, </w:t>
            </w:r>
            <w:r w:rsidRPr="00A21F24">
              <w:rPr>
                <w:b w:val="0"/>
                <w:sz w:val="20"/>
              </w:rPr>
              <w:t xml:space="preserve">пл. Павших Борцов, </w:t>
            </w:r>
            <w:proofErr w:type="spellStart"/>
            <w:r w:rsidR="00B46596">
              <w:rPr>
                <w:b w:val="0"/>
                <w:sz w:val="20"/>
              </w:rPr>
              <w:t>зд</w:t>
            </w:r>
            <w:proofErr w:type="spellEnd"/>
            <w:r w:rsidR="00B46596">
              <w:rPr>
                <w:b w:val="0"/>
                <w:sz w:val="20"/>
              </w:rPr>
              <w:t xml:space="preserve">. </w:t>
            </w:r>
            <w:r w:rsidRPr="00A21F24">
              <w:rPr>
                <w:b w:val="0"/>
                <w:sz w:val="20"/>
              </w:rPr>
              <w:t xml:space="preserve">1, кабинет </w:t>
            </w:r>
            <w:r w:rsidR="001A47CD">
              <w:rPr>
                <w:b w:val="0"/>
                <w:sz w:val="20"/>
              </w:rPr>
              <w:t>3-</w:t>
            </w:r>
            <w:r w:rsidR="00443E8C">
              <w:rPr>
                <w:b w:val="0"/>
                <w:sz w:val="20"/>
              </w:rPr>
              <w:t>41</w:t>
            </w:r>
            <w:r w:rsidRPr="00A21F24">
              <w:rPr>
                <w:b w:val="0"/>
                <w:sz w:val="20"/>
              </w:rPr>
              <w:t xml:space="preserve"> </w:t>
            </w:r>
          </w:p>
          <w:p w:rsidR="00A21F24" w:rsidRPr="00D85831" w:rsidRDefault="00A21F24" w:rsidP="00EA3408">
            <w:pPr>
              <w:pStyle w:val="a7"/>
              <w:jc w:val="center"/>
              <w:rPr>
                <w:b w:val="0"/>
                <w:sz w:val="20"/>
              </w:rPr>
            </w:pPr>
          </w:p>
          <w:p w:rsidR="00602C20" w:rsidRPr="00D85831" w:rsidRDefault="00602C20" w:rsidP="00EA3408">
            <w:pPr>
              <w:pStyle w:val="a7"/>
              <w:jc w:val="center"/>
              <w:rPr>
                <w:i/>
                <w:color w:val="000000"/>
                <w:spacing w:val="1"/>
                <w:sz w:val="20"/>
              </w:rPr>
            </w:pPr>
            <w:r w:rsidRPr="00D85831">
              <w:rPr>
                <w:i/>
                <w:sz w:val="20"/>
              </w:rPr>
              <w:t xml:space="preserve">Заявка </w:t>
            </w:r>
            <w:r w:rsidRPr="00D85831">
              <w:rPr>
                <w:i/>
                <w:color w:val="000000"/>
                <w:spacing w:val="1"/>
                <w:sz w:val="20"/>
              </w:rPr>
              <w:t xml:space="preserve">на участие в </w:t>
            </w:r>
            <w:r w:rsidR="0021661A" w:rsidRPr="00D85831">
              <w:rPr>
                <w:i/>
                <w:color w:val="000000"/>
                <w:spacing w:val="1"/>
                <w:sz w:val="20"/>
              </w:rPr>
              <w:t>Открытом конкурсе</w:t>
            </w:r>
            <w:r w:rsidR="006E6270" w:rsidRPr="00D85831">
              <w:rPr>
                <w:i/>
                <w:color w:val="000000"/>
                <w:spacing w:val="1"/>
                <w:sz w:val="20"/>
              </w:rPr>
              <w:t xml:space="preserve"> № </w:t>
            </w:r>
            <w:r w:rsidR="00A21F24">
              <w:rPr>
                <w:i/>
                <w:color w:val="000000"/>
                <w:spacing w:val="1"/>
                <w:sz w:val="20"/>
              </w:rPr>
              <w:t>______________</w:t>
            </w:r>
          </w:p>
          <w:p w:rsidR="00602C20" w:rsidRPr="00D85831" w:rsidRDefault="00602C20" w:rsidP="00EA3408">
            <w:pPr>
              <w:shd w:val="clear" w:color="auto" w:fill="FFFFFF"/>
              <w:spacing w:line="300" w:lineRule="exact"/>
              <w:ind w:right="38"/>
              <w:jc w:val="center"/>
              <w:rPr>
                <w:i/>
              </w:rPr>
            </w:pPr>
            <w:r w:rsidRPr="00D85831">
              <w:rPr>
                <w:b/>
                <w:i/>
              </w:rPr>
              <w:t>на</w:t>
            </w:r>
            <w:r w:rsidRPr="00D85831">
              <w:rPr>
                <w:i/>
              </w:rPr>
              <w:t xml:space="preserve"> ____________________________________________________________________________.</w:t>
            </w:r>
          </w:p>
          <w:p w:rsidR="00FD055C" w:rsidRPr="00D85831" w:rsidRDefault="00FD055C" w:rsidP="00EA3408">
            <w:pPr>
              <w:shd w:val="clear" w:color="auto" w:fill="FFFFFF"/>
              <w:spacing w:line="300" w:lineRule="exact"/>
              <w:ind w:right="38"/>
              <w:jc w:val="center"/>
              <w:rPr>
                <w:i/>
                <w:color w:val="FF0000"/>
              </w:rPr>
            </w:pPr>
            <w:r w:rsidRPr="00D85831">
              <w:rPr>
                <w:i/>
              </w:rPr>
              <w:t>Указывается предмет закупки</w:t>
            </w:r>
            <w:r w:rsidR="00171279" w:rsidRPr="00D85831">
              <w:rPr>
                <w:i/>
              </w:rPr>
              <w:t xml:space="preserve"> и номер извещения</w:t>
            </w:r>
          </w:p>
          <w:p w:rsidR="00602C20" w:rsidRPr="00D85831" w:rsidRDefault="00602C20" w:rsidP="00EA3408">
            <w:pPr>
              <w:shd w:val="clear" w:color="auto" w:fill="FFFFFF"/>
              <w:spacing w:line="300" w:lineRule="exact"/>
              <w:ind w:right="38"/>
              <w:jc w:val="center"/>
              <w:rPr>
                <w:i/>
              </w:rPr>
            </w:pPr>
            <w:r w:rsidRPr="00D85831">
              <w:rPr>
                <w:i/>
              </w:rPr>
              <w:t xml:space="preserve"> </w:t>
            </w:r>
          </w:p>
          <w:p w:rsidR="00602C20" w:rsidRPr="00D85831" w:rsidRDefault="00602C20" w:rsidP="00EA3408">
            <w:pPr>
              <w:pStyle w:val="a7"/>
              <w:jc w:val="center"/>
              <w:rPr>
                <w:b w:val="0"/>
                <w:sz w:val="20"/>
              </w:rPr>
            </w:pPr>
            <w:r w:rsidRPr="00D85831">
              <w:rPr>
                <w:b w:val="0"/>
                <w:sz w:val="20"/>
              </w:rPr>
              <w:t xml:space="preserve">«НЕ ВСКРЫВАТЬ ДО»:  </w:t>
            </w:r>
          </w:p>
          <w:p w:rsidR="00602C20" w:rsidRPr="00D85831" w:rsidRDefault="00602C20" w:rsidP="00EA3408">
            <w:pPr>
              <w:pStyle w:val="a7"/>
              <w:jc w:val="center"/>
              <w:rPr>
                <w:b w:val="0"/>
                <w:sz w:val="20"/>
              </w:rPr>
            </w:pPr>
            <w:r w:rsidRPr="00D85831">
              <w:rPr>
                <w:b w:val="0"/>
                <w:sz w:val="20"/>
              </w:rPr>
              <w:t xml:space="preserve">«___»______________ 20____ г. </w:t>
            </w:r>
            <w:proofErr w:type="gramStart"/>
            <w:r w:rsidRPr="00D85831">
              <w:rPr>
                <w:b w:val="0"/>
                <w:sz w:val="20"/>
              </w:rPr>
              <w:t>в</w:t>
            </w:r>
            <w:proofErr w:type="gramEnd"/>
            <w:r w:rsidRPr="00D85831">
              <w:rPr>
                <w:b w:val="0"/>
                <w:sz w:val="20"/>
              </w:rPr>
              <w:t xml:space="preserve"> __:__ </w:t>
            </w:r>
            <w:proofErr w:type="gramStart"/>
            <w:r w:rsidRPr="00D85831">
              <w:rPr>
                <w:b w:val="0"/>
                <w:sz w:val="20"/>
              </w:rPr>
              <w:t>часов</w:t>
            </w:r>
            <w:proofErr w:type="gramEnd"/>
            <w:r w:rsidRPr="00D85831">
              <w:rPr>
                <w:b w:val="0"/>
                <w:sz w:val="20"/>
              </w:rPr>
              <w:t xml:space="preserve"> (время московское).</w:t>
            </w:r>
          </w:p>
          <w:p w:rsidR="00602C20" w:rsidRPr="00D85831" w:rsidRDefault="00602C20" w:rsidP="00FD055C">
            <w:pPr>
              <w:tabs>
                <w:tab w:val="left" w:pos="4253"/>
              </w:tabs>
              <w:rPr>
                <w:b/>
                <w:i/>
              </w:rPr>
            </w:pPr>
          </w:p>
        </w:tc>
      </w:tr>
    </w:tbl>
    <w:p w:rsidR="00602C20" w:rsidRPr="00D85831" w:rsidRDefault="00602C20" w:rsidP="004C1468">
      <w:pPr>
        <w:jc w:val="both"/>
      </w:pPr>
      <w:r w:rsidRPr="00D85831">
        <w:lastRenderedPageBreak/>
        <w:t xml:space="preserve">Участник </w:t>
      </w:r>
      <w:r w:rsidR="005C7963" w:rsidRPr="00D85831">
        <w:t>Откр</w:t>
      </w:r>
      <w:r w:rsidR="00D836E9" w:rsidRPr="00D85831">
        <w:t>ытого конкурса</w:t>
      </w:r>
      <w:r w:rsidRPr="00D85831">
        <w:t xml:space="preserve"> </w:t>
      </w:r>
      <w:r w:rsidR="00E95474" w:rsidRPr="00D85831">
        <w:t>не указывает</w:t>
      </w:r>
      <w:r w:rsidRPr="00D85831">
        <w:t xml:space="preserve"> на конверте с заявкой на участие в </w:t>
      </w:r>
      <w:r w:rsidR="0021661A" w:rsidRPr="00D85831">
        <w:t>Открытом конкурсе</w:t>
      </w:r>
      <w:r w:rsidRPr="00D85831">
        <w:t xml:space="preserve"> свое фирменное наименование, </w:t>
      </w:r>
      <w:r w:rsidRPr="00D85831">
        <w:rPr>
          <w:bCs/>
        </w:rPr>
        <w:t>почтовый адрес</w:t>
      </w:r>
      <w:r w:rsidRPr="00D85831">
        <w:t xml:space="preserve"> (для юридического лица) или фамилию, имя, отчество, </w:t>
      </w:r>
      <w:r w:rsidRPr="00D85831">
        <w:rPr>
          <w:bCs/>
        </w:rPr>
        <w:t>сведения о месте жительства</w:t>
      </w:r>
      <w:r w:rsidRPr="00D85831">
        <w:t xml:space="preserve"> (для физического лица).</w:t>
      </w:r>
    </w:p>
    <w:p w:rsidR="00602C20" w:rsidRPr="00D85831" w:rsidRDefault="00602C20" w:rsidP="004C1468">
      <w:pPr>
        <w:jc w:val="both"/>
        <w:outlineLvl w:val="3"/>
        <w:rPr>
          <w:b/>
          <w:bCs/>
          <w:i/>
          <w:iCs/>
        </w:rPr>
      </w:pPr>
      <w:bookmarkStart w:id="63" w:name="_Toc123405471"/>
      <w:r w:rsidRPr="00D85831">
        <w:rPr>
          <w:b/>
          <w:bCs/>
        </w:rPr>
        <w:t>4.1</w:t>
      </w:r>
      <w:r w:rsidR="00E72EFF" w:rsidRPr="00D85831">
        <w:rPr>
          <w:b/>
          <w:bCs/>
        </w:rPr>
        <w:t>0</w:t>
      </w:r>
      <w:r w:rsidRPr="00D85831">
        <w:rPr>
          <w:b/>
          <w:bCs/>
        </w:rPr>
        <w:t>.</w:t>
      </w:r>
      <w:bookmarkStart w:id="64" w:name="_Toc180234189"/>
      <w:r w:rsidRPr="00D85831">
        <w:rPr>
          <w:b/>
          <w:bCs/>
        </w:rPr>
        <w:t xml:space="preserve"> </w:t>
      </w:r>
      <w:bookmarkStart w:id="65" w:name="_Toc140052045"/>
      <w:bookmarkEnd w:id="65"/>
      <w:r w:rsidRPr="00D85831">
        <w:rPr>
          <w:b/>
          <w:bCs/>
          <w:iCs/>
        </w:rPr>
        <w:t>Подготовка Предложения</w:t>
      </w:r>
      <w:bookmarkEnd w:id="64"/>
      <w:r w:rsidRPr="00D85831">
        <w:rPr>
          <w:b/>
          <w:bCs/>
          <w:i/>
          <w:iCs/>
        </w:rPr>
        <w:t xml:space="preserve"> </w:t>
      </w:r>
      <w:bookmarkStart w:id="66" w:name="_Ref356733583"/>
      <w:bookmarkEnd w:id="63"/>
    </w:p>
    <w:p w:rsidR="00602C20" w:rsidRPr="00D85831" w:rsidRDefault="00602C20" w:rsidP="004C1468">
      <w:pPr>
        <w:ind w:firstLine="720"/>
        <w:jc w:val="both"/>
        <w:rPr>
          <w:b/>
          <w:bCs/>
          <w:i/>
          <w:iCs/>
        </w:rPr>
      </w:pPr>
      <w:r w:rsidRPr="00D85831">
        <w:t>4.1</w:t>
      </w:r>
      <w:r w:rsidR="00E72EFF" w:rsidRPr="00D85831">
        <w:t>0</w:t>
      </w:r>
      <w:r w:rsidRPr="00D85831">
        <w:t xml:space="preserve">.1. Участник </w:t>
      </w:r>
      <w:r w:rsidR="005C7963" w:rsidRPr="00D85831">
        <w:t>Откр</w:t>
      </w:r>
      <w:r w:rsidR="00D836E9" w:rsidRPr="00D85831">
        <w:t>ытого конкурса</w:t>
      </w:r>
      <w:r w:rsidRPr="00D85831">
        <w:t xml:space="preserve"> должен подготовить и представить в составе заявки на участие в </w:t>
      </w:r>
      <w:r w:rsidR="0021661A" w:rsidRPr="00D85831">
        <w:t>Открытом конкурсе</w:t>
      </w:r>
      <w:r w:rsidRPr="00D85831">
        <w:t xml:space="preserve"> </w:t>
      </w:r>
      <w:r w:rsidR="00E824D9" w:rsidRPr="00D85831">
        <w:t>Техническое п</w:t>
      </w:r>
      <w:r w:rsidRPr="00D85831">
        <w:t xml:space="preserve">редложение по </w:t>
      </w:r>
      <w:hyperlink w:anchor="_ФОРМА_3" w:history="1">
        <w:r w:rsidRPr="00D85831">
          <w:rPr>
            <w:rStyle w:val="af4"/>
            <w:color w:val="auto"/>
            <w:u w:val="none"/>
          </w:rPr>
          <w:t>Форме 3</w:t>
        </w:r>
      </w:hyperlink>
      <w:r w:rsidRPr="00D85831">
        <w:t xml:space="preserve">, согласно требованиям, установленным в Части В. «Технические требования» </w:t>
      </w:r>
      <w:r w:rsidR="003E2EEB" w:rsidRPr="00D85831">
        <w:t>документаци</w:t>
      </w:r>
      <w:r w:rsidR="00CA3C38">
        <w:t>и</w:t>
      </w:r>
      <w:r w:rsidR="003E2EEB" w:rsidRPr="00D85831">
        <w:t xml:space="preserve"> об </w:t>
      </w:r>
      <w:r w:rsidR="0021661A" w:rsidRPr="00D85831">
        <w:t>Открытом конкурсе</w:t>
      </w:r>
      <w:r w:rsidRPr="00D85831">
        <w:t>.</w:t>
      </w:r>
    </w:p>
    <w:p w:rsidR="00FC597F" w:rsidRPr="00D85831" w:rsidRDefault="00602C20" w:rsidP="0072354A">
      <w:pPr>
        <w:jc w:val="both"/>
      </w:pPr>
      <w:r w:rsidRPr="00D85831">
        <w:tab/>
        <w:t>4.1</w:t>
      </w:r>
      <w:r w:rsidR="00E72EFF" w:rsidRPr="00D85831">
        <w:t>0</w:t>
      </w:r>
      <w:r w:rsidRPr="00D85831">
        <w:t xml:space="preserve">.2. Непредставление Предложения </w:t>
      </w:r>
      <w:r w:rsidR="00431011" w:rsidRPr="00D85831">
        <w:t xml:space="preserve">по </w:t>
      </w:r>
      <w:hyperlink w:anchor="_ФОРМА_3" w:history="1">
        <w:r w:rsidR="00431011" w:rsidRPr="00D85831">
          <w:rPr>
            <w:rStyle w:val="af4"/>
            <w:color w:val="auto"/>
            <w:u w:val="none"/>
          </w:rPr>
          <w:t>Форме 3</w:t>
        </w:r>
      </w:hyperlink>
      <w:r w:rsidRPr="00D85831">
        <w:t>, несоблюдение его структуры и формы, представление в его составе неполного перечня и объема поставляемого товара, выполняемых работ, оказываемых услуг, требуемых согласно Части</w:t>
      </w:r>
      <w:proofErr w:type="gramStart"/>
      <w:r w:rsidRPr="00D85831">
        <w:t xml:space="preserve"> В</w:t>
      </w:r>
      <w:proofErr w:type="gramEnd"/>
      <w:r w:rsidRPr="00D85831">
        <w:t xml:space="preserve"> «Технические требования», считается существенным нарушением требований и условий </w:t>
      </w:r>
      <w:r w:rsidR="003E2EEB" w:rsidRPr="00D85831">
        <w:t>документаци</w:t>
      </w:r>
      <w:r w:rsidR="00CA3C38">
        <w:t>и</w:t>
      </w:r>
      <w:r w:rsidR="003E2EEB" w:rsidRPr="00D85831">
        <w:t xml:space="preserve"> об </w:t>
      </w:r>
      <w:r w:rsidR="0021661A" w:rsidRPr="00D85831">
        <w:t>Открытом конкурсе</w:t>
      </w:r>
      <w:r w:rsidRPr="00D85831">
        <w:t xml:space="preserve"> и влечет за собой отказ в допуске участника </w:t>
      </w:r>
      <w:r w:rsidR="005C7963" w:rsidRPr="00D85831">
        <w:t>Откр</w:t>
      </w:r>
      <w:r w:rsidR="00D836E9" w:rsidRPr="00D85831">
        <w:t>ытого конкурса</w:t>
      </w:r>
      <w:r w:rsidRPr="00D85831">
        <w:t xml:space="preserve">, подавшего такую заявку на участие в </w:t>
      </w:r>
      <w:r w:rsidR="0021661A" w:rsidRPr="00D85831">
        <w:t>Открытом конкурсе</w:t>
      </w:r>
      <w:r w:rsidRPr="00D85831">
        <w:t xml:space="preserve">, к участию в </w:t>
      </w:r>
      <w:r w:rsidR="0021661A" w:rsidRPr="00D85831">
        <w:t>Открытом конкурсе</w:t>
      </w:r>
      <w:r w:rsidRPr="00D85831">
        <w:t>.</w:t>
      </w:r>
      <w:bookmarkEnd w:id="66"/>
    </w:p>
    <w:p w:rsidR="00D82CD0" w:rsidRPr="00D85831" w:rsidRDefault="00D82CD0" w:rsidP="004C1468">
      <w:pPr>
        <w:jc w:val="both"/>
        <w:outlineLvl w:val="1"/>
      </w:pPr>
    </w:p>
    <w:p w:rsidR="00FA28A3" w:rsidRPr="00284A66" w:rsidRDefault="00FA28A3" w:rsidP="004C1468">
      <w:pPr>
        <w:pStyle w:val="3"/>
        <w:spacing w:before="0" w:after="0"/>
        <w:jc w:val="center"/>
        <w:rPr>
          <w:rFonts w:ascii="Times New Roman" w:hAnsi="Times New Roman"/>
          <w:b/>
          <w:bCs/>
          <w:caps/>
          <w:sz w:val="20"/>
        </w:rPr>
      </w:pPr>
      <w:bookmarkStart w:id="67" w:name="_Toc180234190"/>
      <w:bookmarkStart w:id="68" w:name="_Toc277229494"/>
      <w:bookmarkStart w:id="69" w:name="_Toc284844971"/>
      <w:bookmarkStart w:id="70" w:name="_Toc297666433"/>
      <w:r w:rsidRPr="00D85831">
        <w:rPr>
          <w:rFonts w:ascii="Times New Roman" w:hAnsi="Times New Roman"/>
          <w:b/>
          <w:bCs/>
          <w:caps/>
          <w:sz w:val="20"/>
        </w:rPr>
        <w:t xml:space="preserve">5. </w:t>
      </w:r>
      <w:bookmarkEnd w:id="67"/>
      <w:bookmarkEnd w:id="68"/>
      <w:r w:rsidR="006F3770" w:rsidRPr="00D85831">
        <w:rPr>
          <w:rFonts w:ascii="Times New Roman" w:hAnsi="Times New Roman"/>
          <w:b/>
          <w:bCs/>
          <w:sz w:val="20"/>
        </w:rPr>
        <w:t>Подача заявок на учас</w:t>
      </w:r>
      <w:r w:rsidR="006F3770" w:rsidRPr="00284A66">
        <w:rPr>
          <w:rFonts w:ascii="Times New Roman" w:hAnsi="Times New Roman"/>
          <w:b/>
          <w:bCs/>
          <w:sz w:val="20"/>
        </w:rPr>
        <w:t xml:space="preserve">тие в </w:t>
      </w:r>
      <w:r w:rsidR="0021661A" w:rsidRPr="00284A66">
        <w:rPr>
          <w:rFonts w:ascii="Times New Roman" w:hAnsi="Times New Roman"/>
          <w:b/>
          <w:bCs/>
          <w:sz w:val="20"/>
        </w:rPr>
        <w:t>Открытом конкурсе</w:t>
      </w:r>
    </w:p>
    <w:p w:rsidR="00FA28A3" w:rsidRPr="00D85831" w:rsidRDefault="00FA28A3" w:rsidP="004C1468"/>
    <w:p w:rsidR="00FA28A3" w:rsidRPr="00D85831" w:rsidRDefault="00FA28A3" w:rsidP="004C1468">
      <w:pPr>
        <w:tabs>
          <w:tab w:val="left" w:pos="360"/>
        </w:tabs>
        <w:jc w:val="both"/>
        <w:outlineLvl w:val="3"/>
        <w:rPr>
          <w:b/>
          <w:bCs/>
        </w:rPr>
      </w:pPr>
      <w:bookmarkStart w:id="71" w:name="_Toc123405475"/>
      <w:bookmarkStart w:id="72" w:name="_Ref119429644"/>
      <w:bookmarkStart w:id="73" w:name="_Toc180234191"/>
      <w:bookmarkEnd w:id="71"/>
      <w:r w:rsidRPr="00D85831">
        <w:rPr>
          <w:b/>
          <w:bCs/>
        </w:rPr>
        <w:t xml:space="preserve">5.1. Срок и порядок подачи заявок на участие в </w:t>
      </w:r>
      <w:r w:rsidR="0021661A" w:rsidRPr="00D85831">
        <w:rPr>
          <w:b/>
          <w:bCs/>
        </w:rPr>
        <w:t>Открытом конкурсе</w:t>
      </w:r>
      <w:bookmarkEnd w:id="72"/>
      <w:bookmarkEnd w:id="73"/>
      <w:r w:rsidR="006F3770" w:rsidRPr="00D85831">
        <w:rPr>
          <w:b/>
          <w:bCs/>
        </w:rPr>
        <w:t xml:space="preserve"> </w:t>
      </w:r>
    </w:p>
    <w:p w:rsidR="00FA28A3" w:rsidRPr="00D85831" w:rsidRDefault="00FA28A3" w:rsidP="004C1468">
      <w:pPr>
        <w:jc w:val="both"/>
      </w:pPr>
      <w:bookmarkStart w:id="74" w:name="_Ref119429546"/>
      <w:r w:rsidRPr="00D85831">
        <w:tab/>
        <w:t xml:space="preserve">5.1.1. Датой начала срока подачи заявок на участие в </w:t>
      </w:r>
      <w:r w:rsidR="0021661A" w:rsidRPr="00D85831">
        <w:t>Открытом конкурсе</w:t>
      </w:r>
      <w:r w:rsidRPr="00D85831">
        <w:t xml:space="preserve"> является день, размещения на Официальном сайте извещения о проведении </w:t>
      </w:r>
      <w:r w:rsidR="005C7963" w:rsidRPr="00D85831">
        <w:t>Откр</w:t>
      </w:r>
      <w:r w:rsidR="00D836E9" w:rsidRPr="00D85831">
        <w:t>ытого конкурса</w:t>
      </w:r>
      <w:r w:rsidR="00C00DE9" w:rsidRPr="00D85831">
        <w:t>, если в документации не указано иное</w:t>
      </w:r>
      <w:r w:rsidRPr="00D85831">
        <w:t>.</w:t>
      </w:r>
    </w:p>
    <w:p w:rsidR="00FA28A3" w:rsidRPr="00D85831" w:rsidRDefault="00FA28A3" w:rsidP="004C1468">
      <w:pPr>
        <w:jc w:val="both"/>
      </w:pPr>
      <w:r w:rsidRPr="00D85831">
        <w:tab/>
        <w:t xml:space="preserve">5.1.2. Прием заявок на участие в </w:t>
      </w:r>
      <w:r w:rsidR="0021661A" w:rsidRPr="00D85831">
        <w:t>Открытом конкурсе</w:t>
      </w:r>
      <w:r w:rsidRPr="00D85831">
        <w:t xml:space="preserve"> прекращается в день </w:t>
      </w:r>
      <w:r w:rsidR="0051178A" w:rsidRPr="00D85831">
        <w:t>окончания подачи заявок</w:t>
      </w:r>
      <w:r w:rsidRPr="00D85831">
        <w:t xml:space="preserve"> на участие в </w:t>
      </w:r>
      <w:r w:rsidR="0021661A" w:rsidRPr="00D85831">
        <w:t>Открытом конкурсе</w:t>
      </w:r>
      <w:r w:rsidRPr="00D85831">
        <w:t xml:space="preserve">, но не раньше времени, указанного в извещении о проведении </w:t>
      </w:r>
      <w:r w:rsidR="005C7963" w:rsidRPr="00D85831">
        <w:t>Откр</w:t>
      </w:r>
      <w:r w:rsidR="00D836E9" w:rsidRPr="00D85831">
        <w:t>ытого конкурса</w:t>
      </w:r>
      <w:r w:rsidRPr="00D85831">
        <w:t xml:space="preserve"> и Информационной карте </w:t>
      </w:r>
      <w:r w:rsidR="005C7963" w:rsidRPr="00D85831">
        <w:t>Откр</w:t>
      </w:r>
      <w:r w:rsidR="00D836E9" w:rsidRPr="00D85831">
        <w:t>ытого конкурса</w:t>
      </w:r>
      <w:r w:rsidRPr="00D85831">
        <w:t>.</w:t>
      </w:r>
      <w:bookmarkStart w:id="75" w:name="_Ref119429444"/>
      <w:bookmarkEnd w:id="74"/>
      <w:bookmarkEnd w:id="75"/>
    </w:p>
    <w:p w:rsidR="00FA28A3" w:rsidRPr="00D85831" w:rsidRDefault="00FA28A3" w:rsidP="00E72EFF">
      <w:pPr>
        <w:pStyle w:val="a7"/>
        <w:jc w:val="both"/>
        <w:rPr>
          <w:b w:val="0"/>
          <w:sz w:val="20"/>
        </w:rPr>
      </w:pPr>
      <w:r w:rsidRPr="00D85831">
        <w:rPr>
          <w:sz w:val="20"/>
        </w:rPr>
        <w:tab/>
      </w:r>
      <w:r w:rsidRPr="00D85831">
        <w:rPr>
          <w:b w:val="0"/>
          <w:sz w:val="20"/>
        </w:rPr>
        <w:t>5.1.3.</w:t>
      </w:r>
      <w:r w:rsidRPr="00D85831">
        <w:rPr>
          <w:sz w:val="20"/>
        </w:rPr>
        <w:t xml:space="preserve"> </w:t>
      </w:r>
      <w:r w:rsidRPr="00D85831">
        <w:rPr>
          <w:b w:val="0"/>
          <w:sz w:val="20"/>
        </w:rPr>
        <w:t xml:space="preserve">Заявка на участие в </w:t>
      </w:r>
      <w:r w:rsidR="0021661A" w:rsidRPr="00D85831">
        <w:rPr>
          <w:b w:val="0"/>
          <w:sz w:val="20"/>
        </w:rPr>
        <w:t>Открытом конкурсе</w:t>
      </w:r>
      <w:r w:rsidRPr="00D85831">
        <w:rPr>
          <w:b w:val="0"/>
          <w:sz w:val="20"/>
        </w:rPr>
        <w:t>, включающая все требуемые документы, направляется нарочно по адресу:</w:t>
      </w:r>
      <w:r w:rsidRPr="00D85831">
        <w:rPr>
          <w:sz w:val="20"/>
        </w:rPr>
        <w:t xml:space="preserve"> </w:t>
      </w:r>
      <w:r w:rsidR="00A21F24" w:rsidRPr="00D85831">
        <w:rPr>
          <w:b w:val="0"/>
          <w:sz w:val="20"/>
        </w:rPr>
        <w:t xml:space="preserve">Российская Федерация, </w:t>
      </w:r>
      <w:r w:rsidR="00B46596">
        <w:rPr>
          <w:sz w:val="20"/>
        </w:rPr>
        <w:t>400066</w:t>
      </w:r>
      <w:r w:rsidR="00A21F24" w:rsidRPr="00A21F24">
        <w:rPr>
          <w:sz w:val="20"/>
        </w:rPr>
        <w:t xml:space="preserve">, г. Волгоград, пл. Павших Борцов, </w:t>
      </w:r>
      <w:proofErr w:type="spellStart"/>
      <w:r w:rsidR="00B46596">
        <w:rPr>
          <w:sz w:val="20"/>
        </w:rPr>
        <w:t>зд</w:t>
      </w:r>
      <w:proofErr w:type="spellEnd"/>
      <w:r w:rsidR="00B46596">
        <w:rPr>
          <w:sz w:val="20"/>
        </w:rPr>
        <w:t xml:space="preserve">. </w:t>
      </w:r>
      <w:r w:rsidR="00A21F24" w:rsidRPr="00A21F24">
        <w:rPr>
          <w:sz w:val="20"/>
        </w:rPr>
        <w:t xml:space="preserve">1, кабинет </w:t>
      </w:r>
      <w:r w:rsidR="001A47CD">
        <w:rPr>
          <w:sz w:val="20"/>
        </w:rPr>
        <w:t>3-</w:t>
      </w:r>
      <w:r w:rsidR="00443E8C">
        <w:rPr>
          <w:sz w:val="20"/>
        </w:rPr>
        <w:t>41</w:t>
      </w:r>
      <w:r w:rsidRPr="00A21F24">
        <w:rPr>
          <w:sz w:val="20"/>
        </w:rPr>
        <w:t>,</w:t>
      </w:r>
      <w:r w:rsidRPr="00D85831">
        <w:rPr>
          <w:sz w:val="20"/>
        </w:rPr>
        <w:t xml:space="preserve"> </w:t>
      </w:r>
      <w:r w:rsidRPr="00D85831">
        <w:rPr>
          <w:b w:val="0"/>
          <w:sz w:val="20"/>
        </w:rPr>
        <w:t xml:space="preserve">или с использованием услуг почтовой связи с тем, чтобы обеспечить ее получение Заказчиком не позднее даты и времени (даты окончания подачи заявок на участие в </w:t>
      </w:r>
      <w:r w:rsidR="0021661A" w:rsidRPr="00D85831">
        <w:rPr>
          <w:b w:val="0"/>
          <w:sz w:val="20"/>
        </w:rPr>
        <w:t>Открытом конкурсе</w:t>
      </w:r>
      <w:r w:rsidRPr="00D85831">
        <w:rPr>
          <w:b w:val="0"/>
          <w:sz w:val="20"/>
        </w:rPr>
        <w:t xml:space="preserve">), указанных в Информационной карте </w:t>
      </w:r>
      <w:r w:rsidR="005C7963" w:rsidRPr="00D85831">
        <w:rPr>
          <w:b w:val="0"/>
          <w:sz w:val="20"/>
        </w:rPr>
        <w:t>Откр</w:t>
      </w:r>
      <w:r w:rsidR="00D836E9" w:rsidRPr="00D85831">
        <w:rPr>
          <w:b w:val="0"/>
          <w:sz w:val="20"/>
        </w:rPr>
        <w:t>ытого конкурса</w:t>
      </w:r>
      <w:r w:rsidRPr="00D85831">
        <w:rPr>
          <w:b w:val="0"/>
          <w:sz w:val="20"/>
        </w:rPr>
        <w:t>.</w:t>
      </w:r>
    </w:p>
    <w:p w:rsidR="00FA28A3" w:rsidRPr="00D85831" w:rsidRDefault="00FA28A3" w:rsidP="004C1468">
      <w:pPr>
        <w:jc w:val="both"/>
      </w:pPr>
      <w:r w:rsidRPr="00D85831">
        <w:tab/>
        <w:t xml:space="preserve">5.1.4. Поступившие конверты с заявками на участие в </w:t>
      </w:r>
      <w:r w:rsidR="0021661A" w:rsidRPr="00D85831">
        <w:t>Открытом конкурсе</w:t>
      </w:r>
      <w:r w:rsidRPr="00D85831">
        <w:t xml:space="preserve"> регистрируются в Журнале регистрации заявок на участие, в порядке поступления конвертов с заявками на участие в </w:t>
      </w:r>
      <w:r w:rsidR="0021661A" w:rsidRPr="00D85831">
        <w:t>Открытом конкурсе</w:t>
      </w:r>
      <w:r w:rsidRPr="00D85831">
        <w:t>.</w:t>
      </w:r>
    </w:p>
    <w:p w:rsidR="00767A15" w:rsidRPr="00D85831" w:rsidRDefault="00215795" w:rsidP="004C1468">
      <w:pPr>
        <w:ind w:firstLine="720"/>
        <w:jc w:val="both"/>
      </w:pPr>
      <w:r w:rsidRPr="00D85831">
        <w:t>В названном журнале указываются следующие сведения:</w:t>
      </w:r>
    </w:p>
    <w:p w:rsidR="00215795" w:rsidRPr="00D85831" w:rsidRDefault="00215795" w:rsidP="004C1468">
      <w:pPr>
        <w:ind w:firstLine="720"/>
        <w:jc w:val="both"/>
      </w:pPr>
      <w:r w:rsidRPr="00D85831">
        <w:t>1) регистрационный номер заявки на участие в закупке;</w:t>
      </w:r>
    </w:p>
    <w:p w:rsidR="00215795" w:rsidRPr="00D85831" w:rsidRDefault="00215795" w:rsidP="004C1468">
      <w:pPr>
        <w:ind w:firstLine="720"/>
        <w:jc w:val="both"/>
      </w:pPr>
      <w:r w:rsidRPr="00D85831">
        <w:t>2) дата и время поступления конверта с заявкой на участие в закупке;</w:t>
      </w:r>
    </w:p>
    <w:p w:rsidR="00215795" w:rsidRPr="00D85831" w:rsidRDefault="00215795" w:rsidP="004C1468">
      <w:pPr>
        <w:ind w:firstLine="720"/>
        <w:jc w:val="both"/>
      </w:pPr>
      <w:r w:rsidRPr="00D85831">
        <w:t>3) способ подачи заявки на участие в закупке (лично, посредством почтовой связи);</w:t>
      </w:r>
    </w:p>
    <w:p w:rsidR="00215795" w:rsidRPr="00D85831" w:rsidRDefault="00215795" w:rsidP="004C1468">
      <w:pPr>
        <w:ind w:firstLine="720"/>
        <w:jc w:val="both"/>
      </w:pPr>
      <w:r w:rsidRPr="00D85831">
        <w:t>4) состояние конверта с заявкой: наличие либо отсутствие повреждений, признаков вскрытия и т.п.</w:t>
      </w:r>
    </w:p>
    <w:p w:rsidR="00215795" w:rsidRPr="00D85831" w:rsidRDefault="00215795" w:rsidP="004C1468">
      <w:pPr>
        <w:ind w:firstLine="720"/>
        <w:jc w:val="both"/>
      </w:pPr>
      <w:r w:rsidRPr="00D85831">
        <w:t>Факт подачи заявки заверяется в журнале подписью секретаря комиссии по закупкам.</w:t>
      </w:r>
    </w:p>
    <w:p w:rsidR="00215795" w:rsidRPr="00D85831" w:rsidRDefault="00215795" w:rsidP="004C1468">
      <w:pPr>
        <w:ind w:firstLine="720"/>
        <w:jc w:val="both"/>
      </w:pPr>
      <w:r w:rsidRPr="00D85831">
        <w:t>5.1.5. По требованию участника Открытого конкурса секретарь комиссии по закупкам может выдать расписку в получении конверта с заявкой на участие в Открытом конкурсе</w:t>
      </w:r>
      <w:r w:rsidR="00847F76" w:rsidRPr="00D85831">
        <w:t xml:space="preserve"> с указанием состояния конверта (наличие повреждений, признаков вскрытия), даты и времени получения заявки, ее регистрационного номера.</w:t>
      </w:r>
    </w:p>
    <w:p w:rsidR="00847F76" w:rsidRPr="00D85831" w:rsidRDefault="00F15565" w:rsidP="004C1468">
      <w:pPr>
        <w:jc w:val="both"/>
      </w:pPr>
      <w:r w:rsidRPr="00D85831">
        <w:tab/>
      </w:r>
      <w:r w:rsidR="00FA28A3" w:rsidRPr="00D85831">
        <w:t>5.1.</w:t>
      </w:r>
      <w:r w:rsidR="00847F76" w:rsidRPr="00D85831">
        <w:t>6</w:t>
      </w:r>
      <w:r w:rsidR="00FA28A3" w:rsidRPr="00D85831">
        <w:t xml:space="preserve">. Участник </w:t>
      </w:r>
      <w:r w:rsidR="005C7963" w:rsidRPr="00D85831">
        <w:t>Откр</w:t>
      </w:r>
      <w:r w:rsidR="00D836E9" w:rsidRPr="00D85831">
        <w:t>ытого конкурса</w:t>
      </w:r>
      <w:r w:rsidR="00FA28A3" w:rsidRPr="00D85831">
        <w:t xml:space="preserve"> вправе подать только одну заявку на участие в </w:t>
      </w:r>
      <w:r w:rsidR="0021661A" w:rsidRPr="00D85831">
        <w:t>Открытом конкурсе</w:t>
      </w:r>
      <w:r w:rsidR="00FA28A3" w:rsidRPr="00D85831">
        <w:t xml:space="preserve"> в отношении каждого предмета </w:t>
      </w:r>
      <w:r w:rsidR="005C7963" w:rsidRPr="00D85831">
        <w:t>Откр</w:t>
      </w:r>
      <w:r w:rsidR="00D836E9" w:rsidRPr="00D85831">
        <w:t>ытого конкурса</w:t>
      </w:r>
      <w:r w:rsidR="00FA28A3" w:rsidRPr="00D85831">
        <w:t xml:space="preserve"> (лота). </w:t>
      </w:r>
      <w:r w:rsidR="00431011" w:rsidRPr="00D85831">
        <w:t>Участник закупки вправе изменить или отозвать свою заявку до истечения срока подачи заявок. Заявка на участие в такой закупке является измененной или отозванной, если изменение осуществлено или уведомление об отзыве заявки получено заказчиком до истечения срока подачи заявок на участие в такой закупке.</w:t>
      </w:r>
    </w:p>
    <w:p w:rsidR="00FA28A3" w:rsidRPr="00D85831" w:rsidRDefault="00FA28A3" w:rsidP="004C1468">
      <w:pPr>
        <w:jc w:val="both"/>
      </w:pPr>
      <w:r w:rsidRPr="00D85831">
        <w:tab/>
        <w:t>5.1.</w:t>
      </w:r>
      <w:r w:rsidR="00847F76" w:rsidRPr="00D85831">
        <w:t>7</w:t>
      </w:r>
      <w:r w:rsidRPr="00D85831">
        <w:t xml:space="preserve">. Участники </w:t>
      </w:r>
      <w:r w:rsidR="005C7963" w:rsidRPr="00D85831">
        <w:t>Откр</w:t>
      </w:r>
      <w:r w:rsidR="00D836E9" w:rsidRPr="00D85831">
        <w:t>ытого конкурса</w:t>
      </w:r>
      <w:r w:rsidRPr="00D85831">
        <w:t xml:space="preserve">, подавшие заявки на участие в </w:t>
      </w:r>
      <w:r w:rsidR="0021661A" w:rsidRPr="00D85831">
        <w:t>Открытом конкурсе</w:t>
      </w:r>
      <w:r w:rsidRPr="00D85831">
        <w:t xml:space="preserve">, и Заказчик обязаны обеспечить конфиденциальность сведений, содержащихся в таких заявках до вскрытия конвертов с заявками на участие в </w:t>
      </w:r>
      <w:r w:rsidR="0021661A" w:rsidRPr="00D85831">
        <w:t>Открытом конкурсе</w:t>
      </w:r>
      <w:r w:rsidRPr="00D85831">
        <w:t xml:space="preserve">. Лица, осуществляющие хранение конвертов с заявками на участие в </w:t>
      </w:r>
      <w:r w:rsidR="0021661A" w:rsidRPr="00D85831">
        <w:t>Открытом конкурсе</w:t>
      </w:r>
      <w:r w:rsidRPr="00D85831">
        <w:t>, не вправе допускать повреждение таких конвертов до момента их вскрытия.</w:t>
      </w:r>
    </w:p>
    <w:p w:rsidR="00FA28A3" w:rsidRPr="00D85831" w:rsidRDefault="00FA28A3" w:rsidP="004C1468">
      <w:pPr>
        <w:jc w:val="both"/>
      </w:pPr>
      <w:r w:rsidRPr="00D85831">
        <w:tab/>
        <w:t>5.1.</w:t>
      </w:r>
      <w:r w:rsidR="00E824D9" w:rsidRPr="00D85831">
        <w:t>8</w:t>
      </w:r>
      <w:r w:rsidRPr="00D85831">
        <w:t xml:space="preserve">. </w:t>
      </w:r>
      <w:bookmarkStart w:id="76" w:name="_Toc123405476"/>
      <w:bookmarkStart w:id="77" w:name="_Ref119429670"/>
      <w:bookmarkEnd w:id="76"/>
      <w:r w:rsidRPr="00D85831">
        <w:t xml:space="preserve">Участник </w:t>
      </w:r>
      <w:r w:rsidR="005C7963" w:rsidRPr="00D85831">
        <w:t>Откр</w:t>
      </w:r>
      <w:r w:rsidR="00D836E9" w:rsidRPr="00D85831">
        <w:t>ытого конкурса</w:t>
      </w:r>
      <w:r w:rsidRPr="00D85831">
        <w:t xml:space="preserve"> подает заявку на участие в </w:t>
      </w:r>
      <w:r w:rsidR="0021661A" w:rsidRPr="00D85831">
        <w:t>Открытом конкурсе</w:t>
      </w:r>
      <w:r w:rsidRPr="00D85831">
        <w:t xml:space="preserve"> в письменной форме в запечатанном конверте. При этом на таком конверте указывается наименование </w:t>
      </w:r>
      <w:r w:rsidR="005C7963" w:rsidRPr="00D85831">
        <w:t>Откр</w:t>
      </w:r>
      <w:r w:rsidR="00D836E9" w:rsidRPr="00D85831">
        <w:t>ытого конкурса</w:t>
      </w:r>
      <w:r w:rsidRPr="00D85831">
        <w:t xml:space="preserve"> (лота), на участие в котором подается данная заявка. Участник </w:t>
      </w:r>
      <w:r w:rsidR="005C7963" w:rsidRPr="00D85831">
        <w:t>Откр</w:t>
      </w:r>
      <w:r w:rsidR="00D836E9" w:rsidRPr="00D85831">
        <w:t>ытого конкурса</w:t>
      </w:r>
      <w:r w:rsidRPr="00D85831">
        <w:t xml:space="preserve"> вправе не указывать на таком конверте свое фирменное наименование, почтовый адрес (для юридического лица) или фамилию, имя, отчество, сведения о месте жительства (для физического лица). </w:t>
      </w:r>
    </w:p>
    <w:p w:rsidR="00C55A35" w:rsidRPr="00D85831" w:rsidRDefault="00C55A35" w:rsidP="004C1468">
      <w:pPr>
        <w:jc w:val="both"/>
        <w:outlineLvl w:val="3"/>
        <w:rPr>
          <w:b/>
          <w:bCs/>
        </w:rPr>
      </w:pPr>
      <w:bookmarkStart w:id="78" w:name="_Toc180234192"/>
    </w:p>
    <w:p w:rsidR="00FA28A3" w:rsidRPr="00D85831" w:rsidRDefault="00C55A35" w:rsidP="004C1468">
      <w:pPr>
        <w:jc w:val="both"/>
        <w:outlineLvl w:val="3"/>
        <w:rPr>
          <w:b/>
          <w:bCs/>
        </w:rPr>
      </w:pPr>
      <w:r w:rsidRPr="00D85831">
        <w:rPr>
          <w:b/>
          <w:bCs/>
        </w:rPr>
        <w:t>5</w:t>
      </w:r>
      <w:r w:rsidR="00FA28A3" w:rsidRPr="00D85831">
        <w:rPr>
          <w:b/>
          <w:bCs/>
        </w:rPr>
        <w:t xml:space="preserve">.2. Изменения заявок на участие в </w:t>
      </w:r>
      <w:r w:rsidR="0021661A" w:rsidRPr="00D85831">
        <w:rPr>
          <w:b/>
          <w:bCs/>
        </w:rPr>
        <w:t>Открытом конкурсе</w:t>
      </w:r>
      <w:bookmarkEnd w:id="77"/>
      <w:bookmarkEnd w:id="78"/>
    </w:p>
    <w:p w:rsidR="00FA28A3" w:rsidRPr="00D85831" w:rsidRDefault="00FA28A3" w:rsidP="004C1468">
      <w:pPr>
        <w:jc w:val="both"/>
      </w:pPr>
      <w:r w:rsidRPr="00D85831">
        <w:rPr>
          <w:b/>
          <w:bCs/>
        </w:rPr>
        <w:tab/>
      </w:r>
      <w:r w:rsidR="00C55A35" w:rsidRPr="00D85831">
        <w:rPr>
          <w:bCs/>
        </w:rPr>
        <w:t>5</w:t>
      </w:r>
      <w:r w:rsidRPr="00D85831">
        <w:t xml:space="preserve">.2.1. Участник </w:t>
      </w:r>
      <w:r w:rsidR="005C7963" w:rsidRPr="00D85831">
        <w:t>Откр</w:t>
      </w:r>
      <w:r w:rsidR="00D836E9" w:rsidRPr="00D85831">
        <w:t>ытого конкурса</w:t>
      </w:r>
      <w:r w:rsidRPr="00D85831">
        <w:t xml:space="preserve">, подавший заявку на участие в </w:t>
      </w:r>
      <w:r w:rsidR="0021661A" w:rsidRPr="00D85831">
        <w:t>Открытом конкурсе</w:t>
      </w:r>
      <w:r w:rsidRPr="00D85831">
        <w:t xml:space="preserve">, вправе изменить заявку на участие в </w:t>
      </w:r>
      <w:r w:rsidR="0021661A" w:rsidRPr="00D85831">
        <w:t>Открытом конкурсе</w:t>
      </w:r>
      <w:r w:rsidRPr="00D85831">
        <w:t xml:space="preserve"> в любое время до момента </w:t>
      </w:r>
      <w:r w:rsidR="00517304" w:rsidRPr="00D85831">
        <w:t>окончания подачи заявок</w:t>
      </w:r>
      <w:r w:rsidR="00C55A35" w:rsidRPr="00D85831">
        <w:t xml:space="preserve"> на участие в </w:t>
      </w:r>
      <w:r w:rsidR="0021661A" w:rsidRPr="00D85831">
        <w:t>Открытом конкурсе</w:t>
      </w:r>
      <w:r w:rsidR="00C55A35" w:rsidRPr="00D85831">
        <w:t>.</w:t>
      </w:r>
    </w:p>
    <w:p w:rsidR="00FA28A3" w:rsidRPr="00D85831" w:rsidRDefault="00FA28A3" w:rsidP="004C1468">
      <w:pPr>
        <w:jc w:val="both"/>
      </w:pPr>
      <w:r w:rsidRPr="00D85831">
        <w:tab/>
      </w:r>
      <w:r w:rsidR="00C55A35" w:rsidRPr="00D85831">
        <w:t>5</w:t>
      </w:r>
      <w:r w:rsidRPr="00D85831">
        <w:t xml:space="preserve">.2.2. Изменения, внесенные в заявку на участие в </w:t>
      </w:r>
      <w:r w:rsidR="0021661A" w:rsidRPr="00D85831">
        <w:t>Открытом конкурсе</w:t>
      </w:r>
      <w:r w:rsidRPr="00D85831">
        <w:t xml:space="preserve">, считаются неотъемлемой частью заявки на участие в </w:t>
      </w:r>
      <w:r w:rsidR="0021661A" w:rsidRPr="00D85831">
        <w:t>Открытом конкурсе</w:t>
      </w:r>
      <w:r w:rsidR="00C55A35" w:rsidRPr="00D85831">
        <w:t>.</w:t>
      </w:r>
    </w:p>
    <w:p w:rsidR="00FA28A3" w:rsidRPr="00D85831" w:rsidRDefault="00C55A35" w:rsidP="004C1468">
      <w:pPr>
        <w:jc w:val="both"/>
      </w:pPr>
      <w:r w:rsidRPr="00D85831">
        <w:tab/>
        <w:t>5</w:t>
      </w:r>
      <w:r w:rsidR="00FA28A3" w:rsidRPr="00D85831">
        <w:t xml:space="preserve">.2.3. Заявки на участие в </w:t>
      </w:r>
      <w:r w:rsidR="0021661A" w:rsidRPr="00D85831">
        <w:t>Открытом конкурсе</w:t>
      </w:r>
      <w:r w:rsidR="00FA28A3" w:rsidRPr="00D85831">
        <w:t xml:space="preserve"> изменяются в следующем порядке.</w:t>
      </w:r>
    </w:p>
    <w:p w:rsidR="00FA28A3" w:rsidRPr="00D85831" w:rsidRDefault="00FA28A3" w:rsidP="004C1468">
      <w:pPr>
        <w:jc w:val="both"/>
      </w:pPr>
      <w:r w:rsidRPr="00D85831">
        <w:lastRenderedPageBreak/>
        <w:tab/>
        <w:t xml:space="preserve">Изменения заявки на участие в </w:t>
      </w:r>
      <w:r w:rsidR="0021661A" w:rsidRPr="00D85831">
        <w:t>Открытом конкурсе</w:t>
      </w:r>
      <w:r w:rsidRPr="00D85831">
        <w:t xml:space="preserve"> подаются в запечатанном конверте. На соответствующем конверте указываются: наименование </w:t>
      </w:r>
      <w:r w:rsidR="005C7963" w:rsidRPr="00D85831">
        <w:t>Откр</w:t>
      </w:r>
      <w:r w:rsidR="00D836E9" w:rsidRPr="00D85831">
        <w:t>ытого конкурса</w:t>
      </w:r>
      <w:r w:rsidRPr="00D85831">
        <w:t xml:space="preserve">, индивидуальный регистрационный номер заявки на участие в </w:t>
      </w:r>
      <w:r w:rsidR="0021661A" w:rsidRPr="00D85831">
        <w:t>Открытом конкурсе</w:t>
      </w:r>
      <w:r w:rsidRPr="00D85831">
        <w:t xml:space="preserve">, в следующем порядке: «Изменение заявки на участие в </w:t>
      </w:r>
      <w:r w:rsidR="0021661A" w:rsidRPr="00D85831">
        <w:t>Открытом конкурсе</w:t>
      </w:r>
      <w:r w:rsidRPr="00D85831">
        <w:t xml:space="preserve"> _____________ </w:t>
      </w:r>
      <w:r w:rsidRPr="00D85831">
        <w:rPr>
          <w:i/>
          <w:iCs/>
        </w:rPr>
        <w:t xml:space="preserve">(наименование </w:t>
      </w:r>
      <w:r w:rsidR="005C7963" w:rsidRPr="00D85831">
        <w:rPr>
          <w:i/>
          <w:iCs/>
        </w:rPr>
        <w:t>Откр</w:t>
      </w:r>
      <w:r w:rsidR="00D836E9" w:rsidRPr="00D85831">
        <w:rPr>
          <w:i/>
          <w:iCs/>
        </w:rPr>
        <w:t>ытого конкурса</w:t>
      </w:r>
      <w:r w:rsidRPr="00D85831">
        <w:rPr>
          <w:i/>
          <w:iCs/>
        </w:rPr>
        <w:t xml:space="preserve">) </w:t>
      </w:r>
      <w:r w:rsidRPr="00D85831">
        <w:t xml:space="preserve"> Индивидуальный регистрационный номер заявки </w:t>
      </w:r>
      <w:r w:rsidRPr="00D85831">
        <w:rPr>
          <w:i/>
          <w:iCs/>
        </w:rPr>
        <w:t>______</w:t>
      </w:r>
      <w:r w:rsidR="00C55A35" w:rsidRPr="00D85831">
        <w:t>».</w:t>
      </w:r>
    </w:p>
    <w:p w:rsidR="00FA28A3" w:rsidRPr="00D85831" w:rsidRDefault="00FA28A3" w:rsidP="004C1468">
      <w:pPr>
        <w:jc w:val="both"/>
      </w:pPr>
      <w:r w:rsidRPr="00D85831">
        <w:tab/>
        <w:t xml:space="preserve">Изменения заявки на участие в </w:t>
      </w:r>
      <w:r w:rsidR="0021661A" w:rsidRPr="00D85831">
        <w:t>Открытом конкурсе</w:t>
      </w:r>
      <w:r w:rsidRPr="00D85831">
        <w:t xml:space="preserve"> должны быть оформлены в порядке, установленном для оформления заявок на участие в </w:t>
      </w:r>
      <w:r w:rsidR="0021661A" w:rsidRPr="00D85831">
        <w:t>Открытом конкурсе</w:t>
      </w:r>
      <w:r w:rsidRPr="00D85831">
        <w:t xml:space="preserve"> в соответствии с </w:t>
      </w:r>
      <w:r w:rsidR="00C55A35" w:rsidRPr="00D85831">
        <w:t>Раздел</w:t>
      </w:r>
      <w:r w:rsidR="00F93C00" w:rsidRPr="00D85831">
        <w:t>ом 4.9</w:t>
      </w:r>
      <w:r w:rsidR="00C55A35" w:rsidRPr="00D85831">
        <w:t>.</w:t>
      </w:r>
    </w:p>
    <w:p w:rsidR="00FA28A3" w:rsidRPr="00D85831" w:rsidRDefault="00FA28A3" w:rsidP="004C1468">
      <w:pPr>
        <w:jc w:val="both"/>
      </w:pPr>
      <w:r w:rsidRPr="00D85831">
        <w:tab/>
        <w:t xml:space="preserve">Изменения заявок на участие в </w:t>
      </w:r>
      <w:r w:rsidR="0021661A" w:rsidRPr="00D85831">
        <w:t>Открытом конкурсе</w:t>
      </w:r>
      <w:r w:rsidRPr="00D85831">
        <w:t xml:space="preserve"> подаются по адресу, указанному в извещении о проведении </w:t>
      </w:r>
      <w:r w:rsidR="005C7963" w:rsidRPr="00D85831">
        <w:t>Откр</w:t>
      </w:r>
      <w:r w:rsidR="00D836E9" w:rsidRPr="00D85831">
        <w:t>ытого конкурса</w:t>
      </w:r>
      <w:r w:rsidRPr="00D85831">
        <w:t xml:space="preserve"> и в пункте </w:t>
      </w:r>
      <w:r w:rsidR="00C55A35" w:rsidRPr="00D85831">
        <w:t>5.1.3.</w:t>
      </w:r>
      <w:r w:rsidRPr="00D85831">
        <w:t xml:space="preserve"> настоящего Раздела.</w:t>
      </w:r>
    </w:p>
    <w:p w:rsidR="00FA28A3" w:rsidRPr="00D85831" w:rsidRDefault="00FA28A3" w:rsidP="004C1468">
      <w:pPr>
        <w:jc w:val="both"/>
      </w:pPr>
      <w:r w:rsidRPr="00D85831">
        <w:tab/>
      </w:r>
      <w:r w:rsidR="00C55A35" w:rsidRPr="00D85831">
        <w:t>5</w:t>
      </w:r>
      <w:r w:rsidRPr="00D85831">
        <w:t xml:space="preserve">.2.4. Изменения заявок на участие в </w:t>
      </w:r>
      <w:r w:rsidR="0021661A" w:rsidRPr="00D85831">
        <w:t>Открытом конкурсе</w:t>
      </w:r>
      <w:r w:rsidRPr="00D85831">
        <w:t xml:space="preserve"> регистрируются в Журнале регистрации заявок на участие в </w:t>
      </w:r>
      <w:r w:rsidR="0021661A" w:rsidRPr="00D85831">
        <w:t>Открытом конкурсе</w:t>
      </w:r>
      <w:r w:rsidRPr="00D85831">
        <w:t xml:space="preserve"> в порядке, установленном в </w:t>
      </w:r>
      <w:r w:rsidR="00C55A35" w:rsidRPr="00D85831">
        <w:t>пункте 5.1.4. настоящего Раздела.</w:t>
      </w:r>
    </w:p>
    <w:p w:rsidR="00FA28A3" w:rsidRPr="00D85831" w:rsidRDefault="00FA28A3" w:rsidP="004C1468">
      <w:pPr>
        <w:jc w:val="both"/>
      </w:pPr>
      <w:r w:rsidRPr="00D85831">
        <w:tab/>
      </w:r>
      <w:r w:rsidR="00C55A35" w:rsidRPr="00D85831">
        <w:t>5</w:t>
      </w:r>
      <w:r w:rsidRPr="00D85831">
        <w:t xml:space="preserve">.2.5. Участники </w:t>
      </w:r>
      <w:r w:rsidR="005C7963" w:rsidRPr="00D85831">
        <w:t>Откр</w:t>
      </w:r>
      <w:r w:rsidR="00D836E9" w:rsidRPr="00D85831">
        <w:t>ытого конкурса</w:t>
      </w:r>
      <w:r w:rsidRPr="00D85831">
        <w:t xml:space="preserve">, подавшие изменения заявок на участие в </w:t>
      </w:r>
      <w:r w:rsidR="0021661A" w:rsidRPr="00D85831">
        <w:t>Открытом конкурсе</w:t>
      </w:r>
      <w:r w:rsidRPr="00D85831">
        <w:t xml:space="preserve"> и Заказчик обязаны обеспечить конфиденциальность сведений, содержащихся в таких изменениях заявок на участие в </w:t>
      </w:r>
      <w:r w:rsidR="0021661A" w:rsidRPr="00D85831">
        <w:t>Открытом конкурсе</w:t>
      </w:r>
      <w:r w:rsidRPr="00D85831">
        <w:t xml:space="preserve"> до вскрытия конвертов с заявками на участие в </w:t>
      </w:r>
      <w:r w:rsidR="0021661A" w:rsidRPr="00D85831">
        <w:t>Открытом конкурсе</w:t>
      </w:r>
      <w:r w:rsidRPr="00D85831">
        <w:t xml:space="preserve">. Лица, осуществляющие хранение конвертов с изменениями заявок на участие в </w:t>
      </w:r>
      <w:r w:rsidR="0021661A" w:rsidRPr="00D85831">
        <w:t>Открытом конкурсе</w:t>
      </w:r>
      <w:r w:rsidRPr="00D85831">
        <w:t>, не вправе допускать повреждение таких конвертов до момента их вскрытия.</w:t>
      </w:r>
    </w:p>
    <w:p w:rsidR="00FA28A3" w:rsidRPr="00D85831" w:rsidRDefault="00C55A35" w:rsidP="004C1468">
      <w:pPr>
        <w:jc w:val="both"/>
      </w:pPr>
      <w:r w:rsidRPr="00D85831">
        <w:tab/>
        <w:t>5</w:t>
      </w:r>
      <w:r w:rsidR="00FA28A3" w:rsidRPr="00D85831">
        <w:t xml:space="preserve">.2.6. Конверты с изменениями заявок на участие в </w:t>
      </w:r>
      <w:r w:rsidR="0021661A" w:rsidRPr="00D85831">
        <w:t>Открытом конкурсе</w:t>
      </w:r>
      <w:r w:rsidR="00FA28A3" w:rsidRPr="00D85831">
        <w:t xml:space="preserve"> вскрываются Комиссией одновременно с конвертами с заявками на участие в </w:t>
      </w:r>
      <w:r w:rsidR="0021661A" w:rsidRPr="00D85831">
        <w:t>Открытом конкурсе</w:t>
      </w:r>
      <w:r w:rsidR="00FA28A3" w:rsidRPr="00D85831">
        <w:t>.</w:t>
      </w:r>
    </w:p>
    <w:p w:rsidR="00FA28A3" w:rsidRPr="00D85831" w:rsidRDefault="00FA28A3" w:rsidP="004C1468">
      <w:pPr>
        <w:jc w:val="both"/>
      </w:pPr>
      <w:r w:rsidRPr="00D85831">
        <w:tab/>
      </w:r>
      <w:r w:rsidR="00C55A35" w:rsidRPr="00D85831">
        <w:t>5</w:t>
      </w:r>
      <w:r w:rsidRPr="00D85831">
        <w:t xml:space="preserve">.2.7. О вскрытии конвертов с изменениями заявок на участие в </w:t>
      </w:r>
      <w:r w:rsidR="0021661A" w:rsidRPr="00D85831">
        <w:t>Открытом конкурсе</w:t>
      </w:r>
      <w:r w:rsidRPr="00D85831">
        <w:t xml:space="preserve"> делается соответствующая отметка в протоколе вскрытия заявок на участие в </w:t>
      </w:r>
      <w:r w:rsidR="0021661A" w:rsidRPr="00D85831">
        <w:t>Открытом конкурсе</w:t>
      </w:r>
      <w:r w:rsidRPr="00D85831">
        <w:t>.</w:t>
      </w:r>
    </w:p>
    <w:p w:rsidR="004D167C" w:rsidRPr="00D85831" w:rsidRDefault="00FA28A3" w:rsidP="00F93C00">
      <w:pPr>
        <w:jc w:val="both"/>
        <w:rPr>
          <w:b/>
          <w:bCs/>
        </w:rPr>
      </w:pPr>
      <w:r w:rsidRPr="00D85831">
        <w:tab/>
      </w:r>
      <w:bookmarkStart w:id="79" w:name="_Toc123405477"/>
    </w:p>
    <w:p w:rsidR="00FA28A3" w:rsidRPr="00D85831" w:rsidRDefault="00CF76D8" w:rsidP="004C1468">
      <w:pPr>
        <w:jc w:val="both"/>
        <w:outlineLvl w:val="3"/>
        <w:rPr>
          <w:b/>
          <w:bCs/>
        </w:rPr>
      </w:pPr>
      <w:bookmarkStart w:id="80" w:name="_Toc180234193"/>
      <w:r w:rsidRPr="00D85831">
        <w:rPr>
          <w:b/>
          <w:bCs/>
        </w:rPr>
        <w:t>5</w:t>
      </w:r>
      <w:r w:rsidR="00FA28A3" w:rsidRPr="00D85831">
        <w:rPr>
          <w:b/>
          <w:bCs/>
        </w:rPr>
        <w:t xml:space="preserve">.3. Отзыв заявок на участие в </w:t>
      </w:r>
      <w:r w:rsidR="0021661A" w:rsidRPr="00D85831">
        <w:rPr>
          <w:b/>
          <w:bCs/>
        </w:rPr>
        <w:t>Открытом конкурсе</w:t>
      </w:r>
      <w:bookmarkEnd w:id="79"/>
      <w:bookmarkEnd w:id="80"/>
    </w:p>
    <w:p w:rsidR="00FA28A3" w:rsidRPr="00D85831" w:rsidRDefault="00FA28A3" w:rsidP="004C1468">
      <w:pPr>
        <w:jc w:val="both"/>
      </w:pPr>
      <w:r w:rsidRPr="00D85831">
        <w:rPr>
          <w:b/>
          <w:bCs/>
        </w:rPr>
        <w:tab/>
      </w:r>
      <w:r w:rsidR="00BD4F0C" w:rsidRPr="00D85831">
        <w:rPr>
          <w:bCs/>
        </w:rPr>
        <w:t>5</w:t>
      </w:r>
      <w:r w:rsidRPr="00D85831">
        <w:t xml:space="preserve">.3.1. Участник </w:t>
      </w:r>
      <w:r w:rsidR="005C7963" w:rsidRPr="00D85831">
        <w:t>Откр</w:t>
      </w:r>
      <w:r w:rsidR="00D836E9" w:rsidRPr="00D85831">
        <w:t>ытого конкурса</w:t>
      </w:r>
      <w:r w:rsidRPr="00D85831">
        <w:t xml:space="preserve">, подавший заявку на участие в </w:t>
      </w:r>
      <w:r w:rsidR="0021661A" w:rsidRPr="00D85831">
        <w:t>Открытом конкурсе</w:t>
      </w:r>
      <w:r w:rsidRPr="00D85831">
        <w:t xml:space="preserve">, вправе отозвать заявку на участие в </w:t>
      </w:r>
      <w:r w:rsidR="0021661A" w:rsidRPr="00D85831">
        <w:t>Открытом конкурсе</w:t>
      </w:r>
      <w:r w:rsidRPr="00D85831">
        <w:t xml:space="preserve"> в любое время до момента </w:t>
      </w:r>
      <w:r w:rsidR="00517304" w:rsidRPr="00D85831">
        <w:t>окончания подачи заявок на участие в Открытом конкурсе</w:t>
      </w:r>
      <w:r w:rsidRPr="00D85831">
        <w:t>.</w:t>
      </w:r>
    </w:p>
    <w:p w:rsidR="00FA28A3" w:rsidRPr="00D85831" w:rsidRDefault="00FA28A3" w:rsidP="004C1468">
      <w:pPr>
        <w:jc w:val="both"/>
      </w:pPr>
      <w:r w:rsidRPr="00D85831">
        <w:tab/>
      </w:r>
      <w:r w:rsidR="00BD4F0C" w:rsidRPr="00D85831">
        <w:t>5</w:t>
      </w:r>
      <w:r w:rsidRPr="00D85831">
        <w:t xml:space="preserve">.3.2. Заявки на участие в </w:t>
      </w:r>
      <w:r w:rsidR="0021661A" w:rsidRPr="00D85831">
        <w:t>Открытом конкурсе</w:t>
      </w:r>
      <w:r w:rsidRPr="00D85831">
        <w:t xml:space="preserve"> отзываются в следующем порядке.</w:t>
      </w:r>
    </w:p>
    <w:p w:rsidR="00FA28A3" w:rsidRPr="00D85831" w:rsidRDefault="00FA28A3" w:rsidP="004C1468">
      <w:pPr>
        <w:jc w:val="both"/>
      </w:pPr>
      <w:r w:rsidRPr="00D85831">
        <w:tab/>
        <w:t xml:space="preserve">Участник </w:t>
      </w:r>
      <w:r w:rsidR="005C7963" w:rsidRPr="00D85831">
        <w:t>Откр</w:t>
      </w:r>
      <w:r w:rsidR="00D836E9" w:rsidRPr="00D85831">
        <w:t>ытого конкурса</w:t>
      </w:r>
      <w:r w:rsidRPr="00D85831">
        <w:t xml:space="preserve"> подает </w:t>
      </w:r>
      <w:proofErr w:type="gramStart"/>
      <w:r w:rsidRPr="00D85831">
        <w:t xml:space="preserve">в письменном виде уведомление в виде заявления об отзыве заявки на участие в </w:t>
      </w:r>
      <w:r w:rsidR="0021661A" w:rsidRPr="00D85831">
        <w:t>Открытом конкурсе</w:t>
      </w:r>
      <w:proofErr w:type="gramEnd"/>
      <w:r w:rsidRPr="00D85831">
        <w:t xml:space="preserve"> (далее – Заявление). При этом в Заявлении в обязательном порядке должна быть указана следующая информация: наименование </w:t>
      </w:r>
      <w:r w:rsidR="005C7963" w:rsidRPr="00D85831">
        <w:t>Откр</w:t>
      </w:r>
      <w:r w:rsidR="00D836E9" w:rsidRPr="00D85831">
        <w:t>ытого конкурса</w:t>
      </w:r>
      <w:r w:rsidRPr="00D85831">
        <w:t xml:space="preserve">, индивидуальный регистрационный номер заявки на участие в </w:t>
      </w:r>
      <w:r w:rsidR="0021661A" w:rsidRPr="00D85831">
        <w:t>Открытом конкурсе</w:t>
      </w:r>
      <w:r w:rsidRPr="00D85831">
        <w:t xml:space="preserve">, дата, время и способ подачи заявки на участие в </w:t>
      </w:r>
      <w:r w:rsidR="0021661A" w:rsidRPr="00D85831">
        <w:t>Открытом конкурсе</w:t>
      </w:r>
      <w:r w:rsidR="00BD4F0C" w:rsidRPr="00D85831">
        <w:t>.</w:t>
      </w:r>
    </w:p>
    <w:p w:rsidR="00FA28A3" w:rsidRPr="00D85831" w:rsidRDefault="00FA28A3" w:rsidP="004C1468">
      <w:pPr>
        <w:jc w:val="both"/>
      </w:pPr>
      <w:r w:rsidRPr="00D85831">
        <w:tab/>
        <w:t xml:space="preserve">Заявление должно быть скреплено печатью и заверено подписью уполномоченного лица (для юридических лиц) и собственноручно подписано физическим лицом участником </w:t>
      </w:r>
      <w:r w:rsidR="005C7963" w:rsidRPr="00D85831">
        <w:t>Откр</w:t>
      </w:r>
      <w:r w:rsidR="00D836E9" w:rsidRPr="00D85831">
        <w:t>ытого конкурса</w:t>
      </w:r>
      <w:r w:rsidRPr="00D85831">
        <w:t>.</w:t>
      </w:r>
    </w:p>
    <w:p w:rsidR="00FA28A3" w:rsidRPr="00D85831" w:rsidRDefault="00FA28A3" w:rsidP="004C1468">
      <w:pPr>
        <w:jc w:val="both"/>
      </w:pPr>
      <w:r w:rsidRPr="00D85831">
        <w:tab/>
        <w:t xml:space="preserve">Заявления подаются по адресу, указанному в извещении о проведении </w:t>
      </w:r>
      <w:r w:rsidR="005C7963" w:rsidRPr="00D85831">
        <w:t>Откр</w:t>
      </w:r>
      <w:r w:rsidR="00D836E9" w:rsidRPr="00D85831">
        <w:t>ытого конкурса</w:t>
      </w:r>
      <w:r w:rsidRPr="00D85831">
        <w:t xml:space="preserve"> и пункте </w:t>
      </w:r>
      <w:r w:rsidR="00BD4F0C" w:rsidRPr="00D85831">
        <w:t>5.1.3. настоящего Раздела.</w:t>
      </w:r>
    </w:p>
    <w:p w:rsidR="00FA28A3" w:rsidRPr="00D85831" w:rsidRDefault="00FA28A3" w:rsidP="004C1468">
      <w:pPr>
        <w:jc w:val="both"/>
      </w:pPr>
      <w:r w:rsidRPr="00D85831">
        <w:tab/>
      </w:r>
      <w:r w:rsidR="00BD4F0C" w:rsidRPr="00D85831">
        <w:t>5</w:t>
      </w:r>
      <w:r w:rsidRPr="00D85831">
        <w:t xml:space="preserve">.3.3. Отзывы заявок на участие в </w:t>
      </w:r>
      <w:r w:rsidR="0021661A" w:rsidRPr="00D85831">
        <w:t>Открытом конкурсе</w:t>
      </w:r>
      <w:r w:rsidRPr="00D85831">
        <w:t xml:space="preserve"> регистрируются в Журнале регистрации заявок на участие в </w:t>
      </w:r>
      <w:r w:rsidR="0021661A" w:rsidRPr="00D85831">
        <w:t>Открытом конкурсе</w:t>
      </w:r>
      <w:r w:rsidRPr="00D85831">
        <w:t xml:space="preserve"> в порядке, установленном в пункте </w:t>
      </w:r>
      <w:r w:rsidR="00BD4F0C" w:rsidRPr="00D85831">
        <w:t xml:space="preserve">5.1.4. </w:t>
      </w:r>
      <w:r w:rsidRPr="00D85831">
        <w:t>настоящего Раздела.</w:t>
      </w:r>
    </w:p>
    <w:p w:rsidR="00FA28A3" w:rsidRPr="00D85831" w:rsidRDefault="00FA28A3" w:rsidP="004C1468">
      <w:pPr>
        <w:jc w:val="both"/>
      </w:pPr>
      <w:r w:rsidRPr="00D85831">
        <w:tab/>
      </w:r>
      <w:r w:rsidR="00BD4F0C" w:rsidRPr="00D85831">
        <w:t>5</w:t>
      </w:r>
      <w:r w:rsidRPr="00D85831">
        <w:t xml:space="preserve">.3.4. После получения и регистрации отзыва заявки на участие в </w:t>
      </w:r>
      <w:r w:rsidR="0021661A" w:rsidRPr="00D85831">
        <w:t>Открытом конкурсе</w:t>
      </w:r>
      <w:r w:rsidRPr="00D85831">
        <w:t xml:space="preserve"> Заказчик сравнивает индивидуальный регистрационный номер заявки на участие в </w:t>
      </w:r>
      <w:r w:rsidR="0021661A" w:rsidRPr="00D85831">
        <w:t>Открытом конкурсе</w:t>
      </w:r>
      <w:r w:rsidRPr="00D85831">
        <w:t xml:space="preserve"> с номером указанным в Заявлении, и в случае, если они совпадают, вскрывает конверт с отозванной заявкой на участие в </w:t>
      </w:r>
      <w:r w:rsidR="0021661A" w:rsidRPr="00D85831">
        <w:t>Открытом конкурсе</w:t>
      </w:r>
      <w:r w:rsidRPr="00D85831">
        <w:t>.</w:t>
      </w:r>
    </w:p>
    <w:p w:rsidR="00FA28A3" w:rsidRPr="00D85831" w:rsidRDefault="00FA28A3" w:rsidP="004C1468">
      <w:pPr>
        <w:jc w:val="both"/>
      </w:pPr>
      <w:r w:rsidRPr="00D85831">
        <w:tab/>
      </w:r>
      <w:r w:rsidR="00BD4F0C" w:rsidRPr="00D85831">
        <w:t>5.</w:t>
      </w:r>
      <w:r w:rsidRPr="00D85831">
        <w:t xml:space="preserve">3.5. Заявки на участие в </w:t>
      </w:r>
      <w:r w:rsidR="0021661A" w:rsidRPr="00D85831">
        <w:t>Открытом конкурсе</w:t>
      </w:r>
      <w:r w:rsidRPr="00D85831">
        <w:t xml:space="preserve">, отозванные до окончания срока подачи заявок на участие в </w:t>
      </w:r>
      <w:r w:rsidR="0021661A" w:rsidRPr="00D85831">
        <w:t>Открытом конкурсе</w:t>
      </w:r>
      <w:r w:rsidRPr="00D85831">
        <w:t xml:space="preserve"> в порядке, указанном выше, считаются не поданными.</w:t>
      </w:r>
    </w:p>
    <w:p w:rsidR="00FA28A3" w:rsidRPr="00D85831" w:rsidRDefault="00FA28A3" w:rsidP="004C1468">
      <w:pPr>
        <w:jc w:val="both"/>
      </w:pPr>
      <w:r w:rsidRPr="00D85831">
        <w:tab/>
      </w:r>
      <w:r w:rsidR="00BD4F0C" w:rsidRPr="00D85831">
        <w:t>5</w:t>
      </w:r>
      <w:r w:rsidRPr="00D85831">
        <w:t xml:space="preserve">.3.6. После окончания срока подачи заявок на участие в </w:t>
      </w:r>
      <w:r w:rsidR="0021661A" w:rsidRPr="00D85831">
        <w:t>Открытом конкурсе</w:t>
      </w:r>
      <w:r w:rsidRPr="00D85831">
        <w:t xml:space="preserve"> не допускается отзыв заявок на участие в </w:t>
      </w:r>
      <w:r w:rsidR="0021661A" w:rsidRPr="00D85831">
        <w:t>Открытом конкурсе</w:t>
      </w:r>
      <w:r w:rsidRPr="00D85831">
        <w:t>.</w:t>
      </w:r>
    </w:p>
    <w:p w:rsidR="00FA28A3" w:rsidRPr="00D85831" w:rsidRDefault="00FA28A3" w:rsidP="004C1468">
      <w:pPr>
        <w:jc w:val="both"/>
      </w:pPr>
    </w:p>
    <w:p w:rsidR="00FA28A3" w:rsidRPr="00D85831" w:rsidRDefault="00BD4F0C" w:rsidP="004C1468">
      <w:pPr>
        <w:tabs>
          <w:tab w:val="left" w:pos="360"/>
        </w:tabs>
        <w:jc w:val="both"/>
        <w:outlineLvl w:val="3"/>
        <w:rPr>
          <w:b/>
          <w:bCs/>
        </w:rPr>
      </w:pPr>
      <w:bookmarkStart w:id="81" w:name="_Toc123405478"/>
      <w:r w:rsidRPr="00D85831">
        <w:rPr>
          <w:b/>
          <w:bCs/>
        </w:rPr>
        <w:t>5</w:t>
      </w:r>
      <w:bookmarkStart w:id="82" w:name="_Toc180234194"/>
      <w:r w:rsidR="00FA28A3" w:rsidRPr="00D85831">
        <w:rPr>
          <w:b/>
          <w:bCs/>
        </w:rPr>
        <w:t xml:space="preserve">.4. Заявки на участие в </w:t>
      </w:r>
      <w:r w:rsidR="0021661A" w:rsidRPr="00D85831">
        <w:rPr>
          <w:b/>
          <w:bCs/>
        </w:rPr>
        <w:t>Открытом конкурсе</w:t>
      </w:r>
      <w:r w:rsidR="00FA28A3" w:rsidRPr="00D85831">
        <w:rPr>
          <w:b/>
          <w:bCs/>
        </w:rPr>
        <w:t>, поданные с опозданием</w:t>
      </w:r>
      <w:bookmarkEnd w:id="81"/>
      <w:bookmarkEnd w:id="82"/>
    </w:p>
    <w:p w:rsidR="00627C59" w:rsidRPr="00D85831" w:rsidRDefault="00FA28A3" w:rsidP="004C1468">
      <w:pPr>
        <w:tabs>
          <w:tab w:val="left" w:pos="709"/>
          <w:tab w:val="left" w:pos="900"/>
          <w:tab w:val="left" w:pos="1701"/>
        </w:tabs>
        <w:jc w:val="both"/>
      </w:pPr>
      <w:r w:rsidRPr="00D85831">
        <w:rPr>
          <w:b/>
          <w:bCs/>
        </w:rPr>
        <w:tab/>
      </w:r>
      <w:r w:rsidR="00BD4F0C" w:rsidRPr="00D85831">
        <w:rPr>
          <w:bCs/>
        </w:rPr>
        <w:t>5</w:t>
      </w:r>
      <w:r w:rsidRPr="00D85831">
        <w:t xml:space="preserve">.4.1. Полученные после окончания времени приема конвертов с заявками на участие в </w:t>
      </w:r>
      <w:r w:rsidR="0021661A" w:rsidRPr="00D85831">
        <w:t>Открытом конкурсе</w:t>
      </w:r>
      <w:r w:rsidRPr="00D85831">
        <w:t xml:space="preserve">, заявки на участие в </w:t>
      </w:r>
      <w:r w:rsidR="0021661A" w:rsidRPr="00D85831">
        <w:t>Открытом конкурсе</w:t>
      </w:r>
      <w:r w:rsidRPr="00D85831">
        <w:t xml:space="preserve"> не рассматриваются.</w:t>
      </w:r>
      <w:r w:rsidR="00627C59" w:rsidRPr="00D85831">
        <w:t xml:space="preserve"> Полученные после установленного в </w:t>
      </w:r>
      <w:r w:rsidR="003E2EEB" w:rsidRPr="00D85831">
        <w:t>документаци</w:t>
      </w:r>
      <w:r w:rsidR="00CA3C38">
        <w:t>и</w:t>
      </w:r>
      <w:r w:rsidR="003E2EEB" w:rsidRPr="00D85831">
        <w:t xml:space="preserve"> об </w:t>
      </w:r>
      <w:r w:rsidR="0021661A" w:rsidRPr="00D85831">
        <w:t>Открытом конкурсе</w:t>
      </w:r>
      <w:r w:rsidR="00627C59" w:rsidRPr="00D85831">
        <w:t xml:space="preserve"> срока подачи заявок конверты с заявками на участие в </w:t>
      </w:r>
      <w:r w:rsidR="0021661A" w:rsidRPr="00D85831">
        <w:t>Открытом конкурсе</w:t>
      </w:r>
      <w:r w:rsidR="00627C59" w:rsidRPr="00D85831">
        <w:t xml:space="preserve"> вскрываются</w:t>
      </w:r>
      <w:r w:rsidR="00F93C00" w:rsidRPr="00D85831">
        <w:t>, но не</w:t>
      </w:r>
      <w:r w:rsidR="00627C59" w:rsidRPr="00D85831">
        <w:t xml:space="preserve">  возвращаются участникам закупки.</w:t>
      </w:r>
    </w:p>
    <w:p w:rsidR="00FA28A3" w:rsidRPr="00D85831" w:rsidRDefault="00FA28A3" w:rsidP="004C1468">
      <w:pPr>
        <w:jc w:val="both"/>
        <w:outlineLvl w:val="3"/>
      </w:pPr>
    </w:p>
    <w:p w:rsidR="00FA28A3" w:rsidRPr="00D85831" w:rsidRDefault="00BD4F0C" w:rsidP="004C1468">
      <w:pPr>
        <w:tabs>
          <w:tab w:val="left" w:pos="360"/>
        </w:tabs>
        <w:jc w:val="both"/>
        <w:outlineLvl w:val="3"/>
        <w:rPr>
          <w:b/>
          <w:bCs/>
        </w:rPr>
      </w:pPr>
      <w:bookmarkStart w:id="83" w:name="_Toc123405479"/>
      <w:bookmarkStart w:id="84" w:name="_Ref119429503"/>
      <w:bookmarkEnd w:id="83"/>
      <w:r w:rsidRPr="00D85831">
        <w:rPr>
          <w:b/>
          <w:bCs/>
        </w:rPr>
        <w:t>5</w:t>
      </w:r>
      <w:bookmarkStart w:id="85" w:name="_Toc180234195"/>
      <w:r w:rsidR="00FA28A3" w:rsidRPr="00D85831">
        <w:rPr>
          <w:b/>
          <w:bCs/>
        </w:rPr>
        <w:t xml:space="preserve">.5. Обеспечение заявок на участие в </w:t>
      </w:r>
      <w:r w:rsidR="0021661A" w:rsidRPr="00D85831">
        <w:rPr>
          <w:b/>
          <w:bCs/>
        </w:rPr>
        <w:t>Открытом конкурсе</w:t>
      </w:r>
      <w:bookmarkEnd w:id="84"/>
      <w:bookmarkEnd w:id="85"/>
    </w:p>
    <w:p w:rsidR="004A5065" w:rsidRPr="00D85831" w:rsidRDefault="00FA28A3" w:rsidP="00E824D9">
      <w:pPr>
        <w:jc w:val="both"/>
      </w:pPr>
      <w:r w:rsidRPr="00D85831">
        <w:rPr>
          <w:b/>
          <w:bCs/>
        </w:rPr>
        <w:tab/>
      </w:r>
      <w:r w:rsidR="00BD4F0C" w:rsidRPr="00D85831">
        <w:rPr>
          <w:bCs/>
        </w:rPr>
        <w:t>5</w:t>
      </w:r>
      <w:r w:rsidRPr="00D85831">
        <w:t xml:space="preserve">.5.1. Требование обеспечения заявки на участие в </w:t>
      </w:r>
      <w:r w:rsidR="0021661A" w:rsidRPr="00D85831">
        <w:t>Открытом конкурсе</w:t>
      </w:r>
      <w:r w:rsidRPr="00D85831">
        <w:t xml:space="preserve"> устанавливается в Информационной карте </w:t>
      </w:r>
      <w:r w:rsidR="005C7963" w:rsidRPr="00D85831">
        <w:t>Откр</w:t>
      </w:r>
      <w:r w:rsidR="00D836E9" w:rsidRPr="00D85831">
        <w:t>ытого конкурса</w:t>
      </w:r>
      <w:r w:rsidRPr="00D85831">
        <w:t xml:space="preserve">. Обеспечение заявки на участие в </w:t>
      </w:r>
      <w:r w:rsidR="0021661A" w:rsidRPr="00D85831">
        <w:t>Открытом конкурсе</w:t>
      </w:r>
      <w:r w:rsidRPr="00D85831">
        <w:t xml:space="preserve"> предоставляется участником </w:t>
      </w:r>
      <w:r w:rsidR="005C7963" w:rsidRPr="00D85831">
        <w:t>Откр</w:t>
      </w:r>
      <w:r w:rsidR="00D836E9" w:rsidRPr="00D85831">
        <w:t>ытого конкурса</w:t>
      </w:r>
      <w:r w:rsidRPr="00D85831">
        <w:t xml:space="preserve"> одновременно с заявкой на участие в </w:t>
      </w:r>
      <w:r w:rsidR="0021661A" w:rsidRPr="00D85831">
        <w:t>Открытом конкурсе</w:t>
      </w:r>
      <w:r w:rsidRPr="00D85831">
        <w:t>.</w:t>
      </w:r>
    </w:p>
    <w:p w:rsidR="002C620F" w:rsidRDefault="002E45B0" w:rsidP="00E824D9">
      <w:pPr>
        <w:jc w:val="both"/>
      </w:pPr>
      <w:r w:rsidRPr="00D85831">
        <w:tab/>
      </w:r>
      <w:r w:rsidR="008B6330" w:rsidRPr="00B56690">
        <w:t>Обеспечение заявки на участие в Открытом конкурсе предоставляется участником Открытого конкурса путем внесения денежных средств или независимой гарантией.</w:t>
      </w:r>
      <w:r w:rsidR="008B6330" w:rsidRPr="00711CCC">
        <w:t xml:space="preserve"> Выбор способа обеспечения заявки на участие </w:t>
      </w:r>
      <w:r w:rsidR="008B6330">
        <w:t>в Открытом</w:t>
      </w:r>
      <w:r w:rsidR="008B6330" w:rsidRPr="00711CCC">
        <w:t xml:space="preserve"> конкурсе осуществляется участником закупки. Срок действия независимой гарантии должен составлять не менее месяца с даты окончания срока подачи заявок</w:t>
      </w:r>
      <w:r w:rsidR="008B6330">
        <w:t>.</w:t>
      </w:r>
      <w:r w:rsidR="004A5065" w:rsidRPr="00D85831">
        <w:t xml:space="preserve"> </w:t>
      </w:r>
    </w:p>
    <w:p w:rsidR="00FA28A3" w:rsidRPr="00D85831" w:rsidRDefault="00FA28A3" w:rsidP="008B6330">
      <w:pPr>
        <w:ind w:firstLine="720"/>
        <w:jc w:val="both"/>
      </w:pPr>
      <w:r w:rsidRPr="00D85831">
        <w:t>Реквизиты счета Заказчика</w:t>
      </w:r>
      <w:r w:rsidR="00471FE0">
        <w:t>,</w:t>
      </w:r>
      <w:r w:rsidRPr="00D85831">
        <w:t xml:space="preserve"> для перечисления денежных сре</w:t>
      </w:r>
      <w:proofErr w:type="gramStart"/>
      <w:r w:rsidRPr="00D85831">
        <w:t>дств в к</w:t>
      </w:r>
      <w:proofErr w:type="gramEnd"/>
      <w:r w:rsidRPr="00D85831">
        <w:t xml:space="preserve">ачестве обеспечения заявки на участие в </w:t>
      </w:r>
      <w:r w:rsidR="0021661A" w:rsidRPr="00D85831">
        <w:t>Открытом конкурсе</w:t>
      </w:r>
      <w:r w:rsidRPr="00D85831">
        <w:t xml:space="preserve"> указаны в </w:t>
      </w:r>
      <w:r w:rsidR="00A93805" w:rsidRPr="00471FE0">
        <w:t>Информационной карте</w:t>
      </w:r>
      <w:r w:rsidRPr="00D85831">
        <w:t xml:space="preserve"> </w:t>
      </w:r>
      <w:r w:rsidR="003E2EEB" w:rsidRPr="00D85831">
        <w:t>документаци</w:t>
      </w:r>
      <w:r w:rsidR="00CA3C38">
        <w:t>и</w:t>
      </w:r>
      <w:r w:rsidR="003E2EEB" w:rsidRPr="00D85831">
        <w:t xml:space="preserve"> об </w:t>
      </w:r>
      <w:r w:rsidR="0021661A" w:rsidRPr="00D85831">
        <w:t>Открытом конкурсе</w:t>
      </w:r>
      <w:r w:rsidRPr="00D85831">
        <w:t>.</w:t>
      </w:r>
    </w:p>
    <w:p w:rsidR="00B51A53" w:rsidRPr="00D85831" w:rsidRDefault="00B51A53" w:rsidP="00B51A53">
      <w:pPr>
        <w:ind w:firstLine="720"/>
        <w:jc w:val="both"/>
      </w:pPr>
      <w:r w:rsidRPr="00D85831">
        <w:t>5.5.2. Возврат участнику Открытого конкурса обеспечения заявки на участие в конкурсе не производится в следующих случаях:</w:t>
      </w:r>
    </w:p>
    <w:p w:rsidR="00B51A53" w:rsidRPr="00D85831" w:rsidRDefault="00B51A53" w:rsidP="00B51A53">
      <w:pPr>
        <w:jc w:val="both"/>
      </w:pPr>
      <w:r w:rsidRPr="00D85831">
        <w:t>1) уклонение или отказ участника закупки от заключения договора;</w:t>
      </w:r>
    </w:p>
    <w:p w:rsidR="00B51A53" w:rsidRPr="00D85831" w:rsidRDefault="00B51A53" w:rsidP="00B51A53">
      <w:pPr>
        <w:jc w:val="both"/>
      </w:pPr>
      <w:r w:rsidRPr="00D85831">
        <w:t xml:space="preserve">2) непредоставление или предоставление с нарушением условий, установленных </w:t>
      </w:r>
      <w:r w:rsidR="00542EFE" w:rsidRPr="00D85831">
        <w:t>З</w:t>
      </w:r>
      <w:r w:rsidRPr="00D85831">
        <w:t>аконом</w:t>
      </w:r>
      <w:r w:rsidR="00542EFE" w:rsidRPr="00D85831">
        <w:t xml:space="preserve"> № 223-ФЗ</w:t>
      </w:r>
      <w:r w:rsidRPr="00D85831">
        <w:t>, до заключения договора заказчику обеспечения исполнения договора (в случае, если в извещении об осуществлении закупки, документации о закупке установлены требования обеспечения исполнения договора и срок его предоставления до заключения договора).</w:t>
      </w:r>
    </w:p>
    <w:p w:rsidR="00B51A53" w:rsidRPr="00D85831" w:rsidRDefault="00B51A53" w:rsidP="00B51A53">
      <w:pPr>
        <w:ind w:firstLine="720"/>
        <w:jc w:val="both"/>
      </w:pPr>
      <w:r w:rsidRPr="00D85831">
        <w:t>5.5.3. Заказчик не устанавливает в документации об Открытом конкурсе требование обеспечения заявок на участие в закупке, если начальная (максимальная) цена договора не превышает пять миллионов рублей. В случае</w:t>
      </w:r>
      <w:proofErr w:type="gramStart"/>
      <w:r w:rsidRPr="00D85831">
        <w:t>,</w:t>
      </w:r>
      <w:proofErr w:type="gramEnd"/>
      <w:r w:rsidRPr="00D85831">
        <w:t xml:space="preserve"> если </w:t>
      </w:r>
      <w:r w:rsidRPr="00D85831">
        <w:lastRenderedPageBreak/>
        <w:t>начальная (максимальная) цена договора превышает пять миллионов рублей, заказчик вправе установить в документации об Открытом конкурсе требование к обеспечению заявок на участие в закупке в размере не более пяти процентов начальной (максимальной) цены договора.</w:t>
      </w:r>
    </w:p>
    <w:p w:rsidR="00D64E88" w:rsidRPr="00D85831" w:rsidRDefault="00D64E88" w:rsidP="00B51A53">
      <w:pPr>
        <w:ind w:firstLine="720"/>
        <w:jc w:val="both"/>
      </w:pPr>
      <w:r w:rsidRPr="00D85831">
        <w:t>5.5.4. Заказчик возвращает обеспечение заявки в течение семи рабочих дней:</w:t>
      </w:r>
    </w:p>
    <w:p w:rsidR="00D64E88" w:rsidRPr="00D85831" w:rsidRDefault="00D64E88" w:rsidP="00B51A53">
      <w:pPr>
        <w:ind w:firstLine="720"/>
        <w:jc w:val="both"/>
      </w:pPr>
      <w:r w:rsidRPr="00D85831">
        <w:t>- со дня заключения договора – победителю закупки и участнику закупки, заявке которого присвоено второе место победителя;</w:t>
      </w:r>
    </w:p>
    <w:p w:rsidR="00D64E88" w:rsidRPr="00D85831" w:rsidRDefault="00D64E88" w:rsidP="00B51A53">
      <w:pPr>
        <w:ind w:firstLine="720"/>
        <w:jc w:val="both"/>
      </w:pPr>
      <w:r w:rsidRPr="00D85831">
        <w:t>-со дня подписания итогового протокола закупки – допущенным к закупке участникам, заявкам которых присвоены места ниже второго;</w:t>
      </w:r>
    </w:p>
    <w:p w:rsidR="00D64E88" w:rsidRPr="00D85831" w:rsidRDefault="00D64E88" w:rsidP="00B51A53">
      <w:pPr>
        <w:ind w:firstLine="720"/>
        <w:jc w:val="both"/>
      </w:pPr>
      <w:r w:rsidRPr="00D85831">
        <w:t>-со дня подписания протокола рассмотрения заявок или протокола отстранения от участия в процедуре закупки  - участникам закупки, которым отказано в допуске к участию в процедуре закупки либо которые отстранены от такой закупки на любом этапе ее проведения;</w:t>
      </w:r>
    </w:p>
    <w:p w:rsidR="00AA6F7A" w:rsidRPr="00D85831" w:rsidRDefault="00AA6F7A" w:rsidP="00B51A53">
      <w:pPr>
        <w:ind w:firstLine="720"/>
        <w:jc w:val="both"/>
      </w:pPr>
      <w:r w:rsidRPr="00D85831">
        <w:t>- со дня окончания приема заявок – участникам закупки, заявки которых в соответствии с документацией оставлены без рассмотрения, а также участникам, отозвавшим свои заявки;</w:t>
      </w:r>
    </w:p>
    <w:p w:rsidR="000D7417" w:rsidRPr="00D85831" w:rsidRDefault="000D7417" w:rsidP="00B51A53">
      <w:pPr>
        <w:ind w:firstLine="720"/>
        <w:jc w:val="both"/>
      </w:pPr>
      <w:r w:rsidRPr="00D85831">
        <w:t>- со дня принятия решения об отказе от проведения закупки – всем участникам, предоставившим обеспечение заявки на участие в закупке.</w:t>
      </w:r>
    </w:p>
    <w:p w:rsidR="001E36F0" w:rsidRPr="00D85831" w:rsidRDefault="001E36F0" w:rsidP="00BA3D89">
      <w:pPr>
        <w:outlineLvl w:val="2"/>
        <w:rPr>
          <w:b/>
          <w:bCs/>
          <w:caps/>
        </w:rPr>
      </w:pPr>
    </w:p>
    <w:p w:rsidR="00F266EA" w:rsidRPr="00D85831" w:rsidRDefault="006F3770" w:rsidP="004C1468">
      <w:pPr>
        <w:tabs>
          <w:tab w:val="left" w:pos="360"/>
        </w:tabs>
        <w:jc w:val="center"/>
        <w:outlineLvl w:val="3"/>
        <w:rPr>
          <w:b/>
          <w:bCs/>
        </w:rPr>
      </w:pPr>
      <w:bookmarkStart w:id="86" w:name="_Toc284844972"/>
      <w:bookmarkStart w:id="87" w:name="_Toc297666434"/>
      <w:bookmarkEnd w:id="69"/>
      <w:bookmarkEnd w:id="70"/>
      <w:r w:rsidRPr="00D85831">
        <w:rPr>
          <w:b/>
          <w:bCs/>
          <w:caps/>
        </w:rPr>
        <w:t xml:space="preserve">6. </w:t>
      </w:r>
      <w:r w:rsidRPr="00D85831">
        <w:rPr>
          <w:b/>
          <w:bCs/>
        </w:rPr>
        <w:t xml:space="preserve">Вскрытие конвертов с заявками на участие в </w:t>
      </w:r>
      <w:r w:rsidR="0021661A" w:rsidRPr="00D85831">
        <w:rPr>
          <w:b/>
          <w:bCs/>
        </w:rPr>
        <w:t>Открытом конкурсе</w:t>
      </w:r>
    </w:p>
    <w:p w:rsidR="00F266EA" w:rsidRPr="00D85831" w:rsidRDefault="00F266EA" w:rsidP="004C1468">
      <w:pPr>
        <w:tabs>
          <w:tab w:val="left" w:pos="360"/>
        </w:tabs>
        <w:jc w:val="both"/>
        <w:outlineLvl w:val="3"/>
        <w:rPr>
          <w:b/>
          <w:bCs/>
        </w:rPr>
      </w:pPr>
      <w:bookmarkStart w:id="88" w:name="_Toc123405481"/>
      <w:bookmarkStart w:id="89" w:name="_Toc180234197"/>
    </w:p>
    <w:p w:rsidR="00F266EA" w:rsidRPr="00D85831" w:rsidRDefault="00F266EA" w:rsidP="00107353">
      <w:pPr>
        <w:tabs>
          <w:tab w:val="left" w:pos="360"/>
        </w:tabs>
        <w:ind w:firstLine="709"/>
        <w:jc w:val="both"/>
        <w:outlineLvl w:val="3"/>
        <w:rPr>
          <w:b/>
          <w:bCs/>
        </w:rPr>
      </w:pPr>
      <w:r w:rsidRPr="00D85831">
        <w:rPr>
          <w:b/>
          <w:bCs/>
        </w:rPr>
        <w:t xml:space="preserve">6.1. Порядок вскрытия конвертов с заявками на участие в </w:t>
      </w:r>
      <w:r w:rsidR="0021661A" w:rsidRPr="00D85831">
        <w:rPr>
          <w:b/>
          <w:bCs/>
        </w:rPr>
        <w:t>Открытом конкурсе</w:t>
      </w:r>
      <w:bookmarkEnd w:id="88"/>
      <w:bookmarkEnd w:id="89"/>
      <w:r w:rsidR="006F3770" w:rsidRPr="00D85831">
        <w:rPr>
          <w:b/>
          <w:bCs/>
        </w:rPr>
        <w:t xml:space="preserve"> </w:t>
      </w:r>
    </w:p>
    <w:p w:rsidR="00F266EA" w:rsidRPr="00D85831" w:rsidRDefault="00F266EA" w:rsidP="00107353">
      <w:pPr>
        <w:ind w:firstLine="709"/>
        <w:jc w:val="both"/>
      </w:pPr>
      <w:bookmarkStart w:id="90" w:name="_Ref119429700"/>
      <w:r w:rsidRPr="00D85831">
        <w:t>6</w:t>
      </w:r>
      <w:r w:rsidR="00BB6D92" w:rsidRPr="00D85831">
        <w:t xml:space="preserve">.1.1. Публично в день, во </w:t>
      </w:r>
      <w:r w:rsidRPr="00D85831">
        <w:t xml:space="preserve">время и в месте, указанные в извещении о проведении </w:t>
      </w:r>
      <w:r w:rsidR="005C7963" w:rsidRPr="00D85831">
        <w:t>Откр</w:t>
      </w:r>
      <w:r w:rsidR="00D836E9" w:rsidRPr="00D85831">
        <w:t>ытого конкурса</w:t>
      </w:r>
      <w:r w:rsidRPr="00D85831">
        <w:t xml:space="preserve"> и </w:t>
      </w:r>
      <w:hyperlink w:anchor="_РАЗДЕЛ_II._ИНФОРМАЦИОННАЯ" w:history="1">
        <w:r w:rsidR="00214C77" w:rsidRPr="00D85831">
          <w:rPr>
            <w:rStyle w:val="af4"/>
            <w:color w:val="auto"/>
            <w:u w:val="none"/>
          </w:rPr>
          <w:t>Информационной карте</w:t>
        </w:r>
      </w:hyperlink>
      <w:r w:rsidRPr="00D85831">
        <w:t xml:space="preserve"> </w:t>
      </w:r>
      <w:r w:rsidR="005C7963" w:rsidRPr="00D85831">
        <w:t>Откр</w:t>
      </w:r>
      <w:r w:rsidR="00D836E9" w:rsidRPr="00D85831">
        <w:t>ытого конкурса</w:t>
      </w:r>
      <w:r w:rsidRPr="00D85831">
        <w:t xml:space="preserve">, Комиссией вскрываются конверты с заявками на участие в </w:t>
      </w:r>
      <w:r w:rsidR="0021661A" w:rsidRPr="00D85831">
        <w:t>Открытом конкурсе</w:t>
      </w:r>
      <w:r w:rsidRPr="00D85831">
        <w:t>.</w:t>
      </w:r>
      <w:bookmarkEnd w:id="90"/>
    </w:p>
    <w:p w:rsidR="00F266EA" w:rsidRPr="00D85831" w:rsidRDefault="00F266EA" w:rsidP="00107353">
      <w:pPr>
        <w:ind w:firstLine="709"/>
        <w:jc w:val="both"/>
      </w:pPr>
      <w:r w:rsidRPr="00D85831">
        <w:t xml:space="preserve">Участники </w:t>
      </w:r>
      <w:r w:rsidR="005C7963" w:rsidRPr="00D85831">
        <w:t>Откр</w:t>
      </w:r>
      <w:r w:rsidR="00D836E9" w:rsidRPr="00D85831">
        <w:t>ытого конкурса</w:t>
      </w:r>
      <w:r w:rsidRPr="00D85831">
        <w:t xml:space="preserve">, подавшие заявки на участие в </w:t>
      </w:r>
      <w:r w:rsidR="0021661A" w:rsidRPr="00D85831">
        <w:t>Открытом конкурсе</w:t>
      </w:r>
      <w:r w:rsidRPr="00D85831">
        <w:t xml:space="preserve">, или их представители вправе присутствовать при вскрытии конвертов с заявками на участие в </w:t>
      </w:r>
      <w:r w:rsidR="0021661A" w:rsidRPr="00D85831">
        <w:t>Открытом конкурсе</w:t>
      </w:r>
      <w:r w:rsidRPr="00D85831">
        <w:t xml:space="preserve">. Представители участников </w:t>
      </w:r>
      <w:r w:rsidR="005C7963" w:rsidRPr="00D85831">
        <w:t>Откр</w:t>
      </w:r>
      <w:r w:rsidR="00D836E9" w:rsidRPr="00D85831">
        <w:t>ытого конкурса</w:t>
      </w:r>
      <w:r w:rsidRPr="00D85831">
        <w:t xml:space="preserve">, пожелавшие присутствовать при вскрытии конвертов с заявками, подают Заказчику доверенность на право действовать от имени участника </w:t>
      </w:r>
      <w:r w:rsidR="005C7963" w:rsidRPr="00D85831">
        <w:t>Откр</w:t>
      </w:r>
      <w:r w:rsidR="00D836E9" w:rsidRPr="00D85831">
        <w:t>ытого конкурса</w:t>
      </w:r>
      <w:r w:rsidRPr="00D85831">
        <w:t xml:space="preserve"> на процедуре вскрытия конвертов с заявками на участие в </w:t>
      </w:r>
      <w:r w:rsidR="0021661A" w:rsidRPr="00D85831">
        <w:t>Открытом конкурсе</w:t>
      </w:r>
      <w:r w:rsidRPr="00D85831">
        <w:t xml:space="preserve">, а также документ, удостоверяющий личность представителя участника </w:t>
      </w:r>
      <w:r w:rsidR="005C7963" w:rsidRPr="00D85831">
        <w:t>Откр</w:t>
      </w:r>
      <w:r w:rsidR="00D836E9" w:rsidRPr="00D85831">
        <w:t>ытого конкурса</w:t>
      </w:r>
      <w:r w:rsidRPr="00D85831">
        <w:t>.</w:t>
      </w:r>
    </w:p>
    <w:p w:rsidR="00F266EA" w:rsidRPr="00D85831" w:rsidRDefault="009D6613" w:rsidP="00107353">
      <w:pPr>
        <w:ind w:firstLine="709"/>
        <w:jc w:val="both"/>
      </w:pPr>
      <w:r w:rsidRPr="00D85831">
        <w:t>6</w:t>
      </w:r>
      <w:r w:rsidR="00F62B49" w:rsidRPr="00D85831">
        <w:t>.1.2</w:t>
      </w:r>
      <w:r w:rsidR="00F266EA" w:rsidRPr="00D85831">
        <w:t xml:space="preserve">. Комиссией вскрываются конверты с заявками на участие в </w:t>
      </w:r>
      <w:r w:rsidR="0021661A" w:rsidRPr="00D85831">
        <w:t>Открытом конкурсе</w:t>
      </w:r>
      <w:r w:rsidR="00F266EA" w:rsidRPr="00D85831">
        <w:t xml:space="preserve">, которые поступили Заказчику до момента вскрытия заявок на участие в </w:t>
      </w:r>
      <w:r w:rsidR="0021661A" w:rsidRPr="00D85831">
        <w:t>Открытом конкурсе</w:t>
      </w:r>
      <w:r w:rsidR="00F266EA" w:rsidRPr="00D85831">
        <w:t xml:space="preserve">. </w:t>
      </w:r>
      <w:proofErr w:type="gramStart"/>
      <w:r w:rsidR="00F266EA" w:rsidRPr="00D85831">
        <w:t xml:space="preserve">В случае установления факта подачи одним участником </w:t>
      </w:r>
      <w:r w:rsidR="005C7963" w:rsidRPr="00D85831">
        <w:t>Откр</w:t>
      </w:r>
      <w:r w:rsidR="00D836E9" w:rsidRPr="00D85831">
        <w:t>ытого конкурса</w:t>
      </w:r>
      <w:r w:rsidR="00F266EA" w:rsidRPr="00D85831">
        <w:t xml:space="preserve"> двух или более заявок на участие в </w:t>
      </w:r>
      <w:r w:rsidR="0021661A" w:rsidRPr="00D85831">
        <w:t>Открытом конкурсе</w:t>
      </w:r>
      <w:r w:rsidR="00F266EA" w:rsidRPr="00D85831">
        <w:t xml:space="preserve"> в отношении одного и того же лота при условии, что поданные ранее заявки на участие в </w:t>
      </w:r>
      <w:r w:rsidR="0021661A" w:rsidRPr="00D85831">
        <w:t>Открытом конкурсе</w:t>
      </w:r>
      <w:r w:rsidR="00F266EA" w:rsidRPr="00D85831">
        <w:t xml:space="preserve"> таким участником не отозваны, все заявки на участие в </w:t>
      </w:r>
      <w:r w:rsidR="0021661A" w:rsidRPr="00D85831">
        <w:t>Открытом конкурсе</w:t>
      </w:r>
      <w:r w:rsidR="00F266EA" w:rsidRPr="00D85831">
        <w:t xml:space="preserve"> такого участника </w:t>
      </w:r>
      <w:r w:rsidR="005C7963" w:rsidRPr="00D85831">
        <w:t>Откр</w:t>
      </w:r>
      <w:r w:rsidR="00D836E9" w:rsidRPr="00D85831">
        <w:t>ытого конкурса</w:t>
      </w:r>
      <w:r w:rsidR="00F266EA" w:rsidRPr="00D85831">
        <w:t>, поданные в отношении данного лота, не рассматриваются</w:t>
      </w:r>
      <w:r w:rsidR="00124DA1" w:rsidRPr="00D85831">
        <w:t>, информация о</w:t>
      </w:r>
      <w:proofErr w:type="gramEnd"/>
      <w:r w:rsidR="00124DA1" w:rsidRPr="00D85831">
        <w:t xml:space="preserve"> </w:t>
      </w:r>
      <w:proofErr w:type="gramStart"/>
      <w:r w:rsidR="00124DA1" w:rsidRPr="00D85831">
        <w:t>наличии</w:t>
      </w:r>
      <w:proofErr w:type="gramEnd"/>
      <w:r w:rsidR="00124DA1" w:rsidRPr="00D85831">
        <w:t xml:space="preserve"> таких заявок заносится в протокол вскрытия конвертов</w:t>
      </w:r>
      <w:r w:rsidR="00F266EA" w:rsidRPr="00D85831">
        <w:t>.</w:t>
      </w:r>
    </w:p>
    <w:p w:rsidR="00124DA1" w:rsidRPr="00D85831" w:rsidRDefault="009D6613" w:rsidP="00107353">
      <w:pPr>
        <w:ind w:firstLine="709"/>
        <w:jc w:val="both"/>
      </w:pPr>
      <w:r w:rsidRPr="00D85831">
        <w:t>6</w:t>
      </w:r>
      <w:r w:rsidR="00442A93" w:rsidRPr="00D85831">
        <w:t>.1.3</w:t>
      </w:r>
      <w:r w:rsidR="00F266EA" w:rsidRPr="00D85831">
        <w:t xml:space="preserve">. При вскрытии конвертов с заявками на участие в </w:t>
      </w:r>
      <w:r w:rsidR="0021661A" w:rsidRPr="00D85831">
        <w:t>Открытом конкурсе</w:t>
      </w:r>
      <w:r w:rsidR="00F266EA" w:rsidRPr="00D85831">
        <w:t xml:space="preserve"> объявляется и заносится в протокол вскрытия конвертов с заявками на участие в </w:t>
      </w:r>
      <w:r w:rsidR="0021661A" w:rsidRPr="00D85831">
        <w:t>Открытом конкурсе</w:t>
      </w:r>
      <w:r w:rsidR="00F266EA" w:rsidRPr="00D85831">
        <w:t xml:space="preserve"> следующая информация: </w:t>
      </w:r>
    </w:p>
    <w:p w:rsidR="00124DA1" w:rsidRPr="00D85831" w:rsidRDefault="00124DA1" w:rsidP="00107353">
      <w:pPr>
        <w:ind w:firstLine="709"/>
        <w:jc w:val="both"/>
      </w:pPr>
      <w:r w:rsidRPr="00D85831">
        <w:t>1) дата подписания протокола;</w:t>
      </w:r>
    </w:p>
    <w:p w:rsidR="00124DA1" w:rsidRPr="00D85831" w:rsidRDefault="00124DA1" w:rsidP="00107353">
      <w:pPr>
        <w:ind w:firstLine="709"/>
        <w:jc w:val="both"/>
      </w:pPr>
      <w:r w:rsidRPr="00D85831">
        <w:t>2) количество поданных на участие в закупке заявок, а также дату и время регистрации каждой заявки;</w:t>
      </w:r>
    </w:p>
    <w:p w:rsidR="00124DA1" w:rsidRPr="00D85831" w:rsidRDefault="00124DA1" w:rsidP="00107353">
      <w:pPr>
        <w:ind w:firstLine="709"/>
        <w:jc w:val="both"/>
      </w:pPr>
      <w:r w:rsidRPr="00D85831">
        <w:t>3) результаты рассмотрения заявок на участие в закупке</w:t>
      </w:r>
      <w:r w:rsidR="00F36D26" w:rsidRPr="00D85831">
        <w:t xml:space="preserve"> </w:t>
      </w:r>
      <w:r w:rsidRPr="00D85831">
        <w:t>с указанием в том числе:</w:t>
      </w:r>
    </w:p>
    <w:p w:rsidR="00124DA1" w:rsidRPr="00D85831" w:rsidRDefault="00124DA1" w:rsidP="00107353">
      <w:pPr>
        <w:ind w:firstLine="709"/>
        <w:jc w:val="both"/>
      </w:pPr>
      <w:r w:rsidRPr="00D85831">
        <w:t>а) количество заявок на участие в закупке, которые отклонены;</w:t>
      </w:r>
    </w:p>
    <w:p w:rsidR="00124DA1" w:rsidRPr="00D85831" w:rsidRDefault="00124DA1" w:rsidP="00107353">
      <w:pPr>
        <w:ind w:firstLine="709"/>
        <w:jc w:val="both"/>
      </w:pPr>
      <w:r w:rsidRPr="00D85831">
        <w:t>б) основания отклонения каждой заявки на участие в закупке с указанием положений документации о закупке</w:t>
      </w:r>
      <w:r w:rsidR="002C21B7" w:rsidRPr="00D85831">
        <w:t>, которым она не соответствует;</w:t>
      </w:r>
    </w:p>
    <w:p w:rsidR="002C21B7" w:rsidRPr="00D85831" w:rsidRDefault="002C21B7" w:rsidP="00107353">
      <w:pPr>
        <w:ind w:firstLine="709"/>
        <w:jc w:val="both"/>
      </w:pPr>
      <w:r w:rsidRPr="00D85831">
        <w:t>4) фамилии, имена, отчества, должности членов комиссии по закупкам;</w:t>
      </w:r>
    </w:p>
    <w:p w:rsidR="002C21B7" w:rsidRPr="00D85831" w:rsidRDefault="002C21B7" w:rsidP="00107353">
      <w:pPr>
        <w:ind w:firstLine="709"/>
        <w:jc w:val="both"/>
      </w:pPr>
      <w:r w:rsidRPr="00D85831">
        <w:t>5) наименование</w:t>
      </w:r>
      <w:r w:rsidR="00973E19" w:rsidRPr="00D85831">
        <w:t xml:space="preserve"> предмета </w:t>
      </w:r>
      <w:r w:rsidRPr="00D85831">
        <w:t>и номер конкурса;</w:t>
      </w:r>
    </w:p>
    <w:p w:rsidR="002C21B7" w:rsidRPr="00D85831" w:rsidRDefault="002C21B7" w:rsidP="00107353">
      <w:pPr>
        <w:ind w:firstLine="709"/>
        <w:jc w:val="both"/>
      </w:pPr>
      <w:r w:rsidRPr="00D85831">
        <w:t>6) номер каждой поступившей заявки, присвоенный при ее получении;</w:t>
      </w:r>
    </w:p>
    <w:p w:rsidR="002C21B7" w:rsidRPr="00D85831" w:rsidRDefault="002C21B7" w:rsidP="00107353">
      <w:pPr>
        <w:ind w:firstLine="709"/>
        <w:jc w:val="both"/>
      </w:pPr>
      <w:r w:rsidRPr="00D85831">
        <w:t>7) состояние каждого конверта с заявкой: наличие либо отсутствие повреждений, признаков вскрытия и т.п.;</w:t>
      </w:r>
    </w:p>
    <w:p w:rsidR="002C21B7" w:rsidRPr="00D85831" w:rsidRDefault="002C21B7" w:rsidP="00107353">
      <w:pPr>
        <w:ind w:firstLine="709"/>
        <w:jc w:val="both"/>
      </w:pPr>
      <w:r w:rsidRPr="00D85831">
        <w:t>8) наличие описи документов, входящих в состав каждой заявки, а также информацию о том, пронумеровано ли, прошита, подписана заявка, проставлена ли на ней печать (для юридических лиц), имеются ли повреждения;</w:t>
      </w:r>
    </w:p>
    <w:p w:rsidR="002C21B7" w:rsidRPr="00D85831" w:rsidRDefault="002C21B7" w:rsidP="00107353">
      <w:pPr>
        <w:ind w:firstLine="709"/>
        <w:jc w:val="both"/>
      </w:pPr>
      <w:r w:rsidRPr="00D85831">
        <w:t xml:space="preserve">9) наименование каждого участника закупки, ИНН/КПП/ОГРН юридического лица, фамилию, имя, отчество физического лица (ИНН, ОГРНИП при наличии); </w:t>
      </w:r>
    </w:p>
    <w:p w:rsidR="002C21B7" w:rsidRPr="00D85831" w:rsidRDefault="002C21B7" w:rsidP="00107353">
      <w:pPr>
        <w:ind w:firstLine="709"/>
        <w:jc w:val="both"/>
      </w:pPr>
      <w:r w:rsidRPr="00D85831">
        <w:t>10) почтовый адрес, контактный телефон</w:t>
      </w:r>
      <w:r w:rsidR="00973E19" w:rsidRPr="00D85831">
        <w:t xml:space="preserve"> </w:t>
      </w:r>
      <w:r w:rsidRPr="00D85831">
        <w:t>каждого участника закупки, конверт с заявкой которого вскрывается;</w:t>
      </w:r>
    </w:p>
    <w:p w:rsidR="002C21B7" w:rsidRPr="00D85831" w:rsidRDefault="002C21B7" w:rsidP="00107353">
      <w:pPr>
        <w:ind w:firstLine="709"/>
        <w:jc w:val="both"/>
      </w:pPr>
      <w:r w:rsidRPr="00D85831">
        <w:t>11)</w:t>
      </w:r>
      <w:r w:rsidR="00DA08F5" w:rsidRPr="00D85831">
        <w:t xml:space="preserve"> наличие в заявке предусмотренных конкурсной документацией сведений и документов, необходимых для допуска к участию;</w:t>
      </w:r>
    </w:p>
    <w:p w:rsidR="00124DA1" w:rsidRPr="00D85831" w:rsidRDefault="002C21B7" w:rsidP="00107353">
      <w:pPr>
        <w:ind w:firstLine="709"/>
        <w:jc w:val="both"/>
      </w:pPr>
      <w:r w:rsidRPr="00D85831">
        <w:t>12)</w:t>
      </w:r>
      <w:r w:rsidR="00DA08F5" w:rsidRPr="00D85831">
        <w:t xml:space="preserve"> наличие в заявках сведений и документов, на основании которых оцениваются и сопоставляются заявки на участие в Открытом конкурсе, а также предложения участников по установленным в документации критериям оценки</w:t>
      </w:r>
      <w:r w:rsidR="00686EA1" w:rsidRPr="00D85831">
        <w:t>.</w:t>
      </w:r>
      <w:r w:rsidR="00DA08F5" w:rsidRPr="00D85831">
        <w:t xml:space="preserve"> </w:t>
      </w:r>
    </w:p>
    <w:p w:rsidR="00F266EA" w:rsidRPr="00D85831" w:rsidRDefault="00F266EA" w:rsidP="00107353">
      <w:pPr>
        <w:ind w:firstLine="709"/>
        <w:jc w:val="both"/>
      </w:pPr>
      <w:r w:rsidRPr="00D85831">
        <w:t>В случае</w:t>
      </w:r>
      <w:proofErr w:type="gramStart"/>
      <w:r w:rsidRPr="00D85831">
        <w:t>,</w:t>
      </w:r>
      <w:proofErr w:type="gramEnd"/>
      <w:r w:rsidRPr="00D85831">
        <w:t xml:space="preserve"> если по окончании срока подачи заявок на участие в </w:t>
      </w:r>
      <w:r w:rsidR="0021661A" w:rsidRPr="00D85831">
        <w:t>Открытом конкурсе</w:t>
      </w:r>
      <w:r w:rsidRPr="00D85831">
        <w:t xml:space="preserve"> подана только одна заявка на участие в </w:t>
      </w:r>
      <w:r w:rsidR="0021661A" w:rsidRPr="00D85831">
        <w:t>Открытом конкурсе</w:t>
      </w:r>
      <w:r w:rsidRPr="00D85831">
        <w:t xml:space="preserve"> или не подано ни одной заявки на участие в </w:t>
      </w:r>
      <w:r w:rsidR="0021661A" w:rsidRPr="00D85831">
        <w:t>Открытом конкурсе</w:t>
      </w:r>
      <w:r w:rsidRPr="00D85831">
        <w:t xml:space="preserve">, в указанный протокол вносится информация о признании </w:t>
      </w:r>
      <w:r w:rsidR="005C7963" w:rsidRPr="00D85831">
        <w:t>Откр</w:t>
      </w:r>
      <w:r w:rsidR="00D836E9" w:rsidRPr="00D85831">
        <w:t>ытого конкурса</w:t>
      </w:r>
      <w:r w:rsidRPr="00D85831">
        <w:t xml:space="preserve"> несостоявшимся.</w:t>
      </w:r>
    </w:p>
    <w:p w:rsidR="009D6613" w:rsidRPr="00D85831" w:rsidRDefault="009D6613" w:rsidP="00107353">
      <w:pPr>
        <w:suppressAutoHyphens/>
        <w:ind w:firstLine="709"/>
        <w:jc w:val="both"/>
      </w:pPr>
      <w:r w:rsidRPr="00D85831">
        <w:t>6</w:t>
      </w:r>
      <w:r w:rsidR="00E66DF2" w:rsidRPr="00D85831">
        <w:t>.1.4</w:t>
      </w:r>
      <w:r w:rsidR="00F266EA" w:rsidRPr="00D85831">
        <w:t xml:space="preserve">. Протокол вскрытия конвертов с заявками на участие в </w:t>
      </w:r>
      <w:r w:rsidR="0021661A" w:rsidRPr="00D85831">
        <w:t>Открытом конкурсе</w:t>
      </w:r>
      <w:r w:rsidR="00F266EA" w:rsidRPr="00D85831">
        <w:t xml:space="preserve"> </w:t>
      </w:r>
      <w:r w:rsidR="00E66DF2" w:rsidRPr="00D85831">
        <w:t xml:space="preserve">подписывается всеми членами Комиссии </w:t>
      </w:r>
      <w:r w:rsidR="00686EA1" w:rsidRPr="00D85831">
        <w:t>непосредственно</w:t>
      </w:r>
      <w:r w:rsidR="00E66DF2" w:rsidRPr="00D85831">
        <w:t xml:space="preserve"> после вскрытия конвертов с заявками на участие в конкурсе</w:t>
      </w:r>
      <w:r w:rsidR="00F266EA" w:rsidRPr="00D85831">
        <w:t xml:space="preserve">. </w:t>
      </w:r>
      <w:bookmarkStart w:id="91" w:name="_Ref119430397"/>
      <w:r w:rsidRPr="00D85831">
        <w:t>Указанный протокол размещается Заказчиком на официальном сайте не позднее чем через три дня со дня подписания такого протокола.</w:t>
      </w:r>
    </w:p>
    <w:p w:rsidR="001E36F0" w:rsidRPr="00D85831" w:rsidRDefault="00F266EA" w:rsidP="004C1468">
      <w:pPr>
        <w:jc w:val="both"/>
      </w:pPr>
      <w:r w:rsidRPr="00D85831">
        <w:tab/>
      </w:r>
      <w:bookmarkEnd w:id="91"/>
    </w:p>
    <w:p w:rsidR="008A2FFC" w:rsidRPr="00107353" w:rsidRDefault="00591B4A" w:rsidP="004C1468">
      <w:pPr>
        <w:suppressAutoHyphens/>
        <w:jc w:val="center"/>
        <w:rPr>
          <w:b/>
        </w:rPr>
      </w:pPr>
      <w:bookmarkStart w:id="92" w:name="_Toc284844973"/>
      <w:bookmarkStart w:id="93" w:name="_Toc297666435"/>
      <w:bookmarkEnd w:id="86"/>
      <w:bookmarkEnd w:id="87"/>
      <w:r w:rsidRPr="00107353">
        <w:rPr>
          <w:b/>
        </w:rPr>
        <w:t xml:space="preserve">7. </w:t>
      </w:r>
      <w:bookmarkEnd w:id="92"/>
      <w:bookmarkEnd w:id="93"/>
      <w:r w:rsidR="006F3770" w:rsidRPr="00107353">
        <w:rPr>
          <w:b/>
        </w:rPr>
        <w:t xml:space="preserve">Рассмотрение заявок и подведение итогов </w:t>
      </w:r>
      <w:r w:rsidR="005C7963" w:rsidRPr="00107353">
        <w:rPr>
          <w:b/>
        </w:rPr>
        <w:t>Откр</w:t>
      </w:r>
      <w:r w:rsidR="00D836E9" w:rsidRPr="00107353">
        <w:rPr>
          <w:b/>
        </w:rPr>
        <w:t>ытого конкурса</w:t>
      </w:r>
    </w:p>
    <w:p w:rsidR="008A2FFC" w:rsidRPr="00107353" w:rsidRDefault="008A2FFC" w:rsidP="004C1468">
      <w:pPr>
        <w:suppressAutoHyphens/>
      </w:pPr>
    </w:p>
    <w:p w:rsidR="00AD778B" w:rsidRPr="00107353" w:rsidRDefault="00F309E9" w:rsidP="00107353">
      <w:pPr>
        <w:suppressAutoHyphens/>
        <w:ind w:firstLine="709"/>
        <w:jc w:val="both"/>
        <w:rPr>
          <w:b/>
        </w:rPr>
      </w:pPr>
      <w:r w:rsidRPr="00107353">
        <w:rPr>
          <w:b/>
        </w:rPr>
        <w:t>7</w:t>
      </w:r>
      <w:r w:rsidR="008A2FFC" w:rsidRPr="00107353">
        <w:rPr>
          <w:b/>
        </w:rPr>
        <w:t xml:space="preserve">.1. </w:t>
      </w:r>
      <w:r w:rsidR="00AD778B" w:rsidRPr="00107353">
        <w:rPr>
          <w:b/>
        </w:rPr>
        <w:t>Рассмотрение заявок</w:t>
      </w:r>
      <w:r w:rsidR="006F3770" w:rsidRPr="00107353">
        <w:rPr>
          <w:b/>
        </w:rPr>
        <w:t xml:space="preserve"> </w:t>
      </w:r>
    </w:p>
    <w:p w:rsidR="008A2FFC" w:rsidRPr="00107353" w:rsidRDefault="00AD778B" w:rsidP="00107353">
      <w:pPr>
        <w:suppressAutoHyphens/>
        <w:ind w:firstLine="709"/>
        <w:jc w:val="both"/>
      </w:pPr>
      <w:r w:rsidRPr="00107353">
        <w:lastRenderedPageBreak/>
        <w:t xml:space="preserve">7.1.1. </w:t>
      </w:r>
      <w:proofErr w:type="gramStart"/>
      <w:r w:rsidRPr="00107353">
        <w:t xml:space="preserve">Рассмотрение заявок </w:t>
      </w:r>
      <w:r w:rsidR="008A2FFC" w:rsidRPr="00107353">
        <w:t xml:space="preserve">на участие в </w:t>
      </w:r>
      <w:r w:rsidR="0021661A" w:rsidRPr="00107353">
        <w:t>Открытом конкурсе</w:t>
      </w:r>
      <w:r w:rsidR="008A2FFC" w:rsidRPr="00107353">
        <w:t xml:space="preserve"> производится К</w:t>
      </w:r>
      <w:r w:rsidR="00C00DE9" w:rsidRPr="00107353">
        <w:t xml:space="preserve">омиссией в </w:t>
      </w:r>
      <w:r w:rsidR="00686EA1" w:rsidRPr="00107353">
        <w:t>месте и в день, указанные в конкурсной документации.</w:t>
      </w:r>
      <w:proofErr w:type="gramEnd"/>
    </w:p>
    <w:p w:rsidR="00051843" w:rsidRPr="00107353" w:rsidRDefault="00C03EAD" w:rsidP="00107353">
      <w:pPr>
        <w:tabs>
          <w:tab w:val="left" w:pos="1306"/>
        </w:tabs>
        <w:suppressAutoHyphens/>
        <w:ind w:firstLine="709"/>
        <w:jc w:val="both"/>
        <w:rPr>
          <w:b/>
        </w:rPr>
      </w:pPr>
      <w:bookmarkStart w:id="94" w:name="_Toc277229498"/>
      <w:r w:rsidRPr="00107353">
        <w:rPr>
          <w:b/>
        </w:rPr>
        <w:t>7.</w:t>
      </w:r>
      <w:r w:rsidR="00867CF2" w:rsidRPr="00107353">
        <w:rPr>
          <w:b/>
        </w:rPr>
        <w:t>2</w:t>
      </w:r>
      <w:r w:rsidRPr="00107353">
        <w:rPr>
          <w:b/>
        </w:rPr>
        <w:t xml:space="preserve">. </w:t>
      </w:r>
      <w:r w:rsidR="00867CF2" w:rsidRPr="00107353">
        <w:rPr>
          <w:b/>
        </w:rPr>
        <w:t>Оценка и сопоставление  заявок на участие в Открытом конкурсе</w:t>
      </w:r>
    </w:p>
    <w:p w:rsidR="00051843" w:rsidRPr="00107353" w:rsidRDefault="00051843" w:rsidP="00107353">
      <w:pPr>
        <w:tabs>
          <w:tab w:val="left" w:pos="1306"/>
        </w:tabs>
        <w:suppressAutoHyphens/>
        <w:ind w:firstLine="709"/>
        <w:jc w:val="both"/>
      </w:pPr>
      <w:r w:rsidRPr="00107353">
        <w:t>7.2.1.</w:t>
      </w:r>
      <w:r w:rsidRPr="00107353">
        <w:rPr>
          <w:b/>
        </w:rPr>
        <w:t xml:space="preserve"> </w:t>
      </w:r>
      <w:r w:rsidR="00C03EAD" w:rsidRPr="00107353">
        <w:t xml:space="preserve">Комиссия осуществляет оценку и сопоставление конкурсных заявок, поданных участниками </w:t>
      </w:r>
      <w:r w:rsidR="005C7963" w:rsidRPr="00107353">
        <w:t>Откр</w:t>
      </w:r>
      <w:r w:rsidR="00D836E9" w:rsidRPr="00107353">
        <w:t>ытого конкурса</w:t>
      </w:r>
      <w:r w:rsidR="00C03EAD" w:rsidRPr="00107353">
        <w:t>.</w:t>
      </w:r>
    </w:p>
    <w:p w:rsidR="009A0213" w:rsidRPr="00107353" w:rsidRDefault="00C03EAD" w:rsidP="00107353">
      <w:pPr>
        <w:tabs>
          <w:tab w:val="left" w:pos="1306"/>
        </w:tabs>
        <w:suppressAutoHyphens/>
        <w:ind w:firstLine="709"/>
        <w:jc w:val="both"/>
        <w:rPr>
          <w:b/>
        </w:rPr>
      </w:pPr>
      <w:r w:rsidRPr="00107353">
        <w:t>7.</w:t>
      </w:r>
      <w:r w:rsidR="00051843" w:rsidRPr="00107353">
        <w:t>2</w:t>
      </w:r>
      <w:r w:rsidRPr="00107353">
        <w:t>.</w:t>
      </w:r>
      <w:r w:rsidR="00051843" w:rsidRPr="00107353">
        <w:t>2</w:t>
      </w:r>
      <w:r w:rsidRPr="00107353">
        <w:t xml:space="preserve">. Оценка и сопоставление заявок на участие в </w:t>
      </w:r>
      <w:r w:rsidR="0021661A" w:rsidRPr="00107353">
        <w:t>Открытом конкурсе</w:t>
      </w:r>
      <w:r w:rsidRPr="00107353">
        <w:t xml:space="preserve"> осуществляются Комиссией в целях выявления лучших условий исполнения Договора в соответствии с критериями оценки и сопоставления заявок на участие в </w:t>
      </w:r>
      <w:r w:rsidR="0021661A" w:rsidRPr="00107353">
        <w:t>Открытом конкурсе</w:t>
      </w:r>
      <w:r w:rsidRPr="00107353">
        <w:t xml:space="preserve"> предусмотренными настоящим разделом. Совокупная значимость таких критериев должна составлять сто процентов.</w:t>
      </w:r>
    </w:p>
    <w:p w:rsidR="00C03EAD" w:rsidRPr="00107353" w:rsidRDefault="00C03EAD" w:rsidP="00107353">
      <w:pPr>
        <w:tabs>
          <w:tab w:val="left" w:pos="1306"/>
        </w:tabs>
        <w:suppressAutoHyphens/>
        <w:ind w:firstLine="709"/>
        <w:jc w:val="both"/>
        <w:rPr>
          <w:b/>
        </w:rPr>
      </w:pPr>
      <w:r w:rsidRPr="00107353">
        <w:t>7.</w:t>
      </w:r>
      <w:r w:rsidR="00051843" w:rsidRPr="00107353">
        <w:t>2</w:t>
      </w:r>
      <w:r w:rsidRPr="00107353">
        <w:t>.</w:t>
      </w:r>
      <w:r w:rsidR="00051843" w:rsidRPr="00107353">
        <w:t>3</w:t>
      </w:r>
      <w:r w:rsidRPr="00107353">
        <w:t xml:space="preserve">. Порядок и критерии оценки и сопоставления заявок на участие в </w:t>
      </w:r>
      <w:r w:rsidR="0021661A" w:rsidRPr="00107353">
        <w:t>Открытом конкурсе</w:t>
      </w:r>
      <w:r w:rsidRPr="00107353">
        <w:t>:</w:t>
      </w:r>
    </w:p>
    <w:p w:rsidR="00237C35" w:rsidRPr="00627746" w:rsidRDefault="00237C35" w:rsidP="00237C35">
      <w:pPr>
        <w:jc w:val="both"/>
        <w:rPr>
          <w:b/>
        </w:rPr>
      </w:pPr>
      <w:r w:rsidRPr="00627746">
        <w:rPr>
          <w:b/>
        </w:rPr>
        <w:t>Критерии оценки и их значимость:</w:t>
      </w:r>
    </w:p>
    <w:p w:rsidR="00237C35" w:rsidRPr="00443601" w:rsidRDefault="00237C35" w:rsidP="00237C35">
      <w:pPr>
        <w:overflowPunct/>
        <w:autoSpaceDE/>
        <w:autoSpaceDN/>
        <w:adjustRightInd/>
        <w:jc w:val="both"/>
        <w:textAlignment w:val="auto"/>
        <w:rPr>
          <w:i/>
        </w:rPr>
      </w:pPr>
      <w:r>
        <w:rPr>
          <w:i/>
        </w:rPr>
        <w:tab/>
        <w:t>1) Ц</w:t>
      </w:r>
      <w:r w:rsidRPr="00627746">
        <w:rPr>
          <w:i/>
        </w:rPr>
        <w:t>ена (</w:t>
      </w:r>
      <w:proofErr w:type="spellStart"/>
      <w:r w:rsidRPr="00627746">
        <w:rPr>
          <w:i/>
        </w:rPr>
        <w:t>ЦБ</w:t>
      </w:r>
      <w:proofErr w:type="gramStart"/>
      <w:r w:rsidRPr="00627746">
        <w:rPr>
          <w:i/>
        </w:rPr>
        <w:t>i</w:t>
      </w:r>
      <w:proofErr w:type="spellEnd"/>
      <w:proofErr w:type="gramEnd"/>
      <w:r w:rsidRPr="00627746">
        <w:rPr>
          <w:i/>
        </w:rPr>
        <w:t xml:space="preserve"> = 20%)</w:t>
      </w:r>
      <w:r w:rsidRPr="00443601">
        <w:rPr>
          <w:i/>
        </w:rPr>
        <w:t>;</w:t>
      </w:r>
    </w:p>
    <w:p w:rsidR="00237C35" w:rsidRPr="00EF6C60" w:rsidRDefault="00237C35" w:rsidP="00237C35">
      <w:pPr>
        <w:overflowPunct/>
        <w:autoSpaceDE/>
        <w:autoSpaceDN/>
        <w:adjustRightInd/>
        <w:jc w:val="both"/>
        <w:textAlignment w:val="auto"/>
        <w:rPr>
          <w:i/>
        </w:rPr>
      </w:pPr>
      <w:r>
        <w:rPr>
          <w:i/>
        </w:rPr>
        <w:tab/>
      </w:r>
      <w:r w:rsidRPr="00EF6C60">
        <w:rPr>
          <w:i/>
        </w:rPr>
        <w:t>2</w:t>
      </w:r>
      <w:r w:rsidRPr="00627746">
        <w:rPr>
          <w:i/>
        </w:rPr>
        <w:t>)</w:t>
      </w:r>
      <w:r>
        <w:rPr>
          <w:i/>
        </w:rPr>
        <w:t xml:space="preserve"> К</w:t>
      </w:r>
      <w:r w:rsidRPr="002D78B5">
        <w:rPr>
          <w:i/>
        </w:rPr>
        <w:t>валификация участника закупки</w:t>
      </w:r>
      <w:r w:rsidRPr="00627746">
        <w:rPr>
          <w:i/>
        </w:rPr>
        <w:t xml:space="preserve"> (</w:t>
      </w:r>
      <w:proofErr w:type="spellStart"/>
      <w:r w:rsidRPr="00627746">
        <w:rPr>
          <w:i/>
        </w:rPr>
        <w:t>ПБ</w:t>
      </w:r>
      <w:proofErr w:type="gramStart"/>
      <w:r w:rsidRPr="00627746">
        <w:rPr>
          <w:i/>
        </w:rPr>
        <w:t>i</w:t>
      </w:r>
      <w:proofErr w:type="gramEnd"/>
      <w:r w:rsidRPr="00627746">
        <w:rPr>
          <w:i/>
        </w:rPr>
        <w:t>=</w:t>
      </w:r>
      <w:proofErr w:type="spellEnd"/>
      <w:r w:rsidRPr="00627746">
        <w:rPr>
          <w:i/>
        </w:rPr>
        <w:t xml:space="preserve"> </w:t>
      </w:r>
      <w:r w:rsidRPr="00EF6C60">
        <w:rPr>
          <w:i/>
        </w:rPr>
        <w:t>8</w:t>
      </w:r>
      <w:r w:rsidRPr="00627746">
        <w:rPr>
          <w:i/>
        </w:rPr>
        <w:t>0%);</w:t>
      </w:r>
    </w:p>
    <w:p w:rsidR="00237C35" w:rsidRPr="00443601" w:rsidRDefault="00237C35" w:rsidP="00237C35">
      <w:pPr>
        <w:overflowPunct/>
        <w:autoSpaceDE/>
        <w:autoSpaceDN/>
        <w:adjustRightInd/>
        <w:jc w:val="both"/>
        <w:textAlignment w:val="auto"/>
        <w:rPr>
          <w:i/>
        </w:rPr>
      </w:pPr>
      <w:r>
        <w:rPr>
          <w:i/>
        </w:rPr>
        <w:tab/>
      </w:r>
      <w:r w:rsidRPr="00443601">
        <w:rPr>
          <w:i/>
        </w:rPr>
        <w:t>Совокупная значимость критериев составляет 100%.</w:t>
      </w:r>
    </w:p>
    <w:p w:rsidR="00237C35" w:rsidRPr="00627746" w:rsidRDefault="00237C35" w:rsidP="00237C35">
      <w:pPr>
        <w:jc w:val="both"/>
        <w:rPr>
          <w:b/>
        </w:rPr>
      </w:pPr>
      <w:r>
        <w:rPr>
          <w:b/>
        </w:rPr>
        <w:tab/>
      </w:r>
      <w:r w:rsidRPr="00627746">
        <w:rPr>
          <w:b/>
        </w:rPr>
        <w:t>Порядок оценки и сопоставления заявок на участие в Открытом конкурсе</w:t>
      </w:r>
    </w:p>
    <w:p w:rsidR="00237C35" w:rsidRPr="00627746" w:rsidRDefault="00237C35" w:rsidP="00237C35">
      <w:pPr>
        <w:jc w:val="both"/>
      </w:pPr>
      <w:r>
        <w:tab/>
      </w:r>
      <w:r w:rsidRPr="00627746">
        <w:t>Оценка и сопоставление заявок на участие в Открытом конкурсе осуществляется комиссией в целях выявления лучших условий исполнения договора в соответствии с вышеуказанными критериями.</w:t>
      </w:r>
    </w:p>
    <w:p w:rsidR="00237C35" w:rsidRPr="00627746" w:rsidRDefault="00237C35" w:rsidP="00237C35">
      <w:pPr>
        <w:jc w:val="both"/>
        <w:rPr>
          <w:b/>
        </w:rPr>
      </w:pPr>
      <w:r>
        <w:rPr>
          <w:b/>
        </w:rPr>
        <w:tab/>
      </w:r>
      <w:r w:rsidRPr="00627746">
        <w:rPr>
          <w:b/>
        </w:rPr>
        <w:t>Оценка по критерию «Цена».</w:t>
      </w:r>
    </w:p>
    <w:p w:rsidR="00237C35" w:rsidRPr="00627746" w:rsidRDefault="00237C35" w:rsidP="00237C35">
      <w:pPr>
        <w:jc w:val="both"/>
      </w:pPr>
      <w:r>
        <w:rPr>
          <w:b/>
        </w:rPr>
        <w:tab/>
      </w:r>
      <w:r w:rsidRPr="00627746">
        <w:rPr>
          <w:b/>
        </w:rPr>
        <w:t>Значимость критерия</w:t>
      </w:r>
      <w:r w:rsidRPr="00627746">
        <w:t>: 20 %.</w:t>
      </w:r>
    </w:p>
    <w:p w:rsidR="00237C35" w:rsidRPr="00627746" w:rsidRDefault="00237C35" w:rsidP="00237C35">
      <w:pPr>
        <w:jc w:val="both"/>
      </w:pPr>
      <w:r>
        <w:tab/>
      </w:r>
      <w:r w:rsidRPr="00627746">
        <w:t>Количество баллов, присуждаемых заявке по критерию «Цена», определяется по формуле:</w:t>
      </w:r>
    </w:p>
    <w:p w:rsidR="00237C35" w:rsidRPr="00627746" w:rsidRDefault="00237C35" w:rsidP="00237C35">
      <w:pPr>
        <w:jc w:val="both"/>
      </w:pPr>
      <w:r>
        <w:tab/>
      </w:r>
      <w:proofErr w:type="spellStart"/>
      <w:r w:rsidRPr="00627746">
        <w:t>ЦБ</w:t>
      </w:r>
      <w:proofErr w:type="gramStart"/>
      <w:r w:rsidRPr="00627746">
        <w:t>i</w:t>
      </w:r>
      <w:proofErr w:type="spellEnd"/>
      <w:proofErr w:type="gramEnd"/>
      <w:r w:rsidRPr="00627746">
        <w:t xml:space="preserve"> = </w:t>
      </w:r>
      <w:proofErr w:type="spellStart"/>
      <w:r w:rsidRPr="00627746">
        <w:t>Цmi</w:t>
      </w:r>
      <w:proofErr w:type="spellEnd"/>
      <w:r w:rsidRPr="00627746">
        <w:rPr>
          <w:lang w:val="en-US"/>
        </w:rPr>
        <w:t>n</w:t>
      </w:r>
      <w:r w:rsidRPr="00627746">
        <w:t xml:space="preserve"> / </w:t>
      </w:r>
      <w:proofErr w:type="spellStart"/>
      <w:r w:rsidRPr="00627746">
        <w:t>Цi</w:t>
      </w:r>
      <w:proofErr w:type="spellEnd"/>
      <w:r w:rsidRPr="00627746">
        <w:t xml:space="preserve"> </w:t>
      </w:r>
      <w:proofErr w:type="spellStart"/>
      <w:r w:rsidRPr="00627746">
        <w:t>x</w:t>
      </w:r>
      <w:proofErr w:type="spellEnd"/>
      <w:r w:rsidRPr="00627746">
        <w:t xml:space="preserve"> 100,</w:t>
      </w:r>
    </w:p>
    <w:p w:rsidR="00237C35" w:rsidRPr="00627746" w:rsidRDefault="00237C35" w:rsidP="00237C35">
      <w:pPr>
        <w:jc w:val="both"/>
      </w:pPr>
      <w:r>
        <w:tab/>
      </w:r>
      <w:r w:rsidRPr="00627746">
        <w:t xml:space="preserve">где </w:t>
      </w:r>
      <w:proofErr w:type="spellStart"/>
      <w:r w:rsidRPr="00627746">
        <w:t>ЦБ</w:t>
      </w:r>
      <w:proofErr w:type="gramStart"/>
      <w:r w:rsidRPr="00627746">
        <w:t>i</w:t>
      </w:r>
      <w:proofErr w:type="spellEnd"/>
      <w:proofErr w:type="gramEnd"/>
      <w:r w:rsidRPr="00627746">
        <w:t xml:space="preserve"> - количество баллов по критерию;</w:t>
      </w:r>
    </w:p>
    <w:p w:rsidR="00237C35" w:rsidRPr="00627746" w:rsidRDefault="00237C35" w:rsidP="00237C35">
      <w:pPr>
        <w:jc w:val="both"/>
      </w:pPr>
      <w:r>
        <w:tab/>
      </w:r>
      <w:proofErr w:type="spellStart"/>
      <w:r w:rsidRPr="00627746">
        <w:t>Цmi</w:t>
      </w:r>
      <w:proofErr w:type="spellEnd"/>
      <w:r w:rsidRPr="00627746">
        <w:rPr>
          <w:lang w:val="en-US"/>
        </w:rPr>
        <w:t>n</w:t>
      </w:r>
      <w:r w:rsidRPr="00627746">
        <w:t xml:space="preserve"> - минимальное предложение из </w:t>
      </w:r>
      <w:proofErr w:type="gramStart"/>
      <w:r w:rsidRPr="00627746">
        <w:t>сделанных</w:t>
      </w:r>
      <w:proofErr w:type="gramEnd"/>
      <w:r w:rsidRPr="00627746">
        <w:t xml:space="preserve"> участниками закупки;</w:t>
      </w:r>
    </w:p>
    <w:p w:rsidR="00237C35" w:rsidRPr="00627746" w:rsidRDefault="00237C35" w:rsidP="00237C35">
      <w:pPr>
        <w:ind w:firstLine="720"/>
        <w:jc w:val="both"/>
      </w:pPr>
      <w:proofErr w:type="spellStart"/>
      <w:r w:rsidRPr="00627746">
        <w:t>Ц</w:t>
      </w:r>
      <w:proofErr w:type="gramStart"/>
      <w:r w:rsidRPr="00627746">
        <w:t>i</w:t>
      </w:r>
      <w:proofErr w:type="spellEnd"/>
      <w:proofErr w:type="gramEnd"/>
      <w:r w:rsidRPr="00627746">
        <w:t xml:space="preserve"> - предложение участника, которое оценивается.</w:t>
      </w:r>
    </w:p>
    <w:p w:rsidR="00237C35" w:rsidRPr="00627746" w:rsidRDefault="00237C35" w:rsidP="00237C35">
      <w:pPr>
        <w:jc w:val="both"/>
      </w:pPr>
      <w:r>
        <w:tab/>
      </w:r>
      <w:r w:rsidRPr="00627746">
        <w:t>Для расчета итогового балла по заявке рейтинг, присуждаемый</w:t>
      </w:r>
      <w:r>
        <w:t xml:space="preserve"> этой заявке по критерию «Цена</w:t>
      </w:r>
      <w:r w:rsidRPr="00627746">
        <w:t xml:space="preserve">», умножается на соответствующую указанному </w:t>
      </w:r>
      <w:r>
        <w:t xml:space="preserve">критерию значимость. </w:t>
      </w:r>
      <w:r>
        <w:cr/>
      </w:r>
      <w:r>
        <w:tab/>
      </w:r>
      <w:r w:rsidRPr="00627746">
        <w:t>Для оценки заявок по критерию «Цена» лучшим условием исполнения Договора по указанному критерию признается предложение Участника Конкурса с наименьшей ценой Договора.</w:t>
      </w:r>
    </w:p>
    <w:p w:rsidR="00237C35" w:rsidRPr="00487126" w:rsidRDefault="00237C35" w:rsidP="00237C35">
      <w:pPr>
        <w:jc w:val="both"/>
        <w:rPr>
          <w:color w:val="000000"/>
        </w:rPr>
      </w:pPr>
      <w:r>
        <w:rPr>
          <w:b/>
        </w:rPr>
        <w:tab/>
      </w:r>
    </w:p>
    <w:p w:rsidR="00237C35" w:rsidRPr="00086782" w:rsidRDefault="00237C35" w:rsidP="00237C35">
      <w:pPr>
        <w:ind w:firstLine="757"/>
        <w:jc w:val="both"/>
        <w:rPr>
          <w:b/>
        </w:rPr>
      </w:pPr>
      <w:r w:rsidRPr="00086782">
        <w:rPr>
          <w:b/>
        </w:rPr>
        <w:t>О</w:t>
      </w:r>
      <w:r>
        <w:rPr>
          <w:b/>
        </w:rPr>
        <w:t>ц</w:t>
      </w:r>
      <w:r w:rsidRPr="00086782">
        <w:rPr>
          <w:b/>
        </w:rPr>
        <w:t>енка по критерию «</w:t>
      </w:r>
      <w:r w:rsidRPr="00086782">
        <w:t>Квалификация участника закупки</w:t>
      </w:r>
      <w:r w:rsidRPr="00086782">
        <w:rPr>
          <w:b/>
        </w:rPr>
        <w:t>».</w:t>
      </w:r>
    </w:p>
    <w:p w:rsidR="00237C35" w:rsidRDefault="00237C35" w:rsidP="00237C35">
      <w:pPr>
        <w:ind w:firstLine="757"/>
        <w:jc w:val="both"/>
      </w:pPr>
      <w:r w:rsidRPr="00086782">
        <w:rPr>
          <w:b/>
        </w:rPr>
        <w:t>Значимость критерия</w:t>
      </w:r>
      <w:r w:rsidRPr="00086782">
        <w:t xml:space="preserve">: </w:t>
      </w:r>
      <w:r w:rsidRPr="00FB3DEA">
        <w:t>8</w:t>
      </w:r>
      <w:r w:rsidRPr="00086782">
        <w:t>0 %.</w:t>
      </w:r>
    </w:p>
    <w:p w:rsidR="00237C35" w:rsidRDefault="00237C35" w:rsidP="00237C35">
      <w:pPr>
        <w:ind w:firstLine="757"/>
        <w:jc w:val="both"/>
      </w:pPr>
    </w:p>
    <w:p w:rsidR="00237C35" w:rsidRPr="00FB3DEA" w:rsidRDefault="00237C35" w:rsidP="00237C35">
      <w:pPr>
        <w:ind w:firstLine="757"/>
        <w:jc w:val="both"/>
      </w:pPr>
      <w:r w:rsidRPr="008B6330">
        <w:t xml:space="preserve">Для расчета итогового балла по заявке рейтинг (сумма баллов </w:t>
      </w:r>
      <w:r>
        <w:t xml:space="preserve">по </w:t>
      </w:r>
      <w:r w:rsidRPr="008B6330">
        <w:t>показателям), присуждаемый этой заявке по критерию «Квалификация участника закупки», умножается на соответствующую указанному критерию значимость.</w:t>
      </w:r>
      <w:r w:rsidRPr="00B56690">
        <w:t xml:space="preserve"> </w:t>
      </w:r>
      <w:r w:rsidRPr="00B56690">
        <w:cr/>
      </w:r>
    </w:p>
    <w:p w:rsidR="00237C35" w:rsidRPr="008B6330" w:rsidRDefault="00237C35" w:rsidP="00237C35">
      <w:pPr>
        <w:ind w:firstLine="757"/>
        <w:jc w:val="both"/>
      </w:pPr>
      <w:r w:rsidRPr="008B6330">
        <w:t>Для оценки заявок по критерию используются следующие показатели:</w:t>
      </w:r>
    </w:p>
    <w:p w:rsidR="00237C35" w:rsidRPr="00FB3DEA" w:rsidRDefault="00237C35" w:rsidP="00237C35">
      <w:pPr>
        <w:widowControl w:val="0"/>
        <w:tabs>
          <w:tab w:val="left" w:pos="284"/>
        </w:tabs>
        <w:ind w:firstLine="757"/>
        <w:jc w:val="both"/>
      </w:pPr>
      <w:r>
        <w:rPr>
          <w:b/>
        </w:rPr>
        <w:t>Показатель</w:t>
      </w:r>
      <w:r w:rsidRPr="00FB3DEA">
        <w:rPr>
          <w:b/>
        </w:rPr>
        <w:t xml:space="preserve">. Общая стоимость исполненных контрактов (договоров). </w:t>
      </w:r>
    </w:p>
    <w:p w:rsidR="00237C35" w:rsidRPr="00B56690" w:rsidRDefault="00237C35" w:rsidP="00237C35">
      <w:pPr>
        <w:ind w:firstLine="757"/>
        <w:jc w:val="both"/>
      </w:pPr>
      <w:r w:rsidRPr="00B56690">
        <w:t xml:space="preserve">Значимость показателя: </w:t>
      </w:r>
      <w:r>
        <w:t>10</w:t>
      </w:r>
      <w:r w:rsidRPr="00B56690">
        <w:t>0 %.</w:t>
      </w:r>
    </w:p>
    <w:p w:rsidR="00237C35" w:rsidRPr="00B56690" w:rsidRDefault="00237C35" w:rsidP="00237C35">
      <w:pPr>
        <w:ind w:firstLine="757"/>
        <w:jc w:val="both"/>
      </w:pPr>
      <w:r w:rsidRPr="00B56690">
        <w:t xml:space="preserve">Коэффициент значимости показателя – </w:t>
      </w:r>
      <w:r>
        <w:t>1,0</w:t>
      </w:r>
      <w:r w:rsidRPr="00B56690">
        <w:t>.</w:t>
      </w:r>
    </w:p>
    <w:p w:rsidR="00237C35" w:rsidRPr="00FB3DEA" w:rsidRDefault="00237C35" w:rsidP="00237C35">
      <w:pPr>
        <w:ind w:firstLine="757"/>
        <w:jc w:val="both"/>
      </w:pPr>
    </w:p>
    <w:p w:rsidR="00237C35" w:rsidRPr="000A6FFA" w:rsidRDefault="00237C35" w:rsidP="00237C35">
      <w:pPr>
        <w:jc w:val="both"/>
        <w:rPr>
          <w:b/>
          <w:bCs/>
        </w:rPr>
      </w:pPr>
      <w:r w:rsidRPr="000A6FFA">
        <w:rPr>
          <w:b/>
        </w:rPr>
        <w:t>Оценка по показателю «</w:t>
      </w:r>
      <w:r w:rsidRPr="000A6FFA">
        <w:rPr>
          <w:b/>
          <w:bCs/>
          <w:color w:val="000000"/>
        </w:rPr>
        <w:t>Общая стоимость исполненных контрактов (договоров)</w:t>
      </w:r>
      <w:r w:rsidRPr="000A6FFA">
        <w:rPr>
          <w:b/>
          <w:bCs/>
        </w:rPr>
        <w:t>»:</w:t>
      </w:r>
    </w:p>
    <w:p w:rsidR="00237C35" w:rsidRPr="000A6FFA" w:rsidRDefault="00237C35" w:rsidP="00237C35">
      <w:pPr>
        <w:ind w:firstLine="708"/>
        <w:jc w:val="both"/>
        <w:rPr>
          <w:rFonts w:eastAsia="Calibri"/>
          <w:bCs/>
        </w:rPr>
      </w:pPr>
      <w:r w:rsidRPr="000A6FFA">
        <w:rPr>
          <w:bCs/>
        </w:rPr>
        <w:t xml:space="preserve">Количество баллов, </w:t>
      </w:r>
      <w:r w:rsidRPr="000A6FFA">
        <w:rPr>
          <w:bCs/>
          <w:color w:val="000000"/>
        </w:rPr>
        <w:t xml:space="preserve">присуждаемых по показателю </w:t>
      </w:r>
      <w:r w:rsidRPr="000A6FFA">
        <w:t>«Общая стоимость исполненных контрактов (договоров)»</w:t>
      </w:r>
      <w:r w:rsidRPr="000A6FFA">
        <w:rPr>
          <w:bCs/>
        </w:rPr>
        <w:t>, определяется по формуле:</w:t>
      </w:r>
    </w:p>
    <w:p w:rsidR="00237C35" w:rsidRPr="00086782" w:rsidRDefault="00237C35" w:rsidP="00237C35">
      <w:pPr>
        <w:ind w:firstLine="708"/>
        <w:jc w:val="both"/>
      </w:pPr>
      <w:proofErr w:type="spellStart"/>
      <w:r w:rsidRPr="0009295E">
        <w:t>ПБ</w:t>
      </w:r>
      <w:proofErr w:type="gramStart"/>
      <w:r w:rsidRPr="0009295E">
        <w:t>i</w:t>
      </w:r>
      <w:proofErr w:type="spellEnd"/>
      <w:proofErr w:type="gramEnd"/>
      <w:r w:rsidRPr="0009295E">
        <w:t xml:space="preserve"> = </w:t>
      </w:r>
      <w:proofErr w:type="spellStart"/>
      <w:r w:rsidRPr="0009295E">
        <w:t>Пi</w:t>
      </w:r>
      <w:proofErr w:type="spellEnd"/>
      <w:r w:rsidRPr="0009295E">
        <w:t xml:space="preserve"> / </w:t>
      </w:r>
      <w:proofErr w:type="spellStart"/>
      <w:r w:rsidRPr="0009295E">
        <w:t>Пmax</w:t>
      </w:r>
      <w:proofErr w:type="spellEnd"/>
      <w:r w:rsidRPr="0009295E">
        <w:t xml:space="preserve"> </w:t>
      </w:r>
      <w:proofErr w:type="spellStart"/>
      <w:r w:rsidRPr="0009295E">
        <w:t>x</w:t>
      </w:r>
      <w:proofErr w:type="spellEnd"/>
      <w:r w:rsidRPr="0009295E">
        <w:t xml:space="preserve"> ЗП,</w:t>
      </w:r>
    </w:p>
    <w:p w:rsidR="00237C35" w:rsidRPr="00086782" w:rsidRDefault="00237C35" w:rsidP="00237C35">
      <w:pPr>
        <w:ind w:firstLine="708"/>
        <w:jc w:val="both"/>
      </w:pPr>
      <w:r w:rsidRPr="00086782">
        <w:t xml:space="preserve">где </w:t>
      </w:r>
      <w:proofErr w:type="spellStart"/>
      <w:r w:rsidRPr="00086782">
        <w:t>ПБ</w:t>
      </w:r>
      <w:proofErr w:type="gramStart"/>
      <w:r w:rsidRPr="00086782">
        <w:t>i</w:t>
      </w:r>
      <w:proofErr w:type="spellEnd"/>
      <w:proofErr w:type="gramEnd"/>
      <w:r w:rsidRPr="00086782">
        <w:t xml:space="preserve"> - количество баллов по показателю;</w:t>
      </w:r>
    </w:p>
    <w:p w:rsidR="00237C35" w:rsidRPr="00086782" w:rsidRDefault="00237C35" w:rsidP="00237C35">
      <w:pPr>
        <w:ind w:firstLine="708"/>
        <w:jc w:val="both"/>
      </w:pPr>
      <w:proofErr w:type="spellStart"/>
      <w:r w:rsidRPr="00086782">
        <w:t>П</w:t>
      </w:r>
      <w:proofErr w:type="gramStart"/>
      <w:r w:rsidRPr="00086782">
        <w:t>i</w:t>
      </w:r>
      <w:proofErr w:type="spellEnd"/>
      <w:proofErr w:type="gramEnd"/>
      <w:r w:rsidRPr="00086782">
        <w:t xml:space="preserve"> - предложение участника, которое оценивается;</w:t>
      </w:r>
    </w:p>
    <w:p w:rsidR="00237C35" w:rsidRPr="00086782" w:rsidRDefault="00237C35" w:rsidP="00237C35">
      <w:pPr>
        <w:ind w:firstLine="708"/>
        <w:jc w:val="both"/>
      </w:pPr>
      <w:r>
        <w:tab/>
      </w:r>
      <w:proofErr w:type="spellStart"/>
      <w:proofErr w:type="gramStart"/>
      <w:r w:rsidRPr="0009295E">
        <w:t>П</w:t>
      </w:r>
      <w:proofErr w:type="gramEnd"/>
      <w:r w:rsidRPr="0009295E">
        <w:t>max</w:t>
      </w:r>
      <w:proofErr w:type="spellEnd"/>
      <w:r w:rsidRPr="0009295E">
        <w:t xml:space="preserve"> - </w:t>
      </w:r>
      <w:r w:rsidRPr="008B6330">
        <w:t>максимальное предложение из предложений по показателю оценки, сделанных участниками конкурса</w:t>
      </w:r>
      <w:r w:rsidRPr="00086782">
        <w:t>;</w:t>
      </w:r>
    </w:p>
    <w:p w:rsidR="00237C35" w:rsidRPr="00086782" w:rsidRDefault="00237C35" w:rsidP="00237C35">
      <w:pPr>
        <w:ind w:firstLine="708"/>
        <w:jc w:val="both"/>
      </w:pPr>
      <w:r>
        <w:tab/>
      </w:r>
      <w:r w:rsidRPr="00086782">
        <w:t>ЗП - значимость показателя</w:t>
      </w:r>
      <w:r>
        <w:t xml:space="preserve"> (100%)</w:t>
      </w:r>
      <w:r w:rsidRPr="00086782">
        <w:t>.</w:t>
      </w:r>
    </w:p>
    <w:p w:rsidR="00237C35" w:rsidRPr="0009295E" w:rsidRDefault="00237C35" w:rsidP="00237C35">
      <w:pPr>
        <w:shd w:val="clear" w:color="auto" w:fill="FFFFFF"/>
        <w:ind w:firstLine="708"/>
        <w:contextualSpacing/>
        <w:jc w:val="both"/>
      </w:pPr>
      <w:proofErr w:type="gramStart"/>
      <w:r w:rsidRPr="0009295E">
        <w:t xml:space="preserve">Предметом оценки по данному показателю является стоимость </w:t>
      </w:r>
      <w:r>
        <w:t xml:space="preserve">контрактов (договоров), в том числе субподрядных контрактов (договоров), заключенных и </w:t>
      </w:r>
      <w:r w:rsidRPr="0009295E">
        <w:t xml:space="preserve">исполненных в полном объеме за последние </w:t>
      </w:r>
      <w:r>
        <w:t>5 лет</w:t>
      </w:r>
      <w:r w:rsidRPr="0009295E">
        <w:t xml:space="preserve">, </w:t>
      </w:r>
      <w:r w:rsidRPr="0009295E">
        <w:rPr>
          <w:color w:val="000000"/>
        </w:rPr>
        <w:t>предшествующих дате окончания срока подачи заявок на участие в открытом конкурсе</w:t>
      </w:r>
      <w:r w:rsidRPr="0009295E">
        <w:t xml:space="preserve">, </w:t>
      </w:r>
      <w:r>
        <w:t xml:space="preserve">с предметом </w:t>
      </w:r>
      <w:r w:rsidRPr="0009295E">
        <w:t>контракта/</w:t>
      </w:r>
      <w:proofErr w:type="spellStart"/>
      <w:r w:rsidRPr="0009295E">
        <w:t>ов</w:t>
      </w:r>
      <w:proofErr w:type="spellEnd"/>
      <w:r w:rsidRPr="0009295E">
        <w:t xml:space="preserve"> (договора/</w:t>
      </w:r>
      <w:proofErr w:type="spellStart"/>
      <w:r w:rsidRPr="0009295E">
        <w:t>ов</w:t>
      </w:r>
      <w:proofErr w:type="spellEnd"/>
      <w:r w:rsidRPr="0009295E">
        <w:t xml:space="preserve">) на </w:t>
      </w:r>
      <w:r w:rsidR="00BB2AF5">
        <w:t xml:space="preserve">выполнение работ по </w:t>
      </w:r>
      <w:r w:rsidRPr="005E1B3B">
        <w:rPr>
          <w:color w:val="000000"/>
        </w:rPr>
        <w:t xml:space="preserve">разработке </w:t>
      </w:r>
      <w:r w:rsidR="00BB2AF5">
        <w:rPr>
          <w:color w:val="000000"/>
        </w:rPr>
        <w:t xml:space="preserve">(корректировке) </w:t>
      </w:r>
      <w:r w:rsidRPr="005E1B3B">
        <w:rPr>
          <w:color w:val="000000"/>
        </w:rPr>
        <w:t xml:space="preserve">проектно-сметной </w:t>
      </w:r>
      <w:r>
        <w:rPr>
          <w:color w:val="000000"/>
        </w:rPr>
        <w:t xml:space="preserve">(проектной, рабочей) </w:t>
      </w:r>
      <w:r w:rsidRPr="005E1B3B">
        <w:rPr>
          <w:color w:val="000000"/>
        </w:rPr>
        <w:t xml:space="preserve">документации </w:t>
      </w:r>
      <w:r>
        <w:rPr>
          <w:color w:val="000000"/>
        </w:rPr>
        <w:t xml:space="preserve">на строительство, реконструкцию, </w:t>
      </w:r>
      <w:r w:rsidRPr="005E1B3B">
        <w:rPr>
          <w:color w:val="000000"/>
        </w:rPr>
        <w:t>капитальн</w:t>
      </w:r>
      <w:r>
        <w:rPr>
          <w:color w:val="000000"/>
        </w:rPr>
        <w:t>ый ремонт зданий и сооружений</w:t>
      </w:r>
      <w:proofErr w:type="gramEnd"/>
      <w:r>
        <w:rPr>
          <w:color w:val="000000"/>
        </w:rPr>
        <w:t xml:space="preserve"> </w:t>
      </w:r>
      <w:r w:rsidRPr="005E1B3B">
        <w:rPr>
          <w:color w:val="000000"/>
        </w:rPr>
        <w:t>(за исключением линейных объектов)</w:t>
      </w:r>
      <w:r>
        <w:rPr>
          <w:color w:val="000000"/>
        </w:rPr>
        <w:t>.</w:t>
      </w:r>
    </w:p>
    <w:p w:rsidR="00237C35" w:rsidRPr="0009295E" w:rsidRDefault="00237C35" w:rsidP="00237C35">
      <w:pPr>
        <w:contextualSpacing/>
        <w:jc w:val="both"/>
      </w:pPr>
      <w:r w:rsidRPr="0009295E">
        <w:tab/>
      </w:r>
      <w:proofErr w:type="gramStart"/>
      <w:r w:rsidRPr="0009295E">
        <w:t>Для оценки по данному показателю участник конкурса представляет заверенные копии исполненного контракта/</w:t>
      </w:r>
      <w:proofErr w:type="spellStart"/>
      <w:r w:rsidRPr="0009295E">
        <w:t>ов</w:t>
      </w:r>
      <w:proofErr w:type="spellEnd"/>
      <w:r w:rsidRPr="0009295E">
        <w:t xml:space="preserve"> (договора/</w:t>
      </w:r>
      <w:proofErr w:type="spellStart"/>
      <w:r w:rsidRPr="0009295E">
        <w:t>ов</w:t>
      </w:r>
      <w:proofErr w:type="spellEnd"/>
      <w:r w:rsidRPr="0009295E">
        <w:t xml:space="preserve">) на </w:t>
      </w:r>
      <w:r w:rsidR="00BB2AF5">
        <w:t xml:space="preserve">выполнение работ по </w:t>
      </w:r>
      <w:r w:rsidR="00BB2AF5" w:rsidRPr="005E1B3B">
        <w:rPr>
          <w:color w:val="000000"/>
        </w:rPr>
        <w:t xml:space="preserve">разработке </w:t>
      </w:r>
      <w:r w:rsidR="00BB2AF5">
        <w:rPr>
          <w:color w:val="000000"/>
        </w:rPr>
        <w:t xml:space="preserve">(корректировке) </w:t>
      </w:r>
      <w:r w:rsidR="00BB2AF5" w:rsidRPr="005E1B3B">
        <w:rPr>
          <w:color w:val="000000"/>
        </w:rPr>
        <w:t xml:space="preserve">проектно-сметной </w:t>
      </w:r>
      <w:r w:rsidR="00BB2AF5">
        <w:rPr>
          <w:color w:val="000000"/>
        </w:rPr>
        <w:t xml:space="preserve">(проектной, рабочей) </w:t>
      </w:r>
      <w:r w:rsidR="00BB2AF5" w:rsidRPr="005E1B3B">
        <w:rPr>
          <w:color w:val="000000"/>
        </w:rPr>
        <w:t xml:space="preserve">документации </w:t>
      </w:r>
      <w:r w:rsidR="00BB2AF5">
        <w:rPr>
          <w:color w:val="000000"/>
        </w:rPr>
        <w:t xml:space="preserve">на строительство, реконструкцию, </w:t>
      </w:r>
      <w:r w:rsidR="00BB2AF5" w:rsidRPr="005E1B3B">
        <w:rPr>
          <w:color w:val="000000"/>
        </w:rPr>
        <w:t>капитальн</w:t>
      </w:r>
      <w:r w:rsidR="00BB2AF5">
        <w:rPr>
          <w:color w:val="000000"/>
        </w:rPr>
        <w:t xml:space="preserve">ый ремонт зданий и сооружений </w:t>
      </w:r>
      <w:r w:rsidR="00BB2AF5" w:rsidRPr="005E1B3B">
        <w:rPr>
          <w:color w:val="000000"/>
        </w:rPr>
        <w:t>(за исключением линейных объектов)</w:t>
      </w:r>
      <w:r>
        <w:rPr>
          <w:rFonts w:eastAsia="Arial"/>
        </w:rPr>
        <w:t xml:space="preserve"> с</w:t>
      </w:r>
      <w:r w:rsidRPr="0009295E">
        <w:rPr>
          <w:rFonts w:eastAsia="Arial"/>
        </w:rPr>
        <w:t xml:space="preserve"> приложениями (в том числе (при наличии) дополнительные соглашения), </w:t>
      </w:r>
      <w:r w:rsidRPr="0009295E">
        <w:rPr>
          <w:iCs/>
        </w:rPr>
        <w:t>копии акта (актов) выполненных работ</w:t>
      </w:r>
      <w:r w:rsidRPr="0009295E">
        <w:t xml:space="preserve"> (содержащего (содержащих) все обязательные реквизиты, установленные частью 2 статьи</w:t>
      </w:r>
      <w:proofErr w:type="gramEnd"/>
      <w:r w:rsidRPr="0009295E">
        <w:t xml:space="preserve"> </w:t>
      </w:r>
      <w:proofErr w:type="gramStart"/>
      <w:r w:rsidRPr="0009295E">
        <w:t>9 Федерального закона «О бухгалтерском учете», и подтверждающего (подтверждающих) стоимость испо</w:t>
      </w:r>
      <w:r>
        <w:t>лненных контрактов (договоров))</w:t>
      </w:r>
      <w:r w:rsidRPr="0009295E">
        <w:t xml:space="preserve">. </w:t>
      </w:r>
      <w:proofErr w:type="gramEnd"/>
    </w:p>
    <w:p w:rsidR="00237C35" w:rsidRDefault="00237C35" w:rsidP="00237C35">
      <w:pPr>
        <w:ind w:firstLine="708"/>
        <w:contextualSpacing/>
        <w:jc w:val="both"/>
      </w:pPr>
      <w:r w:rsidRPr="0009295E">
        <w:t xml:space="preserve">Указанные документы должны быть предоставлены в полном объеме. </w:t>
      </w:r>
    </w:p>
    <w:p w:rsidR="00237C35" w:rsidRPr="0009295E" w:rsidRDefault="00237C35" w:rsidP="00237C35">
      <w:pPr>
        <w:ind w:firstLine="708"/>
        <w:contextualSpacing/>
        <w:jc w:val="both"/>
      </w:pPr>
      <w:r w:rsidRPr="00D61B1C">
        <w:t>К оценке принимается исключительно исполненные контракты (договоры), при исполнении которых поставщиком (подрядчиком, исполнителем) исполнены требования об уплате неустоек (штрафов, пеней) (в случае начисления неустоек)</w:t>
      </w:r>
      <w:r w:rsidRPr="0009295E">
        <w:t>.</w:t>
      </w:r>
    </w:p>
    <w:p w:rsidR="00237C35" w:rsidRDefault="00237C35" w:rsidP="00237C35">
      <w:pPr>
        <w:ind w:firstLine="708"/>
        <w:jc w:val="both"/>
      </w:pPr>
      <w:r w:rsidRPr="0009295E">
        <w:t>При этом представленные документы должны быть в виде неповторяющихся, полно читаемых копий, на которых видны необходимые сведения, подписи и печати.</w:t>
      </w:r>
    </w:p>
    <w:p w:rsidR="00237C35" w:rsidRPr="0009295E" w:rsidRDefault="00237C35" w:rsidP="00237C35">
      <w:pPr>
        <w:ind w:firstLine="708"/>
        <w:contextualSpacing/>
        <w:jc w:val="both"/>
      </w:pPr>
      <w:proofErr w:type="gramStart"/>
      <w:r w:rsidRPr="005B70D9">
        <w:lastRenderedPageBreak/>
        <w:t>Если информация о документах содерж</w:t>
      </w:r>
      <w:r>
        <w:t>и</w:t>
      </w:r>
      <w:r w:rsidRPr="005B70D9">
        <w:t xml:space="preserve">тся в открытых и 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единой информационной системе в сфере закупок с размещением указанных документов на официальном сайте единой информационной системы в сфере закупок в информационно-телекоммуникационной сети «Интернет», вместо </w:t>
      </w:r>
      <w:r>
        <w:t>предоставления</w:t>
      </w:r>
      <w:r w:rsidRPr="005B70D9">
        <w:t xml:space="preserve"> таких документов участник закупки вправе </w:t>
      </w:r>
      <w:r>
        <w:t>указать в п</w:t>
      </w:r>
      <w:r w:rsidRPr="005B70D9">
        <w:t>риложении №1 к Форме 3</w:t>
      </w:r>
      <w:proofErr w:type="gramEnd"/>
      <w:r w:rsidRPr="005B70D9">
        <w:t xml:space="preserve"> РАЗДЕЛА III «ОБРАЗЦЫ ФОРМ И ДОКУМЕНТОВ ДЛЯ ЗАПОЛНЕНИЯ УЧАСТНИКАМИ ОТКРЫТОГО КОНКУРСА» номер реестровой записи из соответствующего реестра</w:t>
      </w:r>
      <w:r>
        <w:t>.</w:t>
      </w:r>
    </w:p>
    <w:p w:rsidR="00237C35" w:rsidRPr="0009295E" w:rsidRDefault="00237C35" w:rsidP="00237C35">
      <w:pPr>
        <w:widowControl w:val="0"/>
        <w:tabs>
          <w:tab w:val="left" w:pos="426"/>
        </w:tabs>
        <w:ind w:firstLine="708"/>
      </w:pPr>
      <w:r w:rsidRPr="0009295E">
        <w:t>Представленные контракты (договоры), несопоставимые по характеру и объему оценке не подлежат.</w:t>
      </w:r>
    </w:p>
    <w:p w:rsidR="00237C35" w:rsidRPr="00B56690" w:rsidRDefault="00237C35" w:rsidP="00237C35">
      <w:pPr>
        <w:ind w:firstLine="708"/>
        <w:jc w:val="both"/>
      </w:pPr>
      <w:r w:rsidRPr="0009295E">
        <w:t>В случае</w:t>
      </w:r>
      <w:proofErr w:type="gramStart"/>
      <w:r w:rsidRPr="0009295E">
        <w:t>,</w:t>
      </w:r>
      <w:proofErr w:type="gramEnd"/>
      <w:r w:rsidRPr="0009295E">
        <w:t xml:space="preserve"> если представленные в составе заявки сведения о контрактах (договорах) не соответствуют требованиям, определенным настоящим показателем, а также в случае не предоставления части вышеуказанных документов или представления нечитаемых копий документов к контрактам (договорам), а также невозможности проверить достоверность представленных сведений, такие контракты (договоры) не принимаются к оценке в качестве подтверждения опыта.</w:t>
      </w:r>
    </w:p>
    <w:p w:rsidR="00237C35" w:rsidRPr="0004139C" w:rsidRDefault="00237C35" w:rsidP="00237C35">
      <w:pPr>
        <w:ind w:firstLine="708"/>
        <w:jc w:val="both"/>
        <w:rPr>
          <w:b/>
          <w:color w:val="000000"/>
        </w:rPr>
      </w:pPr>
      <w:r w:rsidRPr="0004139C">
        <w:rPr>
          <w:b/>
          <w:color w:val="000000"/>
        </w:rPr>
        <w:t>Отсутствие информации по Форме Приложения №1 к Форме 3 РАЗДЕЛА III «</w:t>
      </w:r>
      <w:r w:rsidRPr="0004139C">
        <w:rPr>
          <w:b/>
        </w:rPr>
        <w:t>ОБРАЗЦЫ ФОРМ И ДОКУМЕНТОВ ДЛЯ ЗАПОЛНЕНИЯ УЧАСТНИКАМИ ОТКРЫТОГО КОНКУРСА»</w:t>
      </w:r>
      <w:r w:rsidRPr="0004139C">
        <w:rPr>
          <w:b/>
          <w:bCs/>
        </w:rPr>
        <w:t xml:space="preserve"> </w:t>
      </w:r>
      <w:r w:rsidRPr="0004139C">
        <w:rPr>
          <w:b/>
          <w:color w:val="000000"/>
        </w:rPr>
        <w:t>и</w:t>
      </w:r>
      <w:r>
        <w:rPr>
          <w:b/>
          <w:color w:val="000000"/>
        </w:rPr>
        <w:t xml:space="preserve"> </w:t>
      </w:r>
      <w:r w:rsidRPr="0004139C">
        <w:rPr>
          <w:b/>
          <w:color w:val="000000"/>
        </w:rPr>
        <w:t>подтверждающих документов (копий) оценивается в 0 баллов.</w:t>
      </w:r>
    </w:p>
    <w:p w:rsidR="00237C35" w:rsidRPr="00086782" w:rsidRDefault="00237C35" w:rsidP="00237C35">
      <w:pPr>
        <w:jc w:val="both"/>
      </w:pPr>
      <w:r w:rsidRPr="00086782">
        <w:t>Итоговые баллы по каждому критерию определяются путем произведения количества баллов (суммы баллов по показателям) на значимость критерия.</w:t>
      </w:r>
    </w:p>
    <w:p w:rsidR="00237C35" w:rsidRDefault="00237C35" w:rsidP="00237C35">
      <w:pPr>
        <w:jc w:val="both"/>
      </w:pPr>
      <w:r w:rsidRPr="0009295E">
        <w:t>Итоговое количество баллов, присваиваемых заявке по результатам оценки и сопоставления, определяется как сумма итоговых балов по каждому критерию.</w:t>
      </w:r>
    </w:p>
    <w:p w:rsidR="00C03EAD" w:rsidRPr="00107353" w:rsidRDefault="002B310A" w:rsidP="00237C35">
      <w:pPr>
        <w:jc w:val="both"/>
      </w:pPr>
      <w:r>
        <w:tab/>
      </w:r>
      <w:r w:rsidR="00C03EAD" w:rsidRPr="00107353">
        <w:t>7.</w:t>
      </w:r>
      <w:r w:rsidR="009A0213" w:rsidRPr="00107353">
        <w:t>2</w:t>
      </w:r>
      <w:r w:rsidR="00C03EAD" w:rsidRPr="00107353">
        <w:t>.</w:t>
      </w:r>
      <w:r w:rsidR="009A0213" w:rsidRPr="00107353">
        <w:t>4</w:t>
      </w:r>
      <w:r w:rsidR="00C03EAD" w:rsidRPr="00107353">
        <w:t xml:space="preserve">. На основании результатов оценки и сопоставления заявок на участие в </w:t>
      </w:r>
      <w:r w:rsidR="0021661A" w:rsidRPr="00107353">
        <w:t>Открытом конкурсе</w:t>
      </w:r>
      <w:r w:rsidR="00C03EAD" w:rsidRPr="00107353">
        <w:t xml:space="preserve">, Комиссией каждой заявке на участие в </w:t>
      </w:r>
      <w:r w:rsidR="0021661A" w:rsidRPr="00107353">
        <w:t>Открытом конкурсе</w:t>
      </w:r>
      <w:r w:rsidR="00C03EAD" w:rsidRPr="00107353">
        <w:t xml:space="preserve"> относительно других по мере уменьшения степени выгодности содержащихся в них условий исполнения Договора присваивается порядковый номер. </w:t>
      </w:r>
      <w:r w:rsidR="00867CF2" w:rsidRPr="00107353">
        <w:t>Победителем</w:t>
      </w:r>
      <w:r w:rsidR="00C03EAD" w:rsidRPr="00107353">
        <w:t xml:space="preserve"> в </w:t>
      </w:r>
      <w:r w:rsidR="0021661A" w:rsidRPr="00107353">
        <w:t>Открытом конкурсе</w:t>
      </w:r>
      <w:r w:rsidR="00867CF2" w:rsidRPr="00107353">
        <w:t xml:space="preserve"> признается участник конкурса,</w:t>
      </w:r>
      <w:r w:rsidR="00C03EAD" w:rsidRPr="00107353">
        <w:t xml:space="preserve"> </w:t>
      </w:r>
      <w:r w:rsidR="00867CF2" w:rsidRPr="00107353">
        <w:t>который сделал</w:t>
      </w:r>
      <w:r w:rsidR="00C03EAD" w:rsidRPr="00107353">
        <w:t xml:space="preserve"> лучш</w:t>
      </w:r>
      <w:r w:rsidR="00867CF2" w:rsidRPr="00107353">
        <w:t>е</w:t>
      </w:r>
      <w:r w:rsidR="00C03EAD" w:rsidRPr="00107353">
        <w:t xml:space="preserve">е </w:t>
      </w:r>
      <w:r w:rsidR="00867CF2" w:rsidRPr="00107353">
        <w:t>предложение и заявке которого</w:t>
      </w:r>
      <w:r w:rsidR="00C03EAD" w:rsidRPr="00107353">
        <w:t xml:space="preserve"> присв</w:t>
      </w:r>
      <w:r w:rsidR="00867CF2" w:rsidRPr="00107353">
        <w:t>оен</w:t>
      </w:r>
      <w:r w:rsidR="00C03EAD" w:rsidRPr="00107353">
        <w:t xml:space="preserve"> первый номер.</w:t>
      </w:r>
    </w:p>
    <w:p w:rsidR="00C03EAD" w:rsidRPr="00107353" w:rsidRDefault="00C03EAD" w:rsidP="00C03EAD">
      <w:pPr>
        <w:tabs>
          <w:tab w:val="left" w:pos="1306"/>
        </w:tabs>
        <w:ind w:firstLine="709"/>
        <w:jc w:val="both"/>
      </w:pPr>
      <w:r w:rsidRPr="00107353">
        <w:t xml:space="preserve">В случае если в нескольких заявках на участие в </w:t>
      </w:r>
      <w:r w:rsidR="0021661A" w:rsidRPr="00107353">
        <w:t>Открытом конкурсе</w:t>
      </w:r>
      <w:r w:rsidRPr="00107353">
        <w:t xml:space="preserve"> содержатся одинаковые </w:t>
      </w:r>
      <w:r w:rsidR="00867CF2" w:rsidRPr="00107353">
        <w:t>предложения</w:t>
      </w:r>
      <w:r w:rsidRPr="00107353">
        <w:t xml:space="preserve">, меньший порядковый номер присваивается заявке на участие в </w:t>
      </w:r>
      <w:r w:rsidR="0021661A" w:rsidRPr="00107353">
        <w:t>Открытом конкурсе</w:t>
      </w:r>
      <w:r w:rsidRPr="00107353">
        <w:t xml:space="preserve">, которая поступила ранее других заявок на участие в </w:t>
      </w:r>
      <w:r w:rsidR="0021661A" w:rsidRPr="00107353">
        <w:t>Открытом конкурсе</w:t>
      </w:r>
      <w:r w:rsidRPr="00107353">
        <w:t>, содержащих такие условия.</w:t>
      </w:r>
    </w:p>
    <w:p w:rsidR="00F36D26" w:rsidRPr="00107353" w:rsidRDefault="00F36D26" w:rsidP="00C03EAD">
      <w:pPr>
        <w:tabs>
          <w:tab w:val="left" w:pos="1306"/>
        </w:tabs>
        <w:ind w:firstLine="709"/>
        <w:jc w:val="both"/>
      </w:pPr>
      <w:r w:rsidRPr="00107353">
        <w:t>7.</w:t>
      </w:r>
      <w:r w:rsidR="009A0213" w:rsidRPr="00107353">
        <w:t>2.5</w:t>
      </w:r>
      <w:r w:rsidRPr="00107353">
        <w:t>. По результатам оценки и сопоставления заявок, допущенных к участию в Открытом конкурсе, комиссия по закупкам на основании установленных критериев выбирает победителя конкурса, заявке которого присваивается первый номер, а также участника, заявке которого присваивается второй номер. Соответствующее решение оформляется протоколом оценки сопоставления заявок на участие в конкурсе. В него включаются сведения:</w:t>
      </w:r>
    </w:p>
    <w:p w:rsidR="00F36D26" w:rsidRPr="00107353" w:rsidRDefault="00F36D26" w:rsidP="00F36D26">
      <w:pPr>
        <w:jc w:val="both"/>
      </w:pPr>
      <w:r w:rsidRPr="00107353">
        <w:t>1) дата подписания протокола;</w:t>
      </w:r>
    </w:p>
    <w:p w:rsidR="00F36D26" w:rsidRPr="00107353" w:rsidRDefault="00F36D26" w:rsidP="00F36D26">
      <w:pPr>
        <w:jc w:val="both"/>
      </w:pPr>
      <w:r w:rsidRPr="00107353">
        <w:t>2) количество поданных на участие в закупке заявок, а также дату и время регистрации каждой заявки;</w:t>
      </w:r>
    </w:p>
    <w:p w:rsidR="00F36D26" w:rsidRPr="00D85831" w:rsidRDefault="00F36D26" w:rsidP="00F36D26">
      <w:pPr>
        <w:jc w:val="both"/>
      </w:pPr>
      <w:r w:rsidRPr="00107353">
        <w:t>3) порядковые номера заявок на участие в закупке</w:t>
      </w:r>
      <w:r w:rsidR="00973E19" w:rsidRPr="00107353">
        <w:t xml:space="preserve"> участников закупки в порядке уменьшения степени выгодности содержащихся в них условий исполнения договора, включая информацию о ценовых предложениях уча</w:t>
      </w:r>
      <w:r w:rsidR="00973E19" w:rsidRPr="00D85831">
        <w:t>стников закупки. Заявке на участие в закупке, в которой содержатся лучшие условия исполнения договора</w:t>
      </w:r>
      <w:proofErr w:type="gramStart"/>
      <w:r w:rsidR="00973E19" w:rsidRPr="00D85831">
        <w:t>.</w:t>
      </w:r>
      <w:proofErr w:type="gramEnd"/>
      <w:r w:rsidR="00973E19" w:rsidRPr="00D85831">
        <w:t xml:space="preserve"> </w:t>
      </w:r>
      <w:proofErr w:type="gramStart"/>
      <w:r w:rsidR="00973E19" w:rsidRPr="00D85831">
        <w:t>п</w:t>
      </w:r>
      <w:proofErr w:type="gramEnd"/>
      <w:r w:rsidR="00973E19" w:rsidRPr="00D85831">
        <w:t>рисваивается первый номер;</w:t>
      </w:r>
    </w:p>
    <w:p w:rsidR="00F36D26" w:rsidRPr="00D85831" w:rsidRDefault="00973E19" w:rsidP="00F36D26">
      <w:pPr>
        <w:jc w:val="both"/>
      </w:pPr>
      <w:r w:rsidRPr="00D85831">
        <w:t>4</w:t>
      </w:r>
      <w:r w:rsidR="00F36D26" w:rsidRPr="00D85831">
        <w:t>) результаты рассмотрения заявок на участие в закупке с указанием в том числе:</w:t>
      </w:r>
    </w:p>
    <w:p w:rsidR="00F36D26" w:rsidRPr="00D85831" w:rsidRDefault="00F36D26" w:rsidP="00F36D26">
      <w:pPr>
        <w:jc w:val="both"/>
      </w:pPr>
      <w:r w:rsidRPr="00D85831">
        <w:t>а) количество заявок на участие в закупке, которые отклонены;</w:t>
      </w:r>
    </w:p>
    <w:p w:rsidR="00F36D26" w:rsidRPr="00D85831" w:rsidRDefault="00F36D26" w:rsidP="00F36D26">
      <w:pPr>
        <w:jc w:val="both"/>
      </w:pPr>
      <w:r w:rsidRPr="00D85831">
        <w:t>б) основания отклонения каждой заявки на участие в закупке с указанием положений документации о закупке, которым она не соответствует;</w:t>
      </w:r>
    </w:p>
    <w:p w:rsidR="00973E19" w:rsidRPr="00D85831" w:rsidRDefault="00973E19" w:rsidP="00F36D26">
      <w:pPr>
        <w:jc w:val="both"/>
      </w:pPr>
      <w:r w:rsidRPr="00D85831">
        <w:t>5) результатов оценки заявок на участие в закупке с указанием решения комиссии по осуществлению закупок о присвоении каждой заявке значения по каждому из предусмотренных критериев оценки.</w:t>
      </w:r>
    </w:p>
    <w:p w:rsidR="00973E19" w:rsidRPr="00D85831" w:rsidRDefault="00973E19" w:rsidP="00F36D26">
      <w:pPr>
        <w:jc w:val="both"/>
      </w:pPr>
      <w:r w:rsidRPr="00D85831">
        <w:t>6) причины, по которым закупка признана несостоявшейся, в случае признания ее таковой.</w:t>
      </w:r>
    </w:p>
    <w:p w:rsidR="00973E19" w:rsidRPr="00D85831" w:rsidRDefault="00973E19" w:rsidP="00973E19">
      <w:pPr>
        <w:jc w:val="both"/>
      </w:pPr>
      <w:r w:rsidRPr="00D85831">
        <w:t>7) фамилии, имена, отчества, должности членов комиссии по закупкам;</w:t>
      </w:r>
    </w:p>
    <w:p w:rsidR="00973E19" w:rsidRPr="00D85831" w:rsidRDefault="00973E19" w:rsidP="00973E19">
      <w:pPr>
        <w:jc w:val="both"/>
      </w:pPr>
      <w:r w:rsidRPr="00D85831">
        <w:t>8) наименование предмета  и номер конкурса;</w:t>
      </w:r>
    </w:p>
    <w:p w:rsidR="00973E19" w:rsidRPr="00D85831" w:rsidRDefault="00973E19" w:rsidP="00973E19">
      <w:pPr>
        <w:jc w:val="both"/>
      </w:pPr>
      <w:r w:rsidRPr="00D85831">
        <w:t xml:space="preserve">9) перечень участников Открытого конкурса, заявки которых оценивались и </w:t>
      </w:r>
      <w:r w:rsidR="00EB7847" w:rsidRPr="00D85831">
        <w:t>сопоставлялись</w:t>
      </w:r>
      <w:r w:rsidR="006C6AE9" w:rsidRPr="00D85831">
        <w:t>, с указанием наименования (для юридических лиц), фамилии, имени, отчества (для физических лиц), ИНН/КПП/ОГРН/ОГРНИП (при наличии), места нахождения, почтового адреса, контактного телефона и номера, присвоенного заявке при ее получении, с указанием даты и времени ее регистрации.</w:t>
      </w:r>
    </w:p>
    <w:p w:rsidR="006C6AE9" w:rsidRPr="00D85831" w:rsidRDefault="006C6AE9" w:rsidP="00973E19">
      <w:pPr>
        <w:jc w:val="both"/>
      </w:pPr>
      <w:r w:rsidRPr="00D85831">
        <w:tab/>
        <w:t>Протокол оценки и сопоставления заявок подписывается всеми присутствующими членами Комиссии в день окончания оценки и сопоставления заявок. Протокол составляется в двух экземплярах. Один из них хранится у секретаря комиссии</w:t>
      </w:r>
      <w:r w:rsidR="00EB7847">
        <w:t xml:space="preserve"> </w:t>
      </w:r>
      <w:r w:rsidRPr="00D85831">
        <w:t>по закупкам, второй направляется победителю закупки. Протокол оценки и сопоставления заявок размещается Заказчиком на официальном сайте не позднее чем через три дня со дня подписания такого протокола.</w:t>
      </w:r>
    </w:p>
    <w:bookmarkEnd w:id="94"/>
    <w:p w:rsidR="000324CD" w:rsidRPr="00D85831" w:rsidRDefault="000324CD" w:rsidP="004C1468">
      <w:pPr>
        <w:tabs>
          <w:tab w:val="left" w:pos="709"/>
          <w:tab w:val="left" w:pos="900"/>
          <w:tab w:val="left" w:pos="1701"/>
        </w:tabs>
        <w:jc w:val="both"/>
      </w:pPr>
    </w:p>
    <w:p w:rsidR="00591B4A" w:rsidRPr="00D85831" w:rsidRDefault="00E81CBC" w:rsidP="004C1468">
      <w:pPr>
        <w:tabs>
          <w:tab w:val="left" w:pos="709"/>
          <w:tab w:val="left" w:pos="900"/>
          <w:tab w:val="left" w:pos="1701"/>
        </w:tabs>
        <w:jc w:val="both"/>
        <w:rPr>
          <w:b/>
          <w:bCs/>
          <w:caps/>
        </w:rPr>
      </w:pPr>
      <w:r w:rsidRPr="00D85831">
        <w:tab/>
      </w:r>
      <w:bookmarkStart w:id="95" w:name="_Toc180234200"/>
      <w:bookmarkStart w:id="96" w:name="_Toc277229500"/>
      <w:r w:rsidR="00591B4A" w:rsidRPr="00D85831">
        <w:rPr>
          <w:b/>
          <w:bCs/>
          <w:caps/>
        </w:rPr>
        <w:t xml:space="preserve">8. </w:t>
      </w:r>
      <w:bookmarkEnd w:id="95"/>
      <w:bookmarkEnd w:id="96"/>
      <w:r w:rsidR="009F6518" w:rsidRPr="00D85831">
        <w:rPr>
          <w:b/>
          <w:bCs/>
        </w:rPr>
        <w:t xml:space="preserve">Заключение </w:t>
      </w:r>
      <w:r w:rsidR="00E50718" w:rsidRPr="00D85831">
        <w:rPr>
          <w:b/>
          <w:bCs/>
        </w:rPr>
        <w:t>договора по</w:t>
      </w:r>
      <w:r w:rsidR="009F6518" w:rsidRPr="00D85831">
        <w:rPr>
          <w:b/>
          <w:bCs/>
        </w:rPr>
        <w:t xml:space="preserve"> результатам проведения </w:t>
      </w:r>
      <w:r w:rsidR="005C7963" w:rsidRPr="00D85831">
        <w:rPr>
          <w:b/>
          <w:bCs/>
        </w:rPr>
        <w:t>Откр</w:t>
      </w:r>
      <w:r w:rsidR="00D836E9" w:rsidRPr="00D85831">
        <w:rPr>
          <w:b/>
          <w:bCs/>
        </w:rPr>
        <w:t>ытого конкурса</w:t>
      </w:r>
    </w:p>
    <w:p w:rsidR="00591B4A" w:rsidRPr="00D85831" w:rsidRDefault="00591B4A" w:rsidP="004C1468">
      <w:pPr>
        <w:tabs>
          <w:tab w:val="left" w:pos="360"/>
        </w:tabs>
        <w:jc w:val="both"/>
        <w:outlineLvl w:val="3"/>
        <w:rPr>
          <w:b/>
          <w:bCs/>
        </w:rPr>
      </w:pPr>
      <w:bookmarkStart w:id="97" w:name="_Toc123405486"/>
      <w:bookmarkStart w:id="98" w:name="_Ref119429973"/>
      <w:bookmarkStart w:id="99" w:name="_Toc180234201"/>
      <w:bookmarkEnd w:id="97"/>
    </w:p>
    <w:p w:rsidR="001031FF" w:rsidRPr="00D85831" w:rsidRDefault="001031FF" w:rsidP="000D6D6E">
      <w:pPr>
        <w:pStyle w:val="17"/>
        <w:shd w:val="clear" w:color="auto" w:fill="auto"/>
        <w:spacing w:line="240" w:lineRule="auto"/>
        <w:ind w:right="20" w:firstLine="709"/>
        <w:jc w:val="both"/>
        <w:rPr>
          <w:sz w:val="20"/>
          <w:szCs w:val="20"/>
        </w:rPr>
      </w:pPr>
      <w:r w:rsidRPr="00D85831">
        <w:rPr>
          <w:sz w:val="20"/>
          <w:szCs w:val="20"/>
        </w:rPr>
        <w:tab/>
        <w:t>8.1. Договор заключается Заказчиком в порядке, установленном Положением Заказчика о закупке товаров, работ, услуг, с учетом норм законодательства Российской Федерации.</w:t>
      </w:r>
    </w:p>
    <w:p w:rsidR="001031FF" w:rsidRPr="00D85831" w:rsidRDefault="001031FF" w:rsidP="000D6D6E">
      <w:pPr>
        <w:pStyle w:val="17"/>
        <w:shd w:val="clear" w:color="auto" w:fill="auto"/>
        <w:spacing w:line="240" w:lineRule="auto"/>
        <w:ind w:right="20" w:firstLine="709"/>
        <w:jc w:val="both"/>
        <w:rPr>
          <w:sz w:val="20"/>
          <w:szCs w:val="20"/>
        </w:rPr>
      </w:pPr>
      <w:r w:rsidRPr="00D85831">
        <w:rPr>
          <w:sz w:val="20"/>
          <w:szCs w:val="20"/>
        </w:rPr>
        <w:t>8.2. Договор по результатам проведения конкурентной закупки Заказчик заключает не ранее чем через 10 дней и не позднее чем через 20 дней с даты размещения в ЕИС итогового протокола, составленного по результатам конкурентной закупки, в следующем порядке.</w:t>
      </w:r>
    </w:p>
    <w:p w:rsidR="001031FF" w:rsidRPr="00D85831" w:rsidRDefault="001031FF" w:rsidP="000D6D6E">
      <w:pPr>
        <w:pStyle w:val="17"/>
        <w:shd w:val="clear" w:color="auto" w:fill="auto"/>
        <w:spacing w:line="240" w:lineRule="auto"/>
        <w:ind w:right="20" w:firstLine="709"/>
        <w:jc w:val="both"/>
        <w:rPr>
          <w:sz w:val="20"/>
          <w:szCs w:val="20"/>
        </w:rPr>
      </w:pPr>
      <w:r w:rsidRPr="00D85831">
        <w:rPr>
          <w:sz w:val="20"/>
          <w:szCs w:val="20"/>
        </w:rPr>
        <w:t>В проект договора, который прилагается к извещению о проведении закупки и (или) документации, включаются реквизиты победителя (единственного участника) и условия исполнения договора, предложенные победителем (единственным участником) в заявке на участие в закупке или в ходе проведения аукциона.</w:t>
      </w:r>
    </w:p>
    <w:p w:rsidR="001031FF" w:rsidRPr="00D85831" w:rsidRDefault="001031FF" w:rsidP="000D6D6E">
      <w:pPr>
        <w:pStyle w:val="17"/>
        <w:shd w:val="clear" w:color="auto" w:fill="auto"/>
        <w:spacing w:line="240" w:lineRule="auto"/>
        <w:ind w:right="20" w:firstLine="709"/>
        <w:jc w:val="both"/>
        <w:rPr>
          <w:sz w:val="20"/>
          <w:szCs w:val="20"/>
        </w:rPr>
      </w:pPr>
      <w:r w:rsidRPr="00D85831">
        <w:rPr>
          <w:sz w:val="20"/>
          <w:szCs w:val="20"/>
        </w:rPr>
        <w:t>В течение пяти дней со дня размещения в ЕИС итогового протокола закупки Заказчик передает победителю (единственному участнику) два экземпляра заполненного проекта договора.</w:t>
      </w:r>
    </w:p>
    <w:p w:rsidR="001031FF" w:rsidRPr="00D85831" w:rsidRDefault="001031FF" w:rsidP="000D6D6E">
      <w:pPr>
        <w:pStyle w:val="17"/>
        <w:shd w:val="clear" w:color="auto" w:fill="auto"/>
        <w:spacing w:line="240" w:lineRule="auto"/>
        <w:ind w:right="20" w:firstLine="709"/>
        <w:jc w:val="both"/>
        <w:rPr>
          <w:sz w:val="20"/>
          <w:szCs w:val="20"/>
        </w:rPr>
      </w:pPr>
      <w:r w:rsidRPr="00D85831">
        <w:rPr>
          <w:sz w:val="20"/>
          <w:szCs w:val="20"/>
        </w:rPr>
        <w:lastRenderedPageBreak/>
        <w:t>Победитель закупки (единственный участник) в течение пяти дней со дня получения двух экземпляров проекта договора подписывает их, скрепляет печатью (при наличии) и передает Заказчику.</w:t>
      </w:r>
    </w:p>
    <w:p w:rsidR="001031FF" w:rsidRPr="00D85831" w:rsidRDefault="001031FF" w:rsidP="000D6D6E">
      <w:pPr>
        <w:pStyle w:val="17"/>
        <w:shd w:val="clear" w:color="auto" w:fill="auto"/>
        <w:spacing w:line="240" w:lineRule="auto"/>
        <w:ind w:right="20" w:firstLine="709"/>
        <w:jc w:val="both"/>
        <w:rPr>
          <w:sz w:val="20"/>
          <w:szCs w:val="20"/>
        </w:rPr>
      </w:pPr>
      <w:r w:rsidRPr="00D85831">
        <w:rPr>
          <w:sz w:val="20"/>
          <w:szCs w:val="20"/>
        </w:rPr>
        <w:t>Заказчик не ранее чем через 10 дней со дня размещения в ЕИС протокола закупки, на основании которого заключается договор, подписывает и скрепляет печатью (при наличии) оба экземпляра договора и возвращает один из них победителю закупки (единственному участнику).</w:t>
      </w:r>
    </w:p>
    <w:p w:rsidR="001031FF" w:rsidRPr="00D85831" w:rsidRDefault="001031FF" w:rsidP="000D6D6E">
      <w:pPr>
        <w:pStyle w:val="17"/>
        <w:shd w:val="clear" w:color="auto" w:fill="auto"/>
        <w:spacing w:line="240" w:lineRule="auto"/>
        <w:ind w:right="40" w:firstLine="709"/>
        <w:jc w:val="both"/>
        <w:rPr>
          <w:sz w:val="20"/>
          <w:szCs w:val="20"/>
        </w:rPr>
      </w:pPr>
      <w:r w:rsidRPr="00D85831">
        <w:rPr>
          <w:sz w:val="20"/>
          <w:szCs w:val="20"/>
        </w:rPr>
        <w:t>8.3. Договор с единственным поставщиком заключается в следующем порядке.</w:t>
      </w:r>
    </w:p>
    <w:p w:rsidR="001031FF" w:rsidRPr="00D85831" w:rsidRDefault="001031FF" w:rsidP="000D6D6E">
      <w:pPr>
        <w:pStyle w:val="17"/>
        <w:shd w:val="clear" w:color="auto" w:fill="auto"/>
        <w:spacing w:line="240" w:lineRule="auto"/>
        <w:ind w:right="40" w:firstLine="709"/>
        <w:jc w:val="both"/>
        <w:rPr>
          <w:sz w:val="20"/>
          <w:szCs w:val="20"/>
        </w:rPr>
      </w:pPr>
      <w:r w:rsidRPr="00D85831">
        <w:rPr>
          <w:sz w:val="20"/>
          <w:szCs w:val="20"/>
        </w:rPr>
        <w:t>Заказчик передает единственному поставщику два экземпляра проекта договора с согласованными сторонами условиями.</w:t>
      </w:r>
    </w:p>
    <w:p w:rsidR="001031FF" w:rsidRPr="00D85831" w:rsidRDefault="001031FF" w:rsidP="000D6D6E">
      <w:pPr>
        <w:pStyle w:val="17"/>
        <w:shd w:val="clear" w:color="auto" w:fill="auto"/>
        <w:spacing w:line="240" w:lineRule="auto"/>
        <w:ind w:right="40" w:firstLine="709"/>
        <w:jc w:val="both"/>
        <w:rPr>
          <w:sz w:val="20"/>
          <w:szCs w:val="20"/>
        </w:rPr>
      </w:pPr>
      <w:r w:rsidRPr="00D85831">
        <w:rPr>
          <w:sz w:val="20"/>
          <w:szCs w:val="20"/>
        </w:rPr>
        <w:t>Единственный поставщик передает Заказчику подписанные и скрепленные печатью (при наличии) два экземпляра проекта договора не позднее чем через пять дней со дня его получения от Заказчика.</w:t>
      </w:r>
    </w:p>
    <w:p w:rsidR="00CB4DD3" w:rsidRPr="00D85831" w:rsidRDefault="001031FF" w:rsidP="000D6D6E">
      <w:pPr>
        <w:pStyle w:val="17"/>
        <w:shd w:val="clear" w:color="auto" w:fill="auto"/>
        <w:spacing w:line="240" w:lineRule="auto"/>
        <w:ind w:right="40" w:firstLine="709"/>
        <w:jc w:val="both"/>
        <w:rPr>
          <w:sz w:val="20"/>
          <w:szCs w:val="20"/>
        </w:rPr>
      </w:pPr>
      <w:r w:rsidRPr="00D85831">
        <w:rPr>
          <w:sz w:val="20"/>
          <w:szCs w:val="20"/>
        </w:rPr>
        <w:t>Заказчик возвращает поставщику подписанный и заверенный печатью (при наличии) один экземпляр договора не позднее чем через пять дней со дня его получения.</w:t>
      </w:r>
    </w:p>
    <w:p w:rsidR="001031FF" w:rsidRPr="00D85831" w:rsidRDefault="00CB4DD3" w:rsidP="000D6D6E">
      <w:pPr>
        <w:pStyle w:val="17"/>
        <w:shd w:val="clear" w:color="auto" w:fill="auto"/>
        <w:spacing w:line="240" w:lineRule="auto"/>
        <w:ind w:right="40" w:firstLine="709"/>
        <w:jc w:val="both"/>
        <w:rPr>
          <w:sz w:val="20"/>
          <w:szCs w:val="20"/>
        </w:rPr>
      </w:pPr>
      <w:r w:rsidRPr="00D85831">
        <w:rPr>
          <w:sz w:val="20"/>
          <w:szCs w:val="20"/>
        </w:rPr>
        <w:t xml:space="preserve">8.4. </w:t>
      </w:r>
      <w:r w:rsidR="001031FF" w:rsidRPr="00D85831">
        <w:rPr>
          <w:sz w:val="20"/>
          <w:szCs w:val="20"/>
        </w:rPr>
        <w:t>Если участник закупки, с которым заключается договор согласно настоящему Положению, получив проект договора в срок, предусмотренный для заключения договора, обнаружит в его тексте неточности, технические ошибки, опечатки, несоответствие условиям, которые были предложены в заявке этого участника закупки, оформляется протокол разногласий. Протокол разногласий составляется в письменной форме. Он должен содержать следующие сведения:</w:t>
      </w:r>
    </w:p>
    <w:p w:rsidR="001031FF" w:rsidRPr="00D85831" w:rsidRDefault="001031FF" w:rsidP="000D6D6E">
      <w:pPr>
        <w:pStyle w:val="17"/>
        <w:numPr>
          <w:ilvl w:val="0"/>
          <w:numId w:val="8"/>
        </w:numPr>
        <w:shd w:val="clear" w:color="auto" w:fill="auto"/>
        <w:spacing w:line="240" w:lineRule="auto"/>
        <w:ind w:firstLine="709"/>
        <w:jc w:val="both"/>
        <w:rPr>
          <w:sz w:val="20"/>
          <w:szCs w:val="20"/>
        </w:rPr>
      </w:pPr>
      <w:r w:rsidRPr="00D85831">
        <w:rPr>
          <w:sz w:val="20"/>
          <w:szCs w:val="20"/>
        </w:rPr>
        <w:t>место, дату и время составления протокола;</w:t>
      </w:r>
    </w:p>
    <w:p w:rsidR="001031FF" w:rsidRPr="00D85831" w:rsidRDefault="001031FF" w:rsidP="000D6D6E">
      <w:pPr>
        <w:pStyle w:val="17"/>
        <w:numPr>
          <w:ilvl w:val="0"/>
          <w:numId w:val="8"/>
        </w:numPr>
        <w:shd w:val="clear" w:color="auto" w:fill="auto"/>
        <w:spacing w:line="240" w:lineRule="auto"/>
        <w:ind w:firstLine="709"/>
        <w:jc w:val="both"/>
        <w:rPr>
          <w:sz w:val="20"/>
          <w:szCs w:val="20"/>
        </w:rPr>
      </w:pPr>
      <w:r w:rsidRPr="00D85831">
        <w:rPr>
          <w:sz w:val="20"/>
          <w:szCs w:val="20"/>
        </w:rPr>
        <w:t>наименование предмета закупки и номер закупки;</w:t>
      </w:r>
    </w:p>
    <w:p w:rsidR="001031FF" w:rsidRPr="00D85831" w:rsidRDefault="001031FF" w:rsidP="000D6D6E">
      <w:pPr>
        <w:pStyle w:val="17"/>
        <w:numPr>
          <w:ilvl w:val="0"/>
          <w:numId w:val="8"/>
        </w:numPr>
        <w:shd w:val="clear" w:color="auto" w:fill="auto"/>
        <w:spacing w:line="240" w:lineRule="auto"/>
        <w:ind w:right="40" w:firstLine="709"/>
        <w:jc w:val="both"/>
        <w:rPr>
          <w:sz w:val="20"/>
          <w:szCs w:val="20"/>
        </w:rPr>
      </w:pPr>
      <w:r w:rsidRPr="00D85831">
        <w:rPr>
          <w:sz w:val="20"/>
          <w:szCs w:val="20"/>
        </w:rPr>
        <w:t>положения договора, в которых, по мнению участника закупки, содержатся неточности, технические ошибки, опечатки, несоответствие условиям, предложенным в заявке данного участника.</w:t>
      </w:r>
    </w:p>
    <w:p w:rsidR="001031FF" w:rsidRPr="00D85831" w:rsidRDefault="001031FF" w:rsidP="000D6D6E">
      <w:pPr>
        <w:pStyle w:val="17"/>
        <w:shd w:val="clear" w:color="auto" w:fill="auto"/>
        <w:spacing w:line="240" w:lineRule="auto"/>
        <w:ind w:right="40" w:firstLine="709"/>
        <w:jc w:val="both"/>
        <w:rPr>
          <w:sz w:val="20"/>
          <w:szCs w:val="20"/>
        </w:rPr>
      </w:pPr>
      <w:r w:rsidRPr="00D85831">
        <w:rPr>
          <w:sz w:val="20"/>
          <w:szCs w:val="20"/>
        </w:rPr>
        <w:t>Подписанный участником закупки протокол в тот же день направляется Заказчику.</w:t>
      </w:r>
    </w:p>
    <w:p w:rsidR="001031FF" w:rsidRPr="00D85831" w:rsidRDefault="001031FF" w:rsidP="000D6D6E">
      <w:pPr>
        <w:pStyle w:val="17"/>
        <w:shd w:val="clear" w:color="auto" w:fill="auto"/>
        <w:spacing w:line="240" w:lineRule="auto"/>
        <w:ind w:right="40" w:firstLine="709"/>
        <w:jc w:val="both"/>
        <w:rPr>
          <w:sz w:val="20"/>
          <w:szCs w:val="20"/>
        </w:rPr>
      </w:pPr>
      <w:r w:rsidRPr="00D85831">
        <w:rPr>
          <w:sz w:val="20"/>
          <w:szCs w:val="20"/>
        </w:rPr>
        <w:t xml:space="preserve">Заказчик рассматривает протокол разногласий в течение двух рабочих дней со дня его получения от участника закупки. Если замечания участника закупки учтены полностью или частично, Заказчик вносит изменения в проект договора и повторно направляет его участнику. Вместе с тем Заказчик вправе направить участнику закупки договор в первоначальном варианте и отдельный документ с указанием причин, по которым в принятии замечаний участника закупки, содержащихся в протоколе разногласий, отказано. В случае, когда по результатам учета замечаний изменяются количество, объем, цена закупаемых товаров, работ, услуг или сроки исполнения договора по сравнению с </w:t>
      </w:r>
      <w:proofErr w:type="gramStart"/>
      <w:r w:rsidRPr="00D85831">
        <w:rPr>
          <w:sz w:val="20"/>
          <w:szCs w:val="20"/>
        </w:rPr>
        <w:t>указанными</w:t>
      </w:r>
      <w:proofErr w:type="gramEnd"/>
      <w:r w:rsidRPr="00D85831">
        <w:rPr>
          <w:sz w:val="20"/>
          <w:szCs w:val="20"/>
        </w:rPr>
        <w:t xml:space="preserve"> в протоколе, составленном по результатам закупки, информация об этом размещается в ЕИС в срок не позднее 10 дней со дня внесения изменений.</w:t>
      </w:r>
    </w:p>
    <w:p w:rsidR="00CB4DD3" w:rsidRPr="00D85831" w:rsidRDefault="001031FF" w:rsidP="000D6D6E">
      <w:pPr>
        <w:pStyle w:val="17"/>
        <w:shd w:val="clear" w:color="auto" w:fill="auto"/>
        <w:spacing w:line="240" w:lineRule="auto"/>
        <w:ind w:right="40" w:firstLine="709"/>
        <w:jc w:val="both"/>
        <w:rPr>
          <w:sz w:val="20"/>
          <w:szCs w:val="20"/>
        </w:rPr>
      </w:pPr>
      <w:r w:rsidRPr="00D85831">
        <w:rPr>
          <w:sz w:val="20"/>
          <w:szCs w:val="20"/>
        </w:rPr>
        <w:t>Участник закупки, с которым заключается договор, в течение пяти дней со дня его получения подписывает договор в окончательной редакции Заказчика, скрепляет его печатью (при наличии) и возвращает Заказчику.</w:t>
      </w:r>
    </w:p>
    <w:p w:rsidR="004E1855" w:rsidRPr="00D85831" w:rsidRDefault="00CB4DD3" w:rsidP="000D6D6E">
      <w:pPr>
        <w:pStyle w:val="17"/>
        <w:shd w:val="clear" w:color="auto" w:fill="auto"/>
        <w:spacing w:line="240" w:lineRule="auto"/>
        <w:ind w:right="40" w:firstLine="709"/>
        <w:jc w:val="both"/>
        <w:rPr>
          <w:sz w:val="20"/>
          <w:szCs w:val="20"/>
        </w:rPr>
      </w:pPr>
      <w:r w:rsidRPr="00D85831">
        <w:rPr>
          <w:sz w:val="20"/>
          <w:szCs w:val="20"/>
        </w:rPr>
        <w:t xml:space="preserve">8.5. </w:t>
      </w:r>
      <w:r w:rsidR="004E1855" w:rsidRPr="00D85831">
        <w:rPr>
          <w:sz w:val="20"/>
          <w:szCs w:val="20"/>
        </w:rPr>
        <w:t>Участник закупки признается уклонившимся от заключения договора в случае, когда:</w:t>
      </w:r>
    </w:p>
    <w:p w:rsidR="00CB4DD3" w:rsidRPr="00D85831" w:rsidRDefault="00CB4DD3" w:rsidP="000D6D6E">
      <w:pPr>
        <w:pStyle w:val="17"/>
        <w:shd w:val="clear" w:color="auto" w:fill="auto"/>
        <w:spacing w:line="240" w:lineRule="auto"/>
        <w:ind w:right="60" w:firstLine="709"/>
        <w:jc w:val="both"/>
        <w:rPr>
          <w:sz w:val="20"/>
          <w:szCs w:val="20"/>
        </w:rPr>
      </w:pPr>
      <w:r w:rsidRPr="00D85831">
        <w:rPr>
          <w:sz w:val="20"/>
          <w:szCs w:val="20"/>
        </w:rPr>
        <w:t xml:space="preserve">1) </w:t>
      </w:r>
      <w:r w:rsidR="004E1855" w:rsidRPr="00D85831">
        <w:rPr>
          <w:sz w:val="20"/>
          <w:szCs w:val="20"/>
        </w:rPr>
        <w:t xml:space="preserve">не представил подписанный договор (отказался от заключения договора) в редакции Заказчика в срок, определенный </w:t>
      </w:r>
      <w:r w:rsidRPr="00D85831">
        <w:rPr>
          <w:sz w:val="20"/>
          <w:szCs w:val="20"/>
        </w:rPr>
        <w:t>документацией</w:t>
      </w:r>
      <w:r w:rsidR="004E1855" w:rsidRPr="00D85831">
        <w:rPr>
          <w:sz w:val="20"/>
          <w:szCs w:val="20"/>
        </w:rPr>
        <w:t>;</w:t>
      </w:r>
    </w:p>
    <w:p w:rsidR="00CB4DD3" w:rsidRPr="00D85831" w:rsidRDefault="00CB4DD3" w:rsidP="000D6D6E">
      <w:pPr>
        <w:pStyle w:val="17"/>
        <w:shd w:val="clear" w:color="auto" w:fill="auto"/>
        <w:spacing w:line="240" w:lineRule="auto"/>
        <w:ind w:right="60" w:firstLine="709"/>
        <w:jc w:val="both"/>
        <w:rPr>
          <w:sz w:val="20"/>
          <w:szCs w:val="20"/>
        </w:rPr>
      </w:pPr>
      <w:r w:rsidRPr="00D85831">
        <w:rPr>
          <w:sz w:val="20"/>
          <w:szCs w:val="20"/>
        </w:rPr>
        <w:t xml:space="preserve">2) </w:t>
      </w:r>
      <w:r w:rsidR="004E1855" w:rsidRPr="00D85831">
        <w:rPr>
          <w:sz w:val="20"/>
          <w:szCs w:val="20"/>
        </w:rPr>
        <w:t>не предоставил обеспечение исполнения договора в срок, установленный документацией (извещением) о закупке, или предоставил с нарушением условий, указанных в документации (извещении) о закупке, - если требование о предоставлении такого обеспечения было предусмотрено документацией о закупке и проектом договора;</w:t>
      </w:r>
    </w:p>
    <w:p w:rsidR="004E1855" w:rsidRPr="00D85831" w:rsidRDefault="00CB4DD3" w:rsidP="000D6D6E">
      <w:pPr>
        <w:pStyle w:val="17"/>
        <w:shd w:val="clear" w:color="auto" w:fill="auto"/>
        <w:spacing w:line="240" w:lineRule="auto"/>
        <w:ind w:right="60" w:firstLine="709"/>
        <w:jc w:val="both"/>
        <w:rPr>
          <w:sz w:val="20"/>
          <w:szCs w:val="20"/>
        </w:rPr>
      </w:pPr>
      <w:r w:rsidRPr="00D85831">
        <w:rPr>
          <w:sz w:val="20"/>
          <w:szCs w:val="20"/>
        </w:rPr>
        <w:tab/>
        <w:t xml:space="preserve">8.6. </w:t>
      </w:r>
      <w:r w:rsidR="004E1855" w:rsidRPr="00D85831">
        <w:rPr>
          <w:sz w:val="20"/>
          <w:szCs w:val="20"/>
        </w:rPr>
        <w:t xml:space="preserve">Не позднее одного рабочего дня, следующего за днем, когда установлены факты, предусмотренные в пункте </w:t>
      </w:r>
      <w:r w:rsidRPr="00D85831">
        <w:rPr>
          <w:sz w:val="20"/>
          <w:szCs w:val="20"/>
        </w:rPr>
        <w:t>8</w:t>
      </w:r>
      <w:r w:rsidR="004E1855" w:rsidRPr="00D85831">
        <w:rPr>
          <w:sz w:val="20"/>
          <w:szCs w:val="20"/>
        </w:rPr>
        <w:t xml:space="preserve">.5 </w:t>
      </w:r>
      <w:r w:rsidR="00CA3C38">
        <w:rPr>
          <w:sz w:val="20"/>
          <w:szCs w:val="20"/>
        </w:rPr>
        <w:t>д</w:t>
      </w:r>
      <w:r w:rsidRPr="00D85831">
        <w:rPr>
          <w:sz w:val="20"/>
          <w:szCs w:val="20"/>
        </w:rPr>
        <w:t>окументации</w:t>
      </w:r>
      <w:r w:rsidR="004E1855" w:rsidRPr="00D85831">
        <w:rPr>
          <w:sz w:val="20"/>
          <w:szCs w:val="20"/>
        </w:rPr>
        <w:t>, Заказчик составляет протокол о признании участника уклонившимся от заключения договора. В протоколе должны быть отражены следующие сведения:</w:t>
      </w:r>
    </w:p>
    <w:p w:rsidR="004E1855" w:rsidRPr="00D85831" w:rsidRDefault="004E1855" w:rsidP="000D6D6E">
      <w:pPr>
        <w:pStyle w:val="17"/>
        <w:numPr>
          <w:ilvl w:val="0"/>
          <w:numId w:val="9"/>
        </w:numPr>
        <w:shd w:val="clear" w:color="auto" w:fill="auto"/>
        <w:spacing w:line="240" w:lineRule="auto"/>
        <w:ind w:firstLine="709"/>
        <w:jc w:val="both"/>
        <w:rPr>
          <w:sz w:val="20"/>
          <w:szCs w:val="20"/>
        </w:rPr>
      </w:pPr>
      <w:r w:rsidRPr="00D85831">
        <w:rPr>
          <w:sz w:val="20"/>
          <w:szCs w:val="20"/>
        </w:rPr>
        <w:t>место, дата и время составления протокола;</w:t>
      </w:r>
    </w:p>
    <w:p w:rsidR="004E1855" w:rsidRPr="00D85831" w:rsidRDefault="004E1855" w:rsidP="000D6D6E">
      <w:pPr>
        <w:pStyle w:val="17"/>
        <w:numPr>
          <w:ilvl w:val="0"/>
          <w:numId w:val="9"/>
        </w:numPr>
        <w:shd w:val="clear" w:color="auto" w:fill="auto"/>
        <w:spacing w:line="240" w:lineRule="auto"/>
        <w:ind w:firstLine="709"/>
        <w:jc w:val="both"/>
        <w:rPr>
          <w:sz w:val="20"/>
          <w:szCs w:val="20"/>
        </w:rPr>
      </w:pPr>
      <w:r w:rsidRPr="00D85831">
        <w:rPr>
          <w:sz w:val="20"/>
          <w:szCs w:val="20"/>
        </w:rPr>
        <w:t>наименование лица, которое уклонилось от заключения договора;</w:t>
      </w:r>
    </w:p>
    <w:p w:rsidR="004E1855" w:rsidRPr="00D85831" w:rsidRDefault="004E1855" w:rsidP="000D6D6E">
      <w:pPr>
        <w:pStyle w:val="17"/>
        <w:numPr>
          <w:ilvl w:val="0"/>
          <w:numId w:val="9"/>
        </w:numPr>
        <w:shd w:val="clear" w:color="auto" w:fill="auto"/>
        <w:spacing w:line="240" w:lineRule="auto"/>
        <w:ind w:right="60" w:firstLine="709"/>
        <w:jc w:val="both"/>
        <w:rPr>
          <w:sz w:val="20"/>
          <w:szCs w:val="20"/>
        </w:rPr>
      </w:pPr>
      <w:r w:rsidRPr="00D85831">
        <w:rPr>
          <w:sz w:val="20"/>
          <w:szCs w:val="20"/>
        </w:rPr>
        <w:t>факты, на основании которых лицо признано уклонившимся от заключения договора.</w:t>
      </w:r>
    </w:p>
    <w:p w:rsidR="004E1855" w:rsidRPr="00D85831" w:rsidRDefault="004E1855" w:rsidP="000D6D6E">
      <w:pPr>
        <w:pStyle w:val="17"/>
        <w:shd w:val="clear" w:color="auto" w:fill="auto"/>
        <w:spacing w:line="240" w:lineRule="auto"/>
        <w:ind w:right="60" w:firstLine="709"/>
        <w:jc w:val="both"/>
        <w:rPr>
          <w:sz w:val="20"/>
          <w:szCs w:val="20"/>
        </w:rPr>
      </w:pPr>
      <w:r w:rsidRPr="00D85831">
        <w:rPr>
          <w:sz w:val="20"/>
          <w:szCs w:val="20"/>
        </w:rPr>
        <w:t>Протокол составляется в двух экземплярах, подписывается Заказчиком в день его составления. Один экземпляр хранится у Заказчика, второй в течение трех рабочих дней со дня подписания направляется лицу, с которым Заказчик отказывается заключить договор. Протокол размещается в ЕИС не позднее чем через три дня со дня подписания.</w:t>
      </w:r>
    </w:p>
    <w:p w:rsidR="004E1855" w:rsidRPr="00D85831" w:rsidRDefault="00CB4DD3" w:rsidP="000D6D6E">
      <w:pPr>
        <w:pStyle w:val="17"/>
        <w:shd w:val="clear" w:color="auto" w:fill="auto"/>
        <w:spacing w:line="240" w:lineRule="auto"/>
        <w:ind w:right="60" w:firstLine="709"/>
        <w:jc w:val="both"/>
        <w:rPr>
          <w:sz w:val="20"/>
          <w:szCs w:val="20"/>
        </w:rPr>
      </w:pPr>
      <w:r w:rsidRPr="00D85831">
        <w:rPr>
          <w:sz w:val="20"/>
          <w:szCs w:val="20"/>
        </w:rPr>
        <w:tab/>
        <w:t xml:space="preserve">8.7. </w:t>
      </w:r>
      <w:r w:rsidR="004E1855" w:rsidRPr="00D85831">
        <w:rPr>
          <w:sz w:val="20"/>
          <w:szCs w:val="20"/>
        </w:rPr>
        <w:t>В случае, когда участник закупки признан победителем закупки, но отстранен от участия в ней в соответствии с пунктом 1.</w:t>
      </w:r>
      <w:r w:rsidRPr="00D85831">
        <w:rPr>
          <w:sz w:val="20"/>
          <w:szCs w:val="20"/>
        </w:rPr>
        <w:t>9</w:t>
      </w:r>
      <w:r w:rsidR="004E1855" w:rsidRPr="00D85831">
        <w:rPr>
          <w:sz w:val="20"/>
          <w:szCs w:val="20"/>
        </w:rPr>
        <w:t>.</w:t>
      </w:r>
      <w:r w:rsidRPr="00D85831">
        <w:rPr>
          <w:sz w:val="20"/>
          <w:szCs w:val="20"/>
        </w:rPr>
        <w:t>1</w:t>
      </w:r>
      <w:r w:rsidR="004E1855" w:rsidRPr="00D85831">
        <w:rPr>
          <w:sz w:val="20"/>
          <w:szCs w:val="20"/>
        </w:rPr>
        <w:t xml:space="preserve"> </w:t>
      </w:r>
      <w:r w:rsidRPr="00D85831">
        <w:rPr>
          <w:sz w:val="20"/>
          <w:szCs w:val="20"/>
        </w:rPr>
        <w:t>документации</w:t>
      </w:r>
      <w:r w:rsidR="004E1855" w:rsidRPr="00D85831">
        <w:rPr>
          <w:sz w:val="20"/>
          <w:szCs w:val="20"/>
        </w:rPr>
        <w:t xml:space="preserve">, признан уклонившимся или отказался от заключения договора, договор с участником </w:t>
      </w:r>
      <w:r w:rsidRPr="00D85831">
        <w:rPr>
          <w:sz w:val="20"/>
          <w:szCs w:val="20"/>
        </w:rPr>
        <w:t xml:space="preserve">Открытого </w:t>
      </w:r>
      <w:r w:rsidR="004E1855" w:rsidRPr="00D85831">
        <w:rPr>
          <w:sz w:val="20"/>
          <w:szCs w:val="20"/>
        </w:rPr>
        <w:t>конкурса</w:t>
      </w:r>
      <w:r w:rsidRPr="00D85831">
        <w:rPr>
          <w:sz w:val="20"/>
          <w:szCs w:val="20"/>
        </w:rPr>
        <w:t xml:space="preserve">, </w:t>
      </w:r>
      <w:r w:rsidR="004E1855" w:rsidRPr="00D85831">
        <w:rPr>
          <w:sz w:val="20"/>
          <w:szCs w:val="20"/>
        </w:rPr>
        <w:t>заявке которого присвоен второй номер, заключается в следующем порядке.</w:t>
      </w:r>
    </w:p>
    <w:p w:rsidR="004E1855" w:rsidRPr="00D85831" w:rsidRDefault="004E1855" w:rsidP="000D6D6E">
      <w:pPr>
        <w:pStyle w:val="17"/>
        <w:shd w:val="clear" w:color="auto" w:fill="auto"/>
        <w:spacing w:line="240" w:lineRule="auto"/>
        <w:ind w:right="60" w:firstLine="709"/>
        <w:jc w:val="both"/>
        <w:rPr>
          <w:sz w:val="20"/>
          <w:szCs w:val="20"/>
        </w:rPr>
      </w:pPr>
      <w:r w:rsidRPr="00D85831">
        <w:rPr>
          <w:sz w:val="20"/>
          <w:szCs w:val="20"/>
        </w:rPr>
        <w:t xml:space="preserve">В проект договора, прилагаемый к извещению о проведении закупки и документации, </w:t>
      </w:r>
      <w:proofErr w:type="gramStart"/>
      <w:r w:rsidRPr="00D85831">
        <w:rPr>
          <w:sz w:val="20"/>
          <w:szCs w:val="20"/>
        </w:rPr>
        <w:t xml:space="preserve">включаются реквизиты участника </w:t>
      </w:r>
      <w:r w:rsidR="00CB4DD3" w:rsidRPr="00D85831">
        <w:rPr>
          <w:sz w:val="20"/>
          <w:szCs w:val="20"/>
        </w:rPr>
        <w:t xml:space="preserve">Открытого </w:t>
      </w:r>
      <w:r w:rsidRPr="00D85831">
        <w:rPr>
          <w:sz w:val="20"/>
          <w:szCs w:val="20"/>
        </w:rPr>
        <w:t>конкурса заявке которого присвоен</w:t>
      </w:r>
      <w:proofErr w:type="gramEnd"/>
      <w:r w:rsidRPr="00D85831">
        <w:rPr>
          <w:sz w:val="20"/>
          <w:szCs w:val="20"/>
        </w:rPr>
        <w:t xml:space="preserve"> второй номер, условия исполнения договора, предложенные таким участником.</w:t>
      </w:r>
    </w:p>
    <w:p w:rsidR="009042DF" w:rsidRPr="00D85831" w:rsidRDefault="004E1855" w:rsidP="000D6D6E">
      <w:pPr>
        <w:pStyle w:val="17"/>
        <w:shd w:val="clear" w:color="auto" w:fill="auto"/>
        <w:spacing w:line="240" w:lineRule="auto"/>
        <w:ind w:right="60" w:firstLine="709"/>
        <w:jc w:val="both"/>
        <w:rPr>
          <w:sz w:val="20"/>
          <w:szCs w:val="20"/>
        </w:rPr>
      </w:pPr>
      <w:r w:rsidRPr="00D85831">
        <w:rPr>
          <w:sz w:val="20"/>
          <w:szCs w:val="20"/>
        </w:rPr>
        <w:t xml:space="preserve">В течение пяти дней со дня размещения в ЕИС протокола об отказе от заключения договора Заказчик передает участнику </w:t>
      </w:r>
      <w:r w:rsidR="009042DF" w:rsidRPr="00D85831">
        <w:rPr>
          <w:sz w:val="20"/>
          <w:szCs w:val="20"/>
        </w:rPr>
        <w:t xml:space="preserve">Открытого </w:t>
      </w:r>
      <w:r w:rsidRPr="00D85831">
        <w:rPr>
          <w:sz w:val="20"/>
          <w:szCs w:val="20"/>
        </w:rPr>
        <w:t>конкурса, заявке которого присвоен второй номер, оформленный проект договора в двух экземплярах.</w:t>
      </w:r>
    </w:p>
    <w:p w:rsidR="009042DF" w:rsidRPr="00D85831" w:rsidRDefault="009042DF" w:rsidP="000D6D6E">
      <w:pPr>
        <w:pStyle w:val="17"/>
        <w:shd w:val="clear" w:color="auto" w:fill="auto"/>
        <w:spacing w:line="240" w:lineRule="auto"/>
        <w:ind w:right="60" w:firstLine="709"/>
        <w:jc w:val="both"/>
        <w:rPr>
          <w:sz w:val="20"/>
          <w:szCs w:val="20"/>
        </w:rPr>
      </w:pPr>
      <w:r w:rsidRPr="00D85831">
        <w:rPr>
          <w:sz w:val="20"/>
          <w:szCs w:val="20"/>
        </w:rPr>
        <w:t xml:space="preserve">8.8. </w:t>
      </w:r>
      <w:r w:rsidR="004E1855" w:rsidRPr="00D85831">
        <w:rPr>
          <w:sz w:val="20"/>
          <w:szCs w:val="20"/>
        </w:rPr>
        <w:t>Указанный участник закупки в течение пяти дней со дня получения проекта договора подписывает, скрепляет печатью (при наличии) и возвращает Заказчику два экземпляра проекта договора.</w:t>
      </w:r>
    </w:p>
    <w:p w:rsidR="009042DF" w:rsidRPr="00D85831" w:rsidRDefault="009042DF" w:rsidP="000D6D6E">
      <w:pPr>
        <w:pStyle w:val="17"/>
        <w:shd w:val="clear" w:color="auto" w:fill="auto"/>
        <w:spacing w:line="240" w:lineRule="auto"/>
        <w:ind w:right="60" w:firstLine="709"/>
        <w:jc w:val="both"/>
        <w:rPr>
          <w:sz w:val="20"/>
          <w:szCs w:val="20"/>
        </w:rPr>
      </w:pPr>
      <w:r w:rsidRPr="00D85831">
        <w:rPr>
          <w:sz w:val="20"/>
          <w:szCs w:val="20"/>
        </w:rPr>
        <w:t xml:space="preserve">8.9. </w:t>
      </w:r>
      <w:r w:rsidR="004E1855" w:rsidRPr="00D85831">
        <w:rPr>
          <w:sz w:val="20"/>
          <w:szCs w:val="20"/>
        </w:rPr>
        <w:t>Заказчик не ранее чем через 10 дней и не позднее чем через 20 дней с даты размещения в ЕИС итогового протокола закупки подписывает договор, скрепляет его печатью (при наличии) и возвращает один экземпляр участнику, с которым подписывается договор.</w:t>
      </w:r>
    </w:p>
    <w:p w:rsidR="004E1855" w:rsidRPr="00D85831" w:rsidRDefault="009042DF" w:rsidP="000D6D6E">
      <w:pPr>
        <w:pStyle w:val="17"/>
        <w:shd w:val="clear" w:color="auto" w:fill="auto"/>
        <w:spacing w:line="240" w:lineRule="auto"/>
        <w:ind w:right="60" w:firstLine="709"/>
        <w:jc w:val="both"/>
        <w:rPr>
          <w:sz w:val="20"/>
          <w:szCs w:val="20"/>
        </w:rPr>
      </w:pPr>
      <w:r w:rsidRPr="00D85831">
        <w:rPr>
          <w:sz w:val="20"/>
          <w:szCs w:val="20"/>
        </w:rPr>
        <w:t xml:space="preserve">8.10. </w:t>
      </w:r>
      <w:r w:rsidR="004E1855" w:rsidRPr="00D85831">
        <w:rPr>
          <w:sz w:val="20"/>
          <w:szCs w:val="20"/>
        </w:rPr>
        <w:t>Договор, заключенны</w:t>
      </w:r>
      <w:r w:rsidRPr="00D85831">
        <w:rPr>
          <w:sz w:val="20"/>
          <w:szCs w:val="20"/>
        </w:rPr>
        <w:t>й</w:t>
      </w:r>
      <w:r w:rsidR="004E1855" w:rsidRPr="00D85831">
        <w:rPr>
          <w:sz w:val="20"/>
          <w:szCs w:val="20"/>
        </w:rPr>
        <w:t xml:space="preserve"> по результатам </w:t>
      </w:r>
      <w:r w:rsidRPr="00D85831">
        <w:rPr>
          <w:sz w:val="20"/>
          <w:szCs w:val="20"/>
        </w:rPr>
        <w:t>Открытого конкурса</w:t>
      </w:r>
      <w:r w:rsidR="004E1855" w:rsidRPr="00D85831">
        <w:rPr>
          <w:sz w:val="20"/>
          <w:szCs w:val="20"/>
        </w:rPr>
        <w:t>, изменя</w:t>
      </w:r>
      <w:r w:rsidRPr="00D85831">
        <w:rPr>
          <w:sz w:val="20"/>
          <w:szCs w:val="20"/>
        </w:rPr>
        <w:t>е</w:t>
      </w:r>
      <w:r w:rsidR="004E1855" w:rsidRPr="00D85831">
        <w:rPr>
          <w:sz w:val="20"/>
          <w:szCs w:val="20"/>
        </w:rPr>
        <w:t>тся в порядке и по основаниям, которые предусмотрены положениями договор</w:t>
      </w:r>
      <w:r w:rsidRPr="00D85831">
        <w:rPr>
          <w:sz w:val="20"/>
          <w:szCs w:val="20"/>
        </w:rPr>
        <w:t>а</w:t>
      </w:r>
      <w:r w:rsidR="004E1855" w:rsidRPr="00D85831">
        <w:rPr>
          <w:sz w:val="20"/>
          <w:szCs w:val="20"/>
        </w:rPr>
        <w:t>, а также законодательством Российской Федерации, с уче</w:t>
      </w:r>
      <w:r w:rsidR="00CA3C38">
        <w:rPr>
          <w:sz w:val="20"/>
          <w:szCs w:val="20"/>
        </w:rPr>
        <w:t xml:space="preserve">том особенностей, установленных </w:t>
      </w:r>
      <w:r w:rsidR="004E1855" w:rsidRPr="00D85831">
        <w:rPr>
          <w:sz w:val="20"/>
          <w:szCs w:val="20"/>
        </w:rPr>
        <w:t>документацией.</w:t>
      </w:r>
    </w:p>
    <w:p w:rsidR="004E1855" w:rsidRPr="00D85831" w:rsidRDefault="009042DF" w:rsidP="000D6D6E">
      <w:pPr>
        <w:pStyle w:val="17"/>
        <w:shd w:val="clear" w:color="auto" w:fill="auto"/>
        <w:spacing w:line="240" w:lineRule="auto"/>
        <w:ind w:firstLine="709"/>
        <w:jc w:val="both"/>
        <w:rPr>
          <w:sz w:val="20"/>
          <w:szCs w:val="20"/>
        </w:rPr>
      </w:pPr>
      <w:r w:rsidRPr="00D85831">
        <w:rPr>
          <w:sz w:val="20"/>
          <w:szCs w:val="20"/>
        </w:rPr>
        <w:lastRenderedPageBreak/>
        <w:t xml:space="preserve">8.11. </w:t>
      </w:r>
      <w:r w:rsidR="004E1855" w:rsidRPr="00D85831">
        <w:rPr>
          <w:sz w:val="20"/>
          <w:szCs w:val="20"/>
        </w:rPr>
        <w:t>Цена договора является твердой и может изменяться только в</w:t>
      </w:r>
      <w:r w:rsidRPr="00D85831">
        <w:rPr>
          <w:sz w:val="20"/>
          <w:szCs w:val="20"/>
        </w:rPr>
        <w:t xml:space="preserve"> </w:t>
      </w:r>
      <w:r w:rsidR="004E1855" w:rsidRPr="00D85831">
        <w:rPr>
          <w:sz w:val="20"/>
          <w:szCs w:val="20"/>
        </w:rPr>
        <w:t>следующих случаях;</w:t>
      </w:r>
    </w:p>
    <w:p w:rsidR="004E1855" w:rsidRPr="00D85831" w:rsidRDefault="004E1855" w:rsidP="000D6D6E">
      <w:pPr>
        <w:pStyle w:val="17"/>
        <w:numPr>
          <w:ilvl w:val="0"/>
          <w:numId w:val="10"/>
        </w:numPr>
        <w:shd w:val="clear" w:color="auto" w:fill="auto"/>
        <w:spacing w:line="240" w:lineRule="auto"/>
        <w:ind w:right="60" w:firstLine="709"/>
        <w:jc w:val="both"/>
        <w:rPr>
          <w:sz w:val="20"/>
          <w:szCs w:val="20"/>
        </w:rPr>
      </w:pPr>
      <w:r w:rsidRPr="00D85831">
        <w:rPr>
          <w:sz w:val="20"/>
          <w:szCs w:val="20"/>
        </w:rPr>
        <w:t>если возможность изменения условий договора была предусмотрена документацией о закупке и договором:</w:t>
      </w:r>
    </w:p>
    <w:p w:rsidR="004E1855" w:rsidRPr="00D85831" w:rsidRDefault="004E1855" w:rsidP="000D6D6E">
      <w:pPr>
        <w:pStyle w:val="17"/>
        <w:shd w:val="clear" w:color="auto" w:fill="auto"/>
        <w:spacing w:line="240" w:lineRule="auto"/>
        <w:ind w:right="60" w:firstLine="709"/>
        <w:jc w:val="both"/>
        <w:rPr>
          <w:sz w:val="20"/>
          <w:szCs w:val="20"/>
        </w:rPr>
      </w:pPr>
      <w:r w:rsidRPr="00D85831">
        <w:rPr>
          <w:sz w:val="20"/>
          <w:szCs w:val="20"/>
        </w:rPr>
        <w:t>а)</w:t>
      </w:r>
      <w:r w:rsidRPr="00D85831">
        <w:rPr>
          <w:sz w:val="20"/>
          <w:szCs w:val="20"/>
        </w:rPr>
        <w:tab/>
        <w:t>при снижении цены договора без изменения предусмотренных договором количества товара, объема работы или услуги, качества поставляемого товара, выполняемой работы, оказываемой услуги и иных условий договора;</w:t>
      </w:r>
    </w:p>
    <w:p w:rsidR="004E1855" w:rsidRPr="00D85831" w:rsidRDefault="004E1855" w:rsidP="000D6D6E">
      <w:pPr>
        <w:pStyle w:val="17"/>
        <w:shd w:val="clear" w:color="auto" w:fill="auto"/>
        <w:spacing w:line="240" w:lineRule="auto"/>
        <w:ind w:right="60" w:firstLine="709"/>
        <w:jc w:val="both"/>
        <w:rPr>
          <w:sz w:val="20"/>
          <w:szCs w:val="20"/>
        </w:rPr>
      </w:pPr>
      <w:r w:rsidRPr="00D85831">
        <w:rPr>
          <w:sz w:val="20"/>
          <w:szCs w:val="20"/>
        </w:rPr>
        <w:t>б)</w:t>
      </w:r>
      <w:r w:rsidRPr="00D85831">
        <w:rPr>
          <w:sz w:val="20"/>
          <w:szCs w:val="20"/>
        </w:rPr>
        <w:tab/>
        <w:t xml:space="preserve">если по предложению Заказчика увеличиваются предусмотренные договором количество товара, объем работы или услуги не более чем на десять процентов или уменьшаются предусмотренные договором количество поставляемого товара, объем выполняемой работы или оказываемой услуги не более чем на десять процентов. При этом по соглашению сторон допускается изменение с учетом </w:t>
      </w:r>
      <w:proofErr w:type="gramStart"/>
      <w:r w:rsidRPr="00D85831">
        <w:rPr>
          <w:sz w:val="20"/>
          <w:szCs w:val="20"/>
        </w:rPr>
        <w:t>положений бюджетного законодательства Российской Федерации цены договора</w:t>
      </w:r>
      <w:proofErr w:type="gramEnd"/>
      <w:r w:rsidRPr="00D85831">
        <w:rPr>
          <w:sz w:val="20"/>
          <w:szCs w:val="20"/>
        </w:rPr>
        <w:t xml:space="preserve"> пропорционально дополнительному количеству товара, дополнительному объему работы или услуги исходя из установленной в договоре цены единицы товара, работы или услуги, но не более чем на десять процентов цены договора. При уменьшении </w:t>
      </w:r>
      <w:proofErr w:type="gramStart"/>
      <w:r w:rsidRPr="00D85831">
        <w:rPr>
          <w:sz w:val="20"/>
          <w:szCs w:val="20"/>
        </w:rPr>
        <w:t>предусмотренных</w:t>
      </w:r>
      <w:proofErr w:type="gramEnd"/>
      <w:r w:rsidRPr="00D85831">
        <w:rPr>
          <w:sz w:val="20"/>
          <w:szCs w:val="20"/>
        </w:rPr>
        <w:t xml:space="preserve"> договором количества товара, объема работы или услуги стороны договора обязаны уменьшить цену договора исходя из цены единицы товара, работы или услуги. Цена единицы дополнительно поставляемого товара или цена единицы товара при уменьшении предусмотренного договором количества поставляемого товара должна определяться как частное от деления первоначальной цены договора на предусмотренное в договоре количество такого товара;</w:t>
      </w:r>
    </w:p>
    <w:p w:rsidR="009042DF" w:rsidRPr="00D85831" w:rsidRDefault="004E1855" w:rsidP="000D6D6E">
      <w:pPr>
        <w:pStyle w:val="17"/>
        <w:numPr>
          <w:ilvl w:val="0"/>
          <w:numId w:val="10"/>
        </w:numPr>
        <w:shd w:val="clear" w:color="auto" w:fill="auto"/>
        <w:spacing w:line="240" w:lineRule="auto"/>
        <w:ind w:right="60" w:firstLine="709"/>
        <w:jc w:val="both"/>
        <w:rPr>
          <w:sz w:val="20"/>
          <w:szCs w:val="20"/>
        </w:rPr>
      </w:pPr>
      <w:r w:rsidRPr="00D85831">
        <w:rPr>
          <w:sz w:val="20"/>
          <w:szCs w:val="20"/>
        </w:rPr>
        <w:t>изменение в соответствии с законодательством Российской Федерации регулируемых цен (тарифов) на товары, работы, услуги.</w:t>
      </w:r>
    </w:p>
    <w:p w:rsidR="009042DF" w:rsidRPr="00D85831" w:rsidRDefault="009042DF" w:rsidP="000D6D6E">
      <w:pPr>
        <w:pStyle w:val="17"/>
        <w:shd w:val="clear" w:color="auto" w:fill="auto"/>
        <w:spacing w:line="240" w:lineRule="auto"/>
        <w:ind w:right="60" w:firstLine="709"/>
        <w:jc w:val="both"/>
        <w:rPr>
          <w:sz w:val="20"/>
          <w:szCs w:val="20"/>
        </w:rPr>
      </w:pPr>
      <w:r w:rsidRPr="00D85831">
        <w:rPr>
          <w:sz w:val="20"/>
          <w:szCs w:val="20"/>
        </w:rPr>
        <w:tab/>
        <w:t xml:space="preserve">8.12. </w:t>
      </w:r>
      <w:r w:rsidR="004E1855" w:rsidRPr="00D85831">
        <w:rPr>
          <w:sz w:val="20"/>
          <w:szCs w:val="20"/>
        </w:rPr>
        <w:t>При заключении договора Заказчик по согласованию с участником закупки, с которым заключается договор, вправе увеличить количество поставляемого товара на сумму, не превышающую разницы между ценой договора, предложенной таким участником, и начальной (максимальной) ценой договора, если это право Заказчика предусмотрено документацией о закупке. При этом цена единицы товара не должна превышать цену единицы товара, определяемую как частное от деления цены договора, указанной в заявке на участие в конкурсе, на количество товара, указанное в документации о проведении закупки.</w:t>
      </w:r>
    </w:p>
    <w:p w:rsidR="009042DF" w:rsidRPr="00D85831" w:rsidRDefault="009042DF" w:rsidP="000D6D6E">
      <w:pPr>
        <w:pStyle w:val="17"/>
        <w:shd w:val="clear" w:color="auto" w:fill="auto"/>
        <w:spacing w:line="240" w:lineRule="auto"/>
        <w:ind w:right="60" w:firstLine="709"/>
        <w:jc w:val="both"/>
        <w:rPr>
          <w:sz w:val="20"/>
          <w:szCs w:val="20"/>
        </w:rPr>
      </w:pPr>
      <w:r w:rsidRPr="00D85831">
        <w:rPr>
          <w:sz w:val="20"/>
          <w:szCs w:val="20"/>
        </w:rPr>
        <w:tab/>
        <w:t xml:space="preserve">8.13. </w:t>
      </w:r>
      <w:r w:rsidR="004E1855" w:rsidRPr="00D85831">
        <w:rPr>
          <w:sz w:val="20"/>
          <w:szCs w:val="20"/>
        </w:rPr>
        <w:t>В случае</w:t>
      </w:r>
      <w:proofErr w:type="gramStart"/>
      <w:r w:rsidR="004E1855" w:rsidRPr="00D85831">
        <w:rPr>
          <w:sz w:val="20"/>
          <w:szCs w:val="20"/>
        </w:rPr>
        <w:t>,</w:t>
      </w:r>
      <w:proofErr w:type="gramEnd"/>
      <w:r w:rsidR="004E1855" w:rsidRPr="00D85831">
        <w:rPr>
          <w:sz w:val="20"/>
          <w:szCs w:val="20"/>
        </w:rPr>
        <w:t xml:space="preserve"> если при заключении и исполнении договора изменяются количество, объем, цена закупаемых товаров, работ, услуг или сроки исполнения договора по сравнению с указанными в итоговом протоколе, Заказчиком не позднее чем в течение десяти дней со дня внесения изменений в договор в единой информационной системе размещается информация об изменении договора с указанием измененных условий.</w:t>
      </w:r>
    </w:p>
    <w:p w:rsidR="00DD633B" w:rsidRPr="00D85831" w:rsidRDefault="00DD633B" w:rsidP="009042DF">
      <w:pPr>
        <w:pStyle w:val="17"/>
        <w:shd w:val="clear" w:color="auto" w:fill="auto"/>
        <w:tabs>
          <w:tab w:val="left" w:pos="946"/>
        </w:tabs>
        <w:spacing w:line="240" w:lineRule="auto"/>
        <w:ind w:right="60" w:firstLine="0"/>
        <w:jc w:val="both"/>
        <w:rPr>
          <w:sz w:val="20"/>
          <w:szCs w:val="20"/>
        </w:rPr>
      </w:pPr>
    </w:p>
    <w:p w:rsidR="00C03EAD" w:rsidRPr="00D85831" w:rsidRDefault="00DD633B" w:rsidP="00DD633B">
      <w:pPr>
        <w:jc w:val="center"/>
        <w:rPr>
          <w:b/>
        </w:rPr>
      </w:pPr>
      <w:bookmarkStart w:id="100" w:name="_Ref119430274"/>
      <w:bookmarkEnd w:id="98"/>
      <w:bookmarkEnd w:id="99"/>
      <w:r w:rsidRPr="00D85831">
        <w:rPr>
          <w:b/>
        </w:rPr>
        <w:t xml:space="preserve">9. </w:t>
      </w:r>
      <w:r w:rsidR="00C03EAD" w:rsidRPr="00D85831">
        <w:rPr>
          <w:b/>
        </w:rPr>
        <w:t>Обеспечение защиты прав и законных интересов участников закупки</w:t>
      </w:r>
    </w:p>
    <w:p w:rsidR="00C03EAD" w:rsidRPr="00D85831" w:rsidRDefault="00C03EAD" w:rsidP="000D6D6E">
      <w:pPr>
        <w:pStyle w:val="afff6"/>
        <w:ind w:left="0" w:firstLine="709"/>
        <w:jc w:val="both"/>
      </w:pPr>
      <w:r w:rsidRPr="00D85831">
        <w:t xml:space="preserve">9.1. Действия (бездействия) Заказчика, Комиссии могут быть обжалованы любым участником </w:t>
      </w:r>
      <w:r w:rsidR="005C7963" w:rsidRPr="00D85831">
        <w:t>Откр</w:t>
      </w:r>
      <w:r w:rsidR="00D836E9" w:rsidRPr="00D85831">
        <w:t>ытого конкурса</w:t>
      </w:r>
      <w:r w:rsidRPr="00D85831">
        <w:t xml:space="preserve"> в порядке, установленном законодательством Российской Федерации.</w:t>
      </w:r>
    </w:p>
    <w:p w:rsidR="0004139C" w:rsidRDefault="0004139C" w:rsidP="00937AD2">
      <w:pPr>
        <w:pStyle w:val="6"/>
        <w:jc w:val="center"/>
        <w:rPr>
          <w:b w:val="0"/>
          <w:i/>
          <w:sz w:val="20"/>
        </w:rPr>
      </w:pPr>
      <w:bookmarkStart w:id="101" w:name="_РАЗДЕЛ_II._ИНФОРМАЦИОННАЯ"/>
      <w:bookmarkStart w:id="102" w:name="_РАЗДЕЛ_II._ИЗВЕЩЕНИЕ"/>
      <w:bookmarkStart w:id="103" w:name="_Toc277229502"/>
      <w:bookmarkEnd w:id="100"/>
      <w:bookmarkEnd w:id="101"/>
      <w:bookmarkEnd w:id="102"/>
    </w:p>
    <w:p w:rsidR="0004139C" w:rsidRDefault="0004139C" w:rsidP="0004139C"/>
    <w:p w:rsidR="0004139C" w:rsidRDefault="0004139C" w:rsidP="0004139C"/>
    <w:p w:rsidR="0004139C" w:rsidRDefault="0004139C" w:rsidP="0004139C"/>
    <w:p w:rsidR="0004139C" w:rsidRDefault="0004139C" w:rsidP="0004139C"/>
    <w:p w:rsidR="0004139C" w:rsidRDefault="0004139C" w:rsidP="0004139C"/>
    <w:p w:rsidR="0004139C" w:rsidRDefault="0004139C" w:rsidP="0004139C"/>
    <w:p w:rsidR="0004139C" w:rsidRDefault="0004139C" w:rsidP="0004139C"/>
    <w:p w:rsidR="0004139C" w:rsidRDefault="0004139C" w:rsidP="0004139C"/>
    <w:p w:rsidR="0004139C" w:rsidRDefault="0004139C" w:rsidP="0004139C"/>
    <w:p w:rsidR="0004139C" w:rsidRDefault="0004139C" w:rsidP="0004139C"/>
    <w:p w:rsidR="0004139C" w:rsidRDefault="0004139C" w:rsidP="0004139C"/>
    <w:p w:rsidR="0004139C" w:rsidRDefault="0004139C" w:rsidP="0004139C"/>
    <w:p w:rsidR="0004139C" w:rsidRDefault="0004139C" w:rsidP="0004139C"/>
    <w:p w:rsidR="0004139C" w:rsidRDefault="0004139C" w:rsidP="0004139C"/>
    <w:p w:rsidR="0004139C" w:rsidRDefault="0004139C" w:rsidP="0004139C"/>
    <w:p w:rsidR="0004139C" w:rsidRDefault="0004139C" w:rsidP="0004139C"/>
    <w:p w:rsidR="0004139C" w:rsidRDefault="0004139C" w:rsidP="0004139C"/>
    <w:p w:rsidR="0004139C" w:rsidRDefault="0004139C" w:rsidP="0004139C"/>
    <w:p w:rsidR="0004139C" w:rsidRDefault="0004139C" w:rsidP="0004139C"/>
    <w:p w:rsidR="0004139C" w:rsidRDefault="0004139C" w:rsidP="0004139C"/>
    <w:p w:rsidR="0004139C" w:rsidRDefault="0004139C" w:rsidP="0004139C"/>
    <w:p w:rsidR="0004139C" w:rsidRDefault="0004139C" w:rsidP="0004139C"/>
    <w:p w:rsidR="0004139C" w:rsidRDefault="0004139C" w:rsidP="0004139C"/>
    <w:p w:rsidR="0004139C" w:rsidRDefault="0004139C" w:rsidP="0004139C"/>
    <w:p w:rsidR="0004139C" w:rsidRDefault="0004139C" w:rsidP="0004139C"/>
    <w:p w:rsidR="00521AFD" w:rsidRDefault="00521AFD" w:rsidP="0004139C"/>
    <w:p w:rsidR="00521AFD" w:rsidRDefault="00521AFD" w:rsidP="0004139C"/>
    <w:p w:rsidR="0004139C" w:rsidRDefault="0004139C" w:rsidP="0004139C"/>
    <w:p w:rsidR="0004139C" w:rsidRDefault="0004139C" w:rsidP="0004139C"/>
    <w:p w:rsidR="00364D56" w:rsidRPr="00D85831" w:rsidRDefault="00364D56" w:rsidP="00937AD2">
      <w:pPr>
        <w:pStyle w:val="6"/>
        <w:jc w:val="center"/>
        <w:rPr>
          <w:sz w:val="20"/>
        </w:rPr>
      </w:pPr>
      <w:r w:rsidRPr="00D85831">
        <w:rPr>
          <w:b w:val="0"/>
          <w:i/>
          <w:sz w:val="20"/>
        </w:rPr>
        <w:lastRenderedPageBreak/>
        <w:t>РАЗДЕЛ II</w:t>
      </w:r>
      <w:r w:rsidR="00892981" w:rsidRPr="00D85831">
        <w:rPr>
          <w:b w:val="0"/>
          <w:i/>
          <w:sz w:val="20"/>
        </w:rPr>
        <w:t>.</w:t>
      </w:r>
      <w:r w:rsidRPr="00D85831">
        <w:rPr>
          <w:b w:val="0"/>
          <w:i/>
          <w:sz w:val="20"/>
        </w:rPr>
        <w:br/>
      </w:r>
      <w:r w:rsidR="00622476" w:rsidRPr="00D85831">
        <w:rPr>
          <w:sz w:val="20"/>
        </w:rPr>
        <w:t>ИЗВЕЩЕНИЕ (</w:t>
      </w:r>
      <w:r w:rsidRPr="00D85831">
        <w:rPr>
          <w:sz w:val="20"/>
        </w:rPr>
        <w:t xml:space="preserve">ИНФОРМАЦИОННАЯ КАРТА </w:t>
      </w:r>
      <w:r w:rsidR="005C7963" w:rsidRPr="00D85831">
        <w:rPr>
          <w:sz w:val="20"/>
        </w:rPr>
        <w:t>ОТКР</w:t>
      </w:r>
      <w:r w:rsidR="00D836E9" w:rsidRPr="00D85831">
        <w:rPr>
          <w:sz w:val="20"/>
        </w:rPr>
        <w:t>ЫТОГО КОНКУРСА</w:t>
      </w:r>
      <w:bookmarkEnd w:id="2"/>
      <w:bookmarkEnd w:id="103"/>
      <w:r w:rsidR="00622476" w:rsidRPr="00D85831">
        <w:rPr>
          <w:sz w:val="20"/>
        </w:rPr>
        <w:t>)</w:t>
      </w:r>
    </w:p>
    <w:p w:rsidR="00364D56" w:rsidRPr="00D85831" w:rsidRDefault="00364D56">
      <w:pPr>
        <w:jc w:val="center"/>
        <w:rPr>
          <w:b/>
        </w:rPr>
      </w:pPr>
    </w:p>
    <w:p w:rsidR="00364D56" w:rsidRPr="00D85831" w:rsidRDefault="00364D56">
      <w:pPr>
        <w:ind w:firstLine="720"/>
        <w:jc w:val="both"/>
      </w:pPr>
      <w:r w:rsidRPr="00D85831">
        <w:t xml:space="preserve">Нижеследующие конкретные условия проведения </w:t>
      </w:r>
      <w:r w:rsidR="005C7963" w:rsidRPr="00D85831">
        <w:t>Откр</w:t>
      </w:r>
      <w:r w:rsidR="00D836E9" w:rsidRPr="00D85831">
        <w:t>ытого конкурса</w:t>
      </w:r>
      <w:r w:rsidRPr="00D85831">
        <w:t xml:space="preserve">, содержащиеся в Информационной карте </w:t>
      </w:r>
      <w:r w:rsidR="005C7963" w:rsidRPr="00D85831">
        <w:t>Откр</w:t>
      </w:r>
      <w:r w:rsidR="00D836E9" w:rsidRPr="00D85831">
        <w:t>ытого конкурса</w:t>
      </w:r>
      <w:r w:rsidRPr="00D85831">
        <w:t xml:space="preserve">, являются неотъемлемой частью </w:t>
      </w:r>
      <w:r w:rsidR="003E2EEB" w:rsidRPr="00D85831">
        <w:t>документаци</w:t>
      </w:r>
      <w:r w:rsidR="00CA3C38">
        <w:t>и</w:t>
      </w:r>
      <w:r w:rsidR="003E2EEB" w:rsidRPr="00D85831">
        <w:t xml:space="preserve"> об </w:t>
      </w:r>
      <w:r w:rsidR="0021661A" w:rsidRPr="00D85831">
        <w:t>Открытом конкурсе</w:t>
      </w:r>
      <w:r w:rsidRPr="00D85831">
        <w:t>.</w:t>
      </w:r>
      <w:r w:rsidR="009F08CE" w:rsidRPr="00D85831">
        <w:t xml:space="preserve"> </w:t>
      </w:r>
      <w:r w:rsidRPr="00D85831">
        <w:t xml:space="preserve">Информационная карта </w:t>
      </w:r>
      <w:r w:rsidR="005C7963" w:rsidRPr="00D85831">
        <w:t>Откр</w:t>
      </w:r>
      <w:r w:rsidR="00D836E9" w:rsidRPr="00D85831">
        <w:t>ытого конкурса</w:t>
      </w:r>
      <w:r w:rsidRPr="00D85831">
        <w:t xml:space="preserve"> содержит информацию и данные </w:t>
      </w:r>
      <w:r w:rsidR="005C7963" w:rsidRPr="00D85831">
        <w:t>Откр</w:t>
      </w:r>
      <w:r w:rsidR="00D836E9" w:rsidRPr="00D85831">
        <w:t>ытого конкурса</w:t>
      </w:r>
      <w:r w:rsidRPr="00D85831">
        <w:t xml:space="preserve">, которые дополняют и конкретизируют положения Раздела </w:t>
      </w:r>
      <w:r w:rsidRPr="00D85831">
        <w:rPr>
          <w:lang w:val="en-US"/>
        </w:rPr>
        <w:t>I</w:t>
      </w:r>
      <w:r w:rsidRPr="00D85831">
        <w:t xml:space="preserve"> </w:t>
      </w:r>
      <w:r w:rsidR="003E2EEB" w:rsidRPr="00D85831">
        <w:t>документаци</w:t>
      </w:r>
      <w:r w:rsidR="00CA3C38">
        <w:t>и</w:t>
      </w:r>
      <w:r w:rsidR="003E2EEB" w:rsidRPr="00D85831">
        <w:t xml:space="preserve"> об </w:t>
      </w:r>
      <w:r w:rsidR="0021661A" w:rsidRPr="00D85831">
        <w:t>Открытом конкурсе</w:t>
      </w:r>
      <w:r w:rsidRPr="00D85831">
        <w:t>.</w:t>
      </w:r>
    </w:p>
    <w:p w:rsidR="00622441" w:rsidRPr="00D85831" w:rsidRDefault="00622441">
      <w:pPr>
        <w:ind w:firstLine="720"/>
        <w:jc w:val="both"/>
      </w:pP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504"/>
        <w:gridCol w:w="7810"/>
      </w:tblGrid>
      <w:tr w:rsidR="0052628D" w:rsidRPr="00D85831" w:rsidTr="00731832">
        <w:tc>
          <w:tcPr>
            <w:tcW w:w="2504" w:type="dxa"/>
            <w:tcBorders>
              <w:top w:val="single" w:sz="4" w:space="0" w:color="auto"/>
              <w:left w:val="single" w:sz="4" w:space="0" w:color="auto"/>
              <w:bottom w:val="single" w:sz="4" w:space="0" w:color="auto"/>
              <w:right w:val="single" w:sz="4" w:space="0" w:color="auto"/>
            </w:tcBorders>
            <w:hideMark/>
          </w:tcPr>
          <w:p w:rsidR="0052628D" w:rsidRPr="00D85831" w:rsidRDefault="0052628D" w:rsidP="00D9071C">
            <w:pPr>
              <w:pStyle w:val="4"/>
              <w:jc w:val="center"/>
              <w:rPr>
                <w:sz w:val="20"/>
              </w:rPr>
            </w:pPr>
            <w:bookmarkStart w:id="104" w:name="_Toc277229503"/>
            <w:r w:rsidRPr="00D85831">
              <w:rPr>
                <w:sz w:val="20"/>
              </w:rPr>
              <w:t>Заказчик</w:t>
            </w:r>
          </w:p>
        </w:tc>
        <w:tc>
          <w:tcPr>
            <w:tcW w:w="7810" w:type="dxa"/>
            <w:tcBorders>
              <w:top w:val="single" w:sz="4" w:space="0" w:color="auto"/>
              <w:left w:val="single" w:sz="4" w:space="0" w:color="auto"/>
              <w:bottom w:val="single" w:sz="4" w:space="0" w:color="auto"/>
              <w:right w:val="single" w:sz="4" w:space="0" w:color="auto"/>
            </w:tcBorders>
            <w:hideMark/>
          </w:tcPr>
          <w:p w:rsidR="0052628D" w:rsidRPr="00D85831" w:rsidRDefault="0052628D" w:rsidP="00D9071C">
            <w:pPr>
              <w:jc w:val="both"/>
            </w:pPr>
            <w:r w:rsidRPr="00D85831">
              <w:rPr>
                <w:b/>
              </w:rPr>
              <w:t>Наименование:</w:t>
            </w:r>
            <w:r w:rsidRPr="00D85831">
              <w:t xml:space="preserve"> </w:t>
            </w:r>
            <w:r w:rsidR="00EB7847" w:rsidRPr="00720B25">
              <w:t>федеральное государственное бюджетное образовательное учреждение высшего образования «Волгоградский государственный медицинский университет» Министерства здравоохранения Российской Федерации (ФГБОУ ВО ВолгГМУ Минздрава России)</w:t>
            </w:r>
            <w:r w:rsidR="00EB7847" w:rsidRPr="00D85831">
              <w:t xml:space="preserve"> </w:t>
            </w:r>
            <w:r w:rsidR="00AC552C" w:rsidRPr="00D85831">
              <w:t>(далее - Заказчик)</w:t>
            </w:r>
          </w:p>
          <w:p w:rsidR="00EB7847" w:rsidRPr="00720B25" w:rsidRDefault="00EB7847" w:rsidP="00D9071C">
            <w:pPr>
              <w:keepNext/>
              <w:keepLines/>
              <w:widowControl w:val="0"/>
              <w:suppressLineNumbers/>
              <w:tabs>
                <w:tab w:val="left" w:pos="993"/>
              </w:tabs>
              <w:suppressAutoHyphens/>
              <w:jc w:val="both"/>
            </w:pPr>
            <w:r w:rsidRPr="00EB7847">
              <w:rPr>
                <w:b/>
              </w:rPr>
              <w:t>Юридический и почтовый адрес:</w:t>
            </w:r>
            <w:r w:rsidRPr="00720B25">
              <w:t xml:space="preserve"> </w:t>
            </w:r>
            <w:r w:rsidR="00B46596">
              <w:t>400066</w:t>
            </w:r>
            <w:r w:rsidRPr="00720B25">
              <w:t xml:space="preserve">, г. Волгоград, пл. Павших </w:t>
            </w:r>
            <w:r w:rsidR="00B46596">
              <w:t>Б</w:t>
            </w:r>
            <w:r w:rsidRPr="00720B25">
              <w:t xml:space="preserve">орцов, </w:t>
            </w:r>
            <w:proofErr w:type="spellStart"/>
            <w:r w:rsidR="00B46596">
              <w:t>зд</w:t>
            </w:r>
            <w:proofErr w:type="spellEnd"/>
            <w:r w:rsidR="00B46596">
              <w:t xml:space="preserve">. </w:t>
            </w:r>
            <w:r w:rsidRPr="00720B25">
              <w:t>1</w:t>
            </w:r>
          </w:p>
          <w:p w:rsidR="00C611A9" w:rsidRPr="00D85831" w:rsidRDefault="0052628D" w:rsidP="00336A29">
            <w:pPr>
              <w:jc w:val="both"/>
            </w:pPr>
            <w:r w:rsidRPr="00D85831">
              <w:rPr>
                <w:b/>
              </w:rPr>
              <w:t>Контактное лицо:</w:t>
            </w:r>
            <w:r w:rsidRPr="00D85831">
              <w:t xml:space="preserve"> по общей части </w:t>
            </w:r>
            <w:r w:rsidR="003E2EEB" w:rsidRPr="00D85831">
              <w:t>документаци</w:t>
            </w:r>
            <w:r w:rsidR="00CA3C38">
              <w:t>и</w:t>
            </w:r>
            <w:r w:rsidR="003E2EEB" w:rsidRPr="00D85831">
              <w:t xml:space="preserve"> об </w:t>
            </w:r>
            <w:r w:rsidR="0021661A" w:rsidRPr="00D85831">
              <w:t>Открытом конкурсе</w:t>
            </w:r>
            <w:r w:rsidRPr="00D85831">
              <w:t xml:space="preserve"> и всех приложений (исключая часть </w:t>
            </w:r>
            <w:r w:rsidR="00600F45">
              <w:t>«</w:t>
            </w:r>
            <w:r w:rsidR="001C35F5" w:rsidRPr="00D85831">
              <w:t>В</w:t>
            </w:r>
            <w:r w:rsidR="00600F45">
              <w:t>»</w:t>
            </w:r>
            <w:r w:rsidR="001C35F5" w:rsidRPr="00D85831">
              <w:t xml:space="preserve"> </w:t>
            </w:r>
            <w:r w:rsidR="003E2EEB" w:rsidRPr="00D85831">
              <w:t>документаци</w:t>
            </w:r>
            <w:r w:rsidR="00CA3C38">
              <w:t>и</w:t>
            </w:r>
            <w:r w:rsidR="003E2EEB" w:rsidRPr="00D85831">
              <w:t xml:space="preserve"> об </w:t>
            </w:r>
            <w:r w:rsidR="0021661A" w:rsidRPr="00D85831">
              <w:t>Открытом конкурсе</w:t>
            </w:r>
            <w:r w:rsidRPr="00D85831">
              <w:t xml:space="preserve">): </w:t>
            </w:r>
          </w:p>
          <w:p w:rsidR="007B6B4F" w:rsidRPr="009C7077" w:rsidRDefault="00EB7847" w:rsidP="00D9071C">
            <w:pPr>
              <w:jc w:val="both"/>
            </w:pPr>
            <w:r w:rsidRPr="009C7077">
              <w:t>Бухарев Денис Юрьевич</w:t>
            </w:r>
            <w:r w:rsidR="00A973A7" w:rsidRPr="009C7077">
              <w:t>,</w:t>
            </w:r>
            <w:r w:rsidRPr="009C7077">
              <w:t xml:space="preserve"> </w:t>
            </w:r>
            <w:r w:rsidR="007B6B4F" w:rsidRPr="009C7077">
              <w:t xml:space="preserve">тел.: </w:t>
            </w:r>
            <w:r w:rsidRPr="009C7077">
              <w:t xml:space="preserve">+7 8442 </w:t>
            </w:r>
            <w:r w:rsidR="00383A34" w:rsidRPr="00CE0EC7">
              <w:t>532354</w:t>
            </w:r>
            <w:r w:rsidR="008A4004" w:rsidRPr="009C7077">
              <w:t>.</w:t>
            </w:r>
            <w:r w:rsidR="007B6B4F" w:rsidRPr="009C7077">
              <w:t xml:space="preserve"> </w:t>
            </w:r>
          </w:p>
          <w:p w:rsidR="0052628D" w:rsidRPr="00CE0EC7" w:rsidRDefault="00C611A9" w:rsidP="00D9071C">
            <w:pPr>
              <w:jc w:val="both"/>
            </w:pPr>
            <w:r w:rsidRPr="009C7077">
              <w:rPr>
                <w:lang w:val="en-US"/>
              </w:rPr>
              <w:t>E</w:t>
            </w:r>
            <w:r w:rsidRPr="00CE0EC7">
              <w:t>-</w:t>
            </w:r>
            <w:r w:rsidRPr="009C7077">
              <w:rPr>
                <w:lang w:val="en-US"/>
              </w:rPr>
              <w:t>mail</w:t>
            </w:r>
            <w:r w:rsidRPr="00CE0EC7">
              <w:t>:</w:t>
            </w:r>
            <w:r w:rsidRPr="00CE0EC7">
              <w:rPr>
                <w:b/>
              </w:rPr>
              <w:t xml:space="preserve"> </w:t>
            </w:r>
            <w:hyperlink r:id="rId10" w:history="1">
              <w:r w:rsidR="00383A34" w:rsidRPr="00ED17D1">
                <w:rPr>
                  <w:rStyle w:val="af4"/>
                  <w:shd w:val="clear" w:color="auto" w:fill="FFFFFF"/>
                  <w:lang w:val="en-US"/>
                </w:rPr>
                <w:t>denis</w:t>
              </w:r>
              <w:r w:rsidR="00383A34" w:rsidRPr="00CE0EC7">
                <w:rPr>
                  <w:rStyle w:val="af4"/>
                  <w:shd w:val="clear" w:color="auto" w:fill="FFFFFF"/>
                </w:rPr>
                <w:t>.</w:t>
              </w:r>
              <w:r w:rsidR="00383A34" w:rsidRPr="00ED17D1">
                <w:rPr>
                  <w:rStyle w:val="af4"/>
                  <w:shd w:val="clear" w:color="auto" w:fill="FFFFFF"/>
                  <w:lang w:val="en-US"/>
                </w:rPr>
                <w:t>bukharev</w:t>
              </w:r>
              <w:r w:rsidR="00383A34" w:rsidRPr="00CE0EC7">
                <w:rPr>
                  <w:rStyle w:val="af4"/>
                  <w:shd w:val="clear" w:color="auto" w:fill="FFFFFF"/>
                </w:rPr>
                <w:t>@</w:t>
              </w:r>
              <w:r w:rsidR="00383A34" w:rsidRPr="00ED17D1">
                <w:rPr>
                  <w:rStyle w:val="af4"/>
                  <w:shd w:val="clear" w:color="auto" w:fill="FFFFFF"/>
                  <w:lang w:val="en-US"/>
                </w:rPr>
                <w:t>volgmed</w:t>
              </w:r>
              <w:r w:rsidR="00383A34" w:rsidRPr="00CE0EC7">
                <w:rPr>
                  <w:rStyle w:val="af4"/>
                  <w:shd w:val="clear" w:color="auto" w:fill="FFFFFF"/>
                </w:rPr>
                <w:t>.</w:t>
              </w:r>
              <w:r w:rsidR="00383A34" w:rsidRPr="00ED17D1">
                <w:rPr>
                  <w:rStyle w:val="af4"/>
                  <w:shd w:val="clear" w:color="auto" w:fill="FFFFFF"/>
                  <w:lang w:val="en-US"/>
                </w:rPr>
                <w:t>ru</w:t>
              </w:r>
            </w:hyperlink>
            <w:r w:rsidR="00E23B87" w:rsidRPr="00CE0EC7">
              <w:rPr>
                <w:shd w:val="clear" w:color="auto" w:fill="FFFFFF"/>
              </w:rPr>
              <w:t xml:space="preserve"> </w:t>
            </w:r>
            <w:r w:rsidR="0052628D" w:rsidRPr="00CE0EC7">
              <w:t xml:space="preserve"> </w:t>
            </w:r>
          </w:p>
          <w:p w:rsidR="007B2D6D" w:rsidRPr="009C7077" w:rsidRDefault="006E144B" w:rsidP="00CA3C38">
            <w:pPr>
              <w:jc w:val="both"/>
            </w:pPr>
            <w:r>
              <w:rPr>
                <w:b/>
              </w:rPr>
              <w:t>Ответственное и к</w:t>
            </w:r>
            <w:r w:rsidR="007B2D6D" w:rsidRPr="009C7077">
              <w:rPr>
                <w:b/>
              </w:rPr>
              <w:t>онтактное лицо:</w:t>
            </w:r>
            <w:r w:rsidR="007B2D6D" w:rsidRPr="009C7077">
              <w:t xml:space="preserve"> по части </w:t>
            </w:r>
            <w:r w:rsidR="00600F45" w:rsidRPr="009C7077">
              <w:t>«</w:t>
            </w:r>
            <w:r w:rsidR="007B2D6D" w:rsidRPr="009C7077">
              <w:t>В</w:t>
            </w:r>
            <w:r w:rsidR="00600F45" w:rsidRPr="009C7077">
              <w:t xml:space="preserve">» </w:t>
            </w:r>
            <w:r w:rsidR="007B2D6D" w:rsidRPr="009C7077">
              <w:t>документаци</w:t>
            </w:r>
            <w:r w:rsidR="00CA3C38">
              <w:t>и</w:t>
            </w:r>
            <w:r w:rsidR="007B2D6D" w:rsidRPr="009C7077">
              <w:t xml:space="preserve"> об Открытом конкурсе – </w:t>
            </w:r>
            <w:r w:rsidR="005E320F" w:rsidRPr="009C7077">
              <w:t>Зенякин Владимир Витальевич</w:t>
            </w:r>
            <w:r w:rsidR="007B2D6D" w:rsidRPr="009C7077">
              <w:t xml:space="preserve">, тел.: </w:t>
            </w:r>
            <w:r w:rsidR="00EB7847" w:rsidRPr="009C7077">
              <w:t>+7 8442 38</w:t>
            </w:r>
            <w:r w:rsidR="006A3B37" w:rsidRPr="00FE356B">
              <w:t>5345</w:t>
            </w:r>
            <w:r w:rsidR="007B2D6D" w:rsidRPr="009C7077">
              <w:t>.</w:t>
            </w:r>
          </w:p>
        </w:tc>
      </w:tr>
      <w:tr w:rsidR="0052628D" w:rsidRPr="00D85831" w:rsidTr="00731832">
        <w:trPr>
          <w:trHeight w:val="147"/>
        </w:trPr>
        <w:tc>
          <w:tcPr>
            <w:tcW w:w="2504" w:type="dxa"/>
            <w:tcBorders>
              <w:top w:val="single" w:sz="4" w:space="0" w:color="auto"/>
              <w:left w:val="single" w:sz="4" w:space="0" w:color="auto"/>
              <w:bottom w:val="single" w:sz="4" w:space="0" w:color="auto"/>
              <w:right w:val="single" w:sz="4" w:space="0" w:color="auto"/>
            </w:tcBorders>
            <w:hideMark/>
          </w:tcPr>
          <w:p w:rsidR="0052628D" w:rsidRPr="00D85831" w:rsidRDefault="0052628D" w:rsidP="00D9071C">
            <w:pPr>
              <w:jc w:val="center"/>
              <w:rPr>
                <w:b/>
              </w:rPr>
            </w:pPr>
            <w:r w:rsidRPr="00D85831">
              <w:rPr>
                <w:b/>
              </w:rPr>
              <w:t xml:space="preserve">Предмет </w:t>
            </w:r>
            <w:r w:rsidR="005C7963" w:rsidRPr="00D85831">
              <w:rPr>
                <w:b/>
              </w:rPr>
              <w:t>Откр</w:t>
            </w:r>
            <w:r w:rsidR="00D836E9" w:rsidRPr="00D85831">
              <w:rPr>
                <w:b/>
              </w:rPr>
              <w:t>ытого конкурса</w:t>
            </w:r>
          </w:p>
        </w:tc>
        <w:tc>
          <w:tcPr>
            <w:tcW w:w="7810" w:type="dxa"/>
            <w:tcBorders>
              <w:top w:val="single" w:sz="4" w:space="0" w:color="auto"/>
              <w:left w:val="single" w:sz="4" w:space="0" w:color="auto"/>
              <w:bottom w:val="single" w:sz="4" w:space="0" w:color="auto"/>
              <w:right w:val="single" w:sz="4" w:space="0" w:color="auto"/>
            </w:tcBorders>
            <w:hideMark/>
          </w:tcPr>
          <w:p w:rsidR="0052628D" w:rsidRPr="00422F1D" w:rsidRDefault="009773AA" w:rsidP="001A7588">
            <w:pPr>
              <w:jc w:val="both"/>
            </w:pPr>
            <w:r w:rsidRPr="009773AA">
              <w:t xml:space="preserve">Выполнение работ по корректировке проектно-сметной документации по объекту: «Капитальный ремонт фасада здания учебного корпуса №3 ФГБОУ ВО ВолгГМУ Минздрава России, расположенного по адресу: </w:t>
            </w:r>
            <w:proofErr w:type="gramStart"/>
            <w:r w:rsidRPr="009773AA">
              <w:t>г</w:t>
            </w:r>
            <w:proofErr w:type="gramEnd"/>
            <w:r w:rsidRPr="009773AA">
              <w:t>. Волгоград, ул. Рокоссовского, 1Г»</w:t>
            </w:r>
          </w:p>
        </w:tc>
      </w:tr>
      <w:tr w:rsidR="0052628D" w:rsidRPr="00D85831" w:rsidTr="00731832">
        <w:tc>
          <w:tcPr>
            <w:tcW w:w="2504" w:type="dxa"/>
            <w:tcBorders>
              <w:top w:val="single" w:sz="4" w:space="0" w:color="auto"/>
              <w:left w:val="single" w:sz="4" w:space="0" w:color="auto"/>
              <w:bottom w:val="single" w:sz="4" w:space="0" w:color="auto"/>
              <w:right w:val="single" w:sz="4" w:space="0" w:color="auto"/>
            </w:tcBorders>
            <w:hideMark/>
          </w:tcPr>
          <w:p w:rsidR="0052628D" w:rsidRPr="00D85831" w:rsidRDefault="0052628D" w:rsidP="00D9071C">
            <w:pPr>
              <w:jc w:val="center"/>
              <w:rPr>
                <w:b/>
              </w:rPr>
            </w:pPr>
            <w:r w:rsidRPr="00D85831">
              <w:rPr>
                <w:b/>
              </w:rPr>
              <w:t xml:space="preserve">Место, срок, условия поставки товаров, выполнения работ, оказания услуг </w:t>
            </w:r>
          </w:p>
        </w:tc>
        <w:tc>
          <w:tcPr>
            <w:tcW w:w="7810" w:type="dxa"/>
            <w:tcBorders>
              <w:top w:val="single" w:sz="4" w:space="0" w:color="auto"/>
              <w:left w:val="single" w:sz="4" w:space="0" w:color="auto"/>
              <w:bottom w:val="single" w:sz="4" w:space="0" w:color="auto"/>
              <w:right w:val="single" w:sz="4" w:space="0" w:color="auto"/>
            </w:tcBorders>
            <w:hideMark/>
          </w:tcPr>
          <w:p w:rsidR="0060015C" w:rsidRDefault="0052628D" w:rsidP="00D9071C">
            <w:pPr>
              <w:jc w:val="both"/>
            </w:pPr>
            <w:r w:rsidRPr="00D31B11">
              <w:rPr>
                <w:b/>
              </w:rPr>
              <w:t xml:space="preserve">Место поставки товаров, </w:t>
            </w:r>
            <w:r w:rsidRPr="0060015C">
              <w:rPr>
                <w:b/>
              </w:rPr>
              <w:t xml:space="preserve">выполнения работ, оказания услуг: </w:t>
            </w:r>
            <w:proofErr w:type="gramStart"/>
            <w:r w:rsidR="009773AA" w:rsidRPr="009773AA">
              <w:rPr>
                <w:b/>
              </w:rPr>
              <w:t>г</w:t>
            </w:r>
            <w:proofErr w:type="gramEnd"/>
            <w:r w:rsidR="009773AA" w:rsidRPr="009773AA">
              <w:rPr>
                <w:b/>
              </w:rPr>
              <w:t>. Волгоград, ул. Рокоссовского, 1Г</w:t>
            </w:r>
          </w:p>
          <w:p w:rsidR="00DC38DE" w:rsidRPr="006E144B" w:rsidRDefault="0052628D" w:rsidP="00D9071C">
            <w:pPr>
              <w:jc w:val="both"/>
              <w:rPr>
                <w:b/>
              </w:rPr>
            </w:pPr>
            <w:r w:rsidRPr="001E3B1A">
              <w:rPr>
                <w:b/>
              </w:rPr>
              <w:t>Срок поставки тов</w:t>
            </w:r>
            <w:r w:rsidR="006D7D69" w:rsidRPr="001E3B1A">
              <w:rPr>
                <w:b/>
              </w:rPr>
              <w:t>аров</w:t>
            </w:r>
            <w:r w:rsidRPr="001E3B1A">
              <w:rPr>
                <w:b/>
              </w:rPr>
              <w:t xml:space="preserve">, </w:t>
            </w:r>
            <w:r w:rsidRPr="00A84940">
              <w:rPr>
                <w:b/>
              </w:rPr>
              <w:t xml:space="preserve">выполнения работ, оказания услуг: </w:t>
            </w:r>
            <w:r w:rsidR="00E43B33" w:rsidRPr="00A84940">
              <w:rPr>
                <w:b/>
              </w:rPr>
              <w:t>с</w:t>
            </w:r>
            <w:r w:rsidR="0015757B">
              <w:rPr>
                <w:b/>
              </w:rPr>
              <w:t>о дня</w:t>
            </w:r>
            <w:r w:rsidR="00E43B33" w:rsidRPr="00A84940">
              <w:rPr>
                <w:b/>
              </w:rPr>
              <w:t xml:space="preserve"> заключения договора </w:t>
            </w:r>
            <w:r w:rsidR="0060015C">
              <w:rPr>
                <w:b/>
              </w:rPr>
              <w:t xml:space="preserve">не позднее </w:t>
            </w:r>
            <w:r w:rsidR="009773AA">
              <w:rPr>
                <w:b/>
              </w:rPr>
              <w:t>13.11.2026</w:t>
            </w:r>
            <w:r w:rsidR="00443E8C" w:rsidRPr="00A84940">
              <w:rPr>
                <w:b/>
              </w:rPr>
              <w:t>.</w:t>
            </w:r>
            <w:r w:rsidR="009773AA">
              <w:rPr>
                <w:b/>
              </w:rPr>
              <w:t xml:space="preserve"> Этапы выполнения работ: согласно техническому заданию.</w:t>
            </w:r>
          </w:p>
          <w:p w:rsidR="00D377E9" w:rsidRPr="00BF57A9" w:rsidRDefault="0052628D" w:rsidP="00CA3C38">
            <w:pPr>
              <w:jc w:val="both"/>
            </w:pPr>
            <w:r w:rsidRPr="00BF57A9">
              <w:t xml:space="preserve">Условия поставки товаров, выполнения работ, оказания услуг: в соответствии с </w:t>
            </w:r>
            <w:r w:rsidR="00DC3A97" w:rsidRPr="00BF57A9">
              <w:t>техническими требованиями</w:t>
            </w:r>
            <w:r w:rsidR="00CF659D" w:rsidRPr="00BF57A9">
              <w:t xml:space="preserve"> </w:t>
            </w:r>
            <w:r w:rsidR="00BF57A9" w:rsidRPr="00BF57A9">
              <w:t>(часть «В» документаци</w:t>
            </w:r>
            <w:r w:rsidR="00CA3C38">
              <w:t>и</w:t>
            </w:r>
            <w:r w:rsidR="00BF57A9" w:rsidRPr="00BF57A9">
              <w:t xml:space="preserve"> об Открытом конкурсе) </w:t>
            </w:r>
            <w:r w:rsidR="00CA3C38">
              <w:t xml:space="preserve">и проектом Договора (часть «С» </w:t>
            </w:r>
            <w:r w:rsidR="00BF57A9" w:rsidRPr="00BF57A9">
              <w:t xml:space="preserve"> документаци</w:t>
            </w:r>
            <w:r w:rsidR="00CA3C38">
              <w:t>и</w:t>
            </w:r>
            <w:r w:rsidR="00BF57A9" w:rsidRPr="00BF57A9">
              <w:t xml:space="preserve"> об Открытом конкурсе)</w:t>
            </w:r>
            <w:r w:rsidRPr="00BF57A9">
              <w:t xml:space="preserve">. </w:t>
            </w:r>
          </w:p>
        </w:tc>
      </w:tr>
      <w:tr w:rsidR="0052628D" w:rsidRPr="00D85831" w:rsidTr="00731832">
        <w:tc>
          <w:tcPr>
            <w:tcW w:w="2504" w:type="dxa"/>
            <w:tcBorders>
              <w:top w:val="single" w:sz="4" w:space="0" w:color="auto"/>
              <w:left w:val="single" w:sz="4" w:space="0" w:color="auto"/>
              <w:bottom w:val="single" w:sz="4" w:space="0" w:color="auto"/>
              <w:right w:val="single" w:sz="4" w:space="0" w:color="auto"/>
            </w:tcBorders>
            <w:hideMark/>
          </w:tcPr>
          <w:p w:rsidR="0052628D" w:rsidRPr="00D85831" w:rsidRDefault="0052628D" w:rsidP="00D9071C">
            <w:pPr>
              <w:jc w:val="center"/>
              <w:rPr>
                <w:b/>
              </w:rPr>
            </w:pPr>
            <w:r w:rsidRPr="00D85831">
              <w:rPr>
                <w:b/>
                <w:bCs/>
              </w:rPr>
              <w:t xml:space="preserve">Начальная (максимальная) цена </w:t>
            </w:r>
            <w:r w:rsidR="00485481" w:rsidRPr="00D85831">
              <w:rPr>
                <w:b/>
                <w:bCs/>
              </w:rPr>
              <w:t>Договора</w:t>
            </w:r>
          </w:p>
        </w:tc>
        <w:tc>
          <w:tcPr>
            <w:tcW w:w="7810" w:type="dxa"/>
            <w:tcBorders>
              <w:top w:val="single" w:sz="4" w:space="0" w:color="auto"/>
              <w:left w:val="single" w:sz="4" w:space="0" w:color="auto"/>
              <w:bottom w:val="single" w:sz="4" w:space="0" w:color="auto"/>
              <w:right w:val="single" w:sz="4" w:space="0" w:color="auto"/>
            </w:tcBorders>
          </w:tcPr>
          <w:p w:rsidR="00707F81" w:rsidRDefault="00443601" w:rsidP="00744E85">
            <w:pPr>
              <w:jc w:val="both"/>
            </w:pPr>
            <w:r w:rsidRPr="00BF57A9">
              <w:t>Начальная (максимальная) цена Договора</w:t>
            </w:r>
            <w:r>
              <w:t xml:space="preserve"> составляет</w:t>
            </w:r>
            <w:r w:rsidR="009F2CC1">
              <w:t>:</w:t>
            </w:r>
            <w:r>
              <w:t xml:space="preserve"> </w:t>
            </w:r>
            <w:r w:rsidR="009773AA" w:rsidRPr="009773AA">
              <w:t>2 957</w:t>
            </w:r>
            <w:r w:rsidR="009773AA">
              <w:t> </w:t>
            </w:r>
            <w:r w:rsidR="009773AA" w:rsidRPr="009773AA">
              <w:t xml:space="preserve">730 </w:t>
            </w:r>
            <w:r w:rsidR="009773AA">
              <w:t xml:space="preserve">(два миллиона девятьсот пятьдесят семь тысяч семьсот тридцать) рублей 00 </w:t>
            </w:r>
            <w:r w:rsidR="00783BF7">
              <w:t>копе</w:t>
            </w:r>
            <w:r w:rsidR="009773AA">
              <w:t>ек</w:t>
            </w:r>
            <w:r w:rsidR="00707F81">
              <w:t>.</w:t>
            </w:r>
          </w:p>
          <w:p w:rsidR="00757709" w:rsidRPr="00BF57A9" w:rsidRDefault="00443601" w:rsidP="00BF1DE6">
            <w:pPr>
              <w:jc w:val="both"/>
            </w:pPr>
            <w:r w:rsidRPr="00BF57A9">
              <w:t xml:space="preserve">Начальная (максимальная) цена Договора </w:t>
            </w:r>
            <w:r w:rsidR="0051197F" w:rsidRPr="00BF57A9">
              <w:t>определена проектно-сметным методом</w:t>
            </w:r>
            <w:r w:rsidR="00D9071C" w:rsidRPr="00BF57A9">
              <w:t>. См. отдельно прикрепленные файлы «</w:t>
            </w:r>
            <w:r w:rsidR="00BF1DE6">
              <w:t>Обоснование НМЦД</w:t>
            </w:r>
            <w:r w:rsidR="00D9071C" w:rsidRPr="00BF57A9">
              <w:t>», являющ</w:t>
            </w:r>
            <w:r w:rsidR="00BF1DE6">
              <w:t>ие</w:t>
            </w:r>
            <w:r w:rsidR="00D9071C" w:rsidRPr="00BF57A9">
              <w:t>ся неотъемлемой частью извещения и документации об Открытом конкурсе</w:t>
            </w:r>
            <w:r>
              <w:t>.</w:t>
            </w:r>
            <w:r w:rsidR="00D9071C" w:rsidRPr="00BF57A9">
              <w:t xml:space="preserve"> </w:t>
            </w:r>
          </w:p>
        </w:tc>
      </w:tr>
      <w:tr w:rsidR="0052628D" w:rsidRPr="00D85831" w:rsidTr="00731832">
        <w:tc>
          <w:tcPr>
            <w:tcW w:w="2504" w:type="dxa"/>
            <w:tcBorders>
              <w:top w:val="single" w:sz="4" w:space="0" w:color="auto"/>
              <w:left w:val="single" w:sz="4" w:space="0" w:color="auto"/>
              <w:bottom w:val="single" w:sz="4" w:space="0" w:color="auto"/>
              <w:right w:val="single" w:sz="4" w:space="0" w:color="auto"/>
            </w:tcBorders>
            <w:hideMark/>
          </w:tcPr>
          <w:p w:rsidR="0052628D" w:rsidRPr="00D85831" w:rsidRDefault="0052628D" w:rsidP="00D9071C">
            <w:pPr>
              <w:jc w:val="center"/>
              <w:rPr>
                <w:b/>
                <w:bCs/>
              </w:rPr>
            </w:pPr>
            <w:r w:rsidRPr="00D85831">
              <w:rPr>
                <w:b/>
                <w:bCs/>
              </w:rPr>
              <w:t>Форма, срок и порядок оплаты поставки товаров, выполнения работ, оказания услуг</w:t>
            </w:r>
          </w:p>
        </w:tc>
        <w:tc>
          <w:tcPr>
            <w:tcW w:w="7810" w:type="dxa"/>
            <w:tcBorders>
              <w:top w:val="single" w:sz="4" w:space="0" w:color="auto"/>
              <w:left w:val="single" w:sz="4" w:space="0" w:color="auto"/>
              <w:bottom w:val="single" w:sz="4" w:space="0" w:color="auto"/>
              <w:right w:val="single" w:sz="4" w:space="0" w:color="auto"/>
            </w:tcBorders>
            <w:hideMark/>
          </w:tcPr>
          <w:p w:rsidR="0052628D" w:rsidRPr="00BF57A9" w:rsidRDefault="00443E8C" w:rsidP="00CA3C38">
            <w:pPr>
              <w:tabs>
                <w:tab w:val="left" w:pos="2268"/>
              </w:tabs>
              <w:jc w:val="both"/>
              <w:rPr>
                <w:bCs/>
              </w:rPr>
            </w:pPr>
            <w:r>
              <w:t xml:space="preserve">В соответствии с </w:t>
            </w:r>
            <w:r w:rsidRPr="00BF57A9">
              <w:t>проектом Договора (часть «С» документаци</w:t>
            </w:r>
            <w:r w:rsidR="00CA3C38">
              <w:t>и</w:t>
            </w:r>
            <w:r w:rsidRPr="00BF57A9">
              <w:t xml:space="preserve"> об Открытом конкурсе).</w:t>
            </w:r>
          </w:p>
        </w:tc>
      </w:tr>
      <w:tr w:rsidR="005149A4" w:rsidRPr="00D85831" w:rsidTr="00731832">
        <w:tc>
          <w:tcPr>
            <w:tcW w:w="2504" w:type="dxa"/>
            <w:tcBorders>
              <w:top w:val="single" w:sz="4" w:space="0" w:color="auto"/>
              <w:left w:val="single" w:sz="4" w:space="0" w:color="auto"/>
              <w:bottom w:val="single" w:sz="4" w:space="0" w:color="auto"/>
              <w:right w:val="single" w:sz="4" w:space="0" w:color="auto"/>
            </w:tcBorders>
            <w:hideMark/>
          </w:tcPr>
          <w:p w:rsidR="005149A4" w:rsidRPr="00D85831" w:rsidRDefault="005149A4" w:rsidP="00D9071C">
            <w:pPr>
              <w:jc w:val="center"/>
              <w:rPr>
                <w:b/>
              </w:rPr>
            </w:pPr>
            <w:r w:rsidRPr="00D85831">
              <w:rPr>
                <w:b/>
              </w:rPr>
              <w:t xml:space="preserve">Требования к участникам </w:t>
            </w:r>
            <w:r w:rsidR="005C7963" w:rsidRPr="00D85831">
              <w:rPr>
                <w:b/>
              </w:rPr>
              <w:t>Откр</w:t>
            </w:r>
            <w:r w:rsidR="00D836E9" w:rsidRPr="00D85831">
              <w:rPr>
                <w:b/>
              </w:rPr>
              <w:t>ытого конкурса</w:t>
            </w:r>
          </w:p>
        </w:tc>
        <w:tc>
          <w:tcPr>
            <w:tcW w:w="7810" w:type="dxa"/>
            <w:tcBorders>
              <w:top w:val="single" w:sz="4" w:space="0" w:color="auto"/>
              <w:left w:val="single" w:sz="4" w:space="0" w:color="auto"/>
              <w:bottom w:val="single" w:sz="4" w:space="0" w:color="auto"/>
              <w:right w:val="single" w:sz="4" w:space="0" w:color="auto"/>
            </w:tcBorders>
            <w:vAlign w:val="center"/>
            <w:hideMark/>
          </w:tcPr>
          <w:p w:rsidR="00C54BF2" w:rsidRPr="008F2F66" w:rsidRDefault="00C54BF2" w:rsidP="008F2F66">
            <w:pPr>
              <w:jc w:val="both"/>
              <w:rPr>
                <w:bCs/>
              </w:rPr>
            </w:pPr>
            <w:r w:rsidRPr="008F2F66">
              <w:rPr>
                <w:bCs/>
              </w:rPr>
              <w:t xml:space="preserve">К участникам </w:t>
            </w:r>
            <w:r w:rsidR="0070766A" w:rsidRPr="008F2F66">
              <w:rPr>
                <w:bCs/>
              </w:rPr>
              <w:t xml:space="preserve">Открытого конкурса </w:t>
            </w:r>
            <w:r w:rsidRPr="008F2F66">
              <w:rPr>
                <w:bCs/>
              </w:rPr>
              <w:t>предъявляются следующие требования:</w:t>
            </w:r>
          </w:p>
          <w:p w:rsidR="00600F45" w:rsidRDefault="0070766A" w:rsidP="008F2F66">
            <w:pPr>
              <w:ind w:left="34"/>
              <w:jc w:val="both"/>
            </w:pPr>
            <w:r w:rsidRPr="008F2F66">
              <w:rPr>
                <w:rFonts w:eastAsia="Calibri"/>
                <w:color w:val="000000"/>
                <w:lang w:eastAsia="en-US"/>
              </w:rPr>
              <w:t>1) у</w:t>
            </w:r>
            <w:r w:rsidRPr="008F2F66">
              <w:t xml:space="preserve">частник закупки соответствует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w:t>
            </w:r>
            <w:proofErr w:type="gramStart"/>
            <w:r w:rsidRPr="008F2F66">
              <w:t>являющихся</w:t>
            </w:r>
            <w:proofErr w:type="gramEnd"/>
            <w:r w:rsidRPr="008F2F66">
              <w:t xml:space="preserve"> предметом закупки</w:t>
            </w:r>
            <w:r w:rsidR="00BF1DE6">
              <w:t>:</w:t>
            </w:r>
          </w:p>
          <w:p w:rsidR="00BF1DE6" w:rsidRDefault="00BF1DE6" w:rsidP="00BF1DE6">
            <w:pPr>
              <w:jc w:val="both"/>
              <w:rPr>
                <w:b/>
              </w:rPr>
            </w:pPr>
            <w:r w:rsidRPr="00A4205B">
              <w:rPr>
                <w:b/>
              </w:rPr>
              <w:t xml:space="preserve">участник закупки должен быть членом СРО в области инженерных изысканий (в области архитектурно-строительного проектирования). </w:t>
            </w:r>
            <w:proofErr w:type="gramStart"/>
            <w:r w:rsidRPr="00A4205B">
              <w:rPr>
                <w:b/>
              </w:rPr>
              <w:t>СРО, в которой состоит участник, должна иметь компенсационный фонд обеспечения договорных обязательств; совокупный размер обязательств участника закупки по договорам, которые заключены с использованием конкурентных способов, не должен превышать уровень ответственности участника по компенсационному фонду обеспечения договорных обязательств.</w:t>
            </w:r>
            <w:proofErr w:type="gramEnd"/>
            <w:r w:rsidRPr="00A4205B">
              <w:rPr>
                <w:b/>
              </w:rPr>
              <w:t xml:space="preserve"> Членство в СРО не требуется унитарным предприятиям, государственным и муниципальным учреждениям, юридическим лицам с </w:t>
            </w:r>
            <w:proofErr w:type="spellStart"/>
            <w:r w:rsidRPr="00A4205B">
              <w:rPr>
                <w:b/>
              </w:rPr>
              <w:t>госучастием</w:t>
            </w:r>
            <w:proofErr w:type="spellEnd"/>
            <w:r w:rsidRPr="00A4205B">
              <w:rPr>
                <w:b/>
              </w:rPr>
              <w:t xml:space="preserve"> в случаях, которые перечислены в ч. 2.1 ст. 47 и ч. 4.1 ст. 48 </w:t>
            </w:r>
            <w:proofErr w:type="spellStart"/>
            <w:r w:rsidRPr="00A4205B">
              <w:rPr>
                <w:b/>
              </w:rPr>
              <w:t>ГрК</w:t>
            </w:r>
            <w:proofErr w:type="spellEnd"/>
            <w:r w:rsidRPr="00A4205B">
              <w:rPr>
                <w:b/>
              </w:rPr>
              <w:t xml:space="preserve"> РФ;</w:t>
            </w:r>
          </w:p>
          <w:p w:rsidR="0070766A" w:rsidRPr="008F2F66" w:rsidRDefault="0070766A" w:rsidP="00CB5D7E">
            <w:pPr>
              <w:jc w:val="both"/>
              <w:rPr>
                <w:rFonts w:eastAsia="Calibri"/>
                <w:color w:val="000000"/>
                <w:lang w:eastAsia="en-US"/>
              </w:rPr>
            </w:pPr>
            <w:r w:rsidRPr="008F2F66">
              <w:rPr>
                <w:rFonts w:eastAsia="Calibri"/>
                <w:color w:val="000000"/>
                <w:lang w:eastAsia="en-US"/>
              </w:rPr>
              <w:t>2) участник закупки не находится в процессе ликвидации (для участника -  юридического лица), не признан по решению арбитражного суда несостоятельным (банкротом) (для участника – как юридического, так и  физического лица);</w:t>
            </w:r>
          </w:p>
          <w:p w:rsidR="0070766A" w:rsidRPr="008F2F66" w:rsidRDefault="0070766A" w:rsidP="00D9071C">
            <w:pPr>
              <w:jc w:val="both"/>
              <w:rPr>
                <w:rFonts w:eastAsia="Calibri"/>
                <w:color w:val="000000"/>
                <w:lang w:eastAsia="en-US"/>
              </w:rPr>
            </w:pPr>
            <w:r w:rsidRPr="008F2F66">
              <w:rPr>
                <w:rFonts w:eastAsia="Calibri"/>
                <w:color w:val="000000"/>
                <w:lang w:eastAsia="en-US"/>
              </w:rPr>
              <w:t>3) на день подачи заявки деятельность участника закупки не приостановлена в порядке, предусмотренном Кодексом Российской Федерации об административных правонарушениях;</w:t>
            </w:r>
          </w:p>
          <w:p w:rsidR="0070766A" w:rsidRPr="008F2F66" w:rsidRDefault="0070766A" w:rsidP="00D9071C">
            <w:pPr>
              <w:jc w:val="both"/>
              <w:rPr>
                <w:rFonts w:eastAsia="Calibri"/>
                <w:color w:val="000000"/>
                <w:lang w:eastAsia="en-US"/>
              </w:rPr>
            </w:pPr>
            <w:r w:rsidRPr="008F2F66">
              <w:rPr>
                <w:rFonts w:eastAsia="Calibri"/>
                <w:color w:val="000000"/>
                <w:lang w:eastAsia="en-US"/>
              </w:rPr>
              <w:t>4) у участника закупки отсутствуют недоимка по налогам, сборам, задолженность по иным обязательным платежам в бюджеты бюджетной системы Российской Федерации за прошедший календарный год, размер которых превышает 25 процентов от балансовой стоимости активов участника закупки по данным бухгалтерской отчетности за последний отчетный период;</w:t>
            </w:r>
          </w:p>
          <w:p w:rsidR="00EF0A2B" w:rsidRDefault="0070766A" w:rsidP="00D9071C">
            <w:pPr>
              <w:jc w:val="both"/>
              <w:rPr>
                <w:rFonts w:eastAsia="Calibri"/>
                <w:color w:val="000000"/>
                <w:lang w:eastAsia="en-US"/>
              </w:rPr>
            </w:pPr>
            <w:r w:rsidRPr="008F2F66">
              <w:rPr>
                <w:rFonts w:eastAsia="Calibri"/>
                <w:color w:val="000000"/>
                <w:lang w:eastAsia="en-US"/>
              </w:rPr>
              <w:t>5) сведения об участнике закупки отсутствуют в реестрах недобросовестных поставщиков, ведение которых предусмотрено Законом № 223-ФЗ и Законом № 44-ФЗ.</w:t>
            </w:r>
          </w:p>
          <w:p w:rsidR="000D6D6E" w:rsidRPr="008F2F66" w:rsidRDefault="000D6D6E" w:rsidP="000D6D6E">
            <w:pPr>
              <w:overflowPunct/>
              <w:autoSpaceDE/>
              <w:autoSpaceDN/>
              <w:adjustRightInd/>
              <w:ind w:right="-284"/>
              <w:jc w:val="both"/>
              <w:textAlignment w:val="auto"/>
              <w:rPr>
                <w:bCs/>
              </w:rPr>
            </w:pPr>
            <w:r>
              <w:t xml:space="preserve">6) </w:t>
            </w:r>
            <w:r w:rsidRPr="00F541E1">
              <w:t xml:space="preserve">участник закупки не является иностранным агентом в соответствии с </w:t>
            </w:r>
            <w:r w:rsidRPr="00F541E1">
              <w:lastRenderedPageBreak/>
              <w:t xml:space="preserve">Федеральным законом от 14.07.2022 года №255-ФЗ «О </w:t>
            </w:r>
            <w:proofErr w:type="gramStart"/>
            <w:r w:rsidRPr="00F541E1">
              <w:t>контроле за</w:t>
            </w:r>
            <w:proofErr w:type="gramEnd"/>
            <w:r w:rsidRPr="00F541E1">
              <w:t xml:space="preserve"> деятельностью лиц, находящихся под иностранным влиянием»</w:t>
            </w:r>
            <w:r>
              <w:t>.</w:t>
            </w:r>
          </w:p>
        </w:tc>
      </w:tr>
      <w:tr w:rsidR="00A83250" w:rsidRPr="00D85831" w:rsidTr="00731832">
        <w:tc>
          <w:tcPr>
            <w:tcW w:w="2504" w:type="dxa"/>
            <w:tcBorders>
              <w:top w:val="single" w:sz="4" w:space="0" w:color="auto"/>
              <w:left w:val="single" w:sz="4" w:space="0" w:color="auto"/>
              <w:bottom w:val="single" w:sz="4" w:space="0" w:color="auto"/>
              <w:right w:val="single" w:sz="4" w:space="0" w:color="auto"/>
            </w:tcBorders>
          </w:tcPr>
          <w:p w:rsidR="00A83250" w:rsidRPr="00D85831" w:rsidRDefault="00A83250" w:rsidP="00D9071C">
            <w:pPr>
              <w:widowControl w:val="0"/>
              <w:suppressLineNumbers/>
              <w:suppressAutoHyphens/>
              <w:jc w:val="center"/>
              <w:rPr>
                <w:b/>
              </w:rPr>
            </w:pPr>
            <w:r w:rsidRPr="00D85831">
              <w:rPr>
                <w:b/>
              </w:rPr>
              <w:lastRenderedPageBreak/>
              <w:t>Требования к качеству и безопасности выполняемых работ</w:t>
            </w:r>
          </w:p>
        </w:tc>
        <w:tc>
          <w:tcPr>
            <w:tcW w:w="7810" w:type="dxa"/>
            <w:tcBorders>
              <w:top w:val="single" w:sz="4" w:space="0" w:color="auto"/>
              <w:left w:val="single" w:sz="4" w:space="0" w:color="auto"/>
              <w:bottom w:val="single" w:sz="4" w:space="0" w:color="auto"/>
              <w:right w:val="single" w:sz="4" w:space="0" w:color="auto"/>
            </w:tcBorders>
          </w:tcPr>
          <w:p w:rsidR="00A83250" w:rsidRPr="00D85831" w:rsidRDefault="003506FD" w:rsidP="00E95DEA">
            <w:pPr>
              <w:jc w:val="both"/>
            </w:pPr>
            <w:r w:rsidRPr="00D85831">
              <w:rPr>
                <w:snapToGrid w:val="0"/>
              </w:rPr>
              <w:t xml:space="preserve">Исполнитель гарантирует Заказчику, что </w:t>
            </w:r>
            <w:r w:rsidR="00E95DEA">
              <w:rPr>
                <w:snapToGrid w:val="0"/>
              </w:rPr>
              <w:t>выполняемая работа</w:t>
            </w:r>
            <w:r w:rsidRPr="00D85831">
              <w:rPr>
                <w:snapToGrid w:val="0"/>
              </w:rPr>
              <w:t xml:space="preserve"> отвечает стандартам безопасности и качества в соответствии с законодательством и соответствует техническим характеристикам, заявленным в заявке.</w:t>
            </w:r>
          </w:p>
        </w:tc>
      </w:tr>
      <w:tr w:rsidR="00A83250" w:rsidRPr="00D85831" w:rsidTr="00731832">
        <w:trPr>
          <w:trHeight w:val="1419"/>
        </w:trPr>
        <w:tc>
          <w:tcPr>
            <w:tcW w:w="2504" w:type="dxa"/>
            <w:tcBorders>
              <w:top w:val="single" w:sz="4" w:space="0" w:color="auto"/>
              <w:left w:val="single" w:sz="4" w:space="0" w:color="auto"/>
              <w:bottom w:val="single" w:sz="4" w:space="0" w:color="auto"/>
              <w:right w:val="single" w:sz="4" w:space="0" w:color="auto"/>
            </w:tcBorders>
          </w:tcPr>
          <w:p w:rsidR="00A83250" w:rsidRPr="00D85831" w:rsidRDefault="00A83250" w:rsidP="00D9071C">
            <w:pPr>
              <w:widowControl w:val="0"/>
              <w:suppressLineNumbers/>
              <w:tabs>
                <w:tab w:val="left" w:pos="216"/>
              </w:tabs>
              <w:suppressAutoHyphens/>
              <w:jc w:val="center"/>
              <w:rPr>
                <w:b/>
              </w:rPr>
            </w:pPr>
            <w:r w:rsidRPr="00D85831">
              <w:rPr>
                <w:b/>
              </w:rPr>
              <w:t>Требования к качеству материалов и оборудования, используемых при выполнении работ</w:t>
            </w:r>
          </w:p>
        </w:tc>
        <w:tc>
          <w:tcPr>
            <w:tcW w:w="7810" w:type="dxa"/>
            <w:tcBorders>
              <w:top w:val="single" w:sz="4" w:space="0" w:color="auto"/>
              <w:left w:val="single" w:sz="4" w:space="0" w:color="auto"/>
              <w:bottom w:val="single" w:sz="4" w:space="0" w:color="auto"/>
              <w:right w:val="single" w:sz="4" w:space="0" w:color="auto"/>
            </w:tcBorders>
          </w:tcPr>
          <w:p w:rsidR="00A83250" w:rsidRPr="00D85831" w:rsidRDefault="000D6D6E" w:rsidP="00BF1DE6">
            <w:pPr>
              <w:suppressAutoHyphens/>
              <w:jc w:val="both"/>
              <w:rPr>
                <w:snapToGrid w:val="0"/>
              </w:rPr>
            </w:pPr>
            <w:r>
              <w:rPr>
                <w:snapToGrid w:val="0"/>
              </w:rPr>
              <w:t xml:space="preserve">Согласно </w:t>
            </w:r>
            <w:r w:rsidR="00BF1DE6">
              <w:rPr>
                <w:snapToGrid w:val="0"/>
              </w:rPr>
              <w:t>техническому заданию</w:t>
            </w:r>
          </w:p>
        </w:tc>
      </w:tr>
      <w:tr w:rsidR="00A83250" w:rsidRPr="00D85831" w:rsidTr="00731832">
        <w:tc>
          <w:tcPr>
            <w:tcW w:w="2504" w:type="dxa"/>
            <w:tcBorders>
              <w:top w:val="single" w:sz="4" w:space="0" w:color="auto"/>
              <w:left w:val="single" w:sz="4" w:space="0" w:color="auto"/>
              <w:bottom w:val="single" w:sz="4" w:space="0" w:color="auto"/>
              <w:right w:val="single" w:sz="4" w:space="0" w:color="auto"/>
            </w:tcBorders>
            <w:hideMark/>
          </w:tcPr>
          <w:p w:rsidR="00A83250" w:rsidRPr="00D85831" w:rsidRDefault="00A83250" w:rsidP="00D9071C">
            <w:pPr>
              <w:jc w:val="center"/>
              <w:rPr>
                <w:b/>
              </w:rPr>
            </w:pPr>
            <w:r w:rsidRPr="00D85831">
              <w:rPr>
                <w:b/>
              </w:rPr>
              <w:t>Сведения о включенных (не включенных) в цену поставки товаров, выполнения работ, оказания услуг расходах</w:t>
            </w:r>
          </w:p>
        </w:tc>
        <w:tc>
          <w:tcPr>
            <w:tcW w:w="7810" w:type="dxa"/>
            <w:tcBorders>
              <w:top w:val="single" w:sz="4" w:space="0" w:color="auto"/>
              <w:left w:val="single" w:sz="4" w:space="0" w:color="auto"/>
              <w:bottom w:val="single" w:sz="4" w:space="0" w:color="auto"/>
              <w:right w:val="single" w:sz="4" w:space="0" w:color="auto"/>
            </w:tcBorders>
            <w:hideMark/>
          </w:tcPr>
          <w:p w:rsidR="00A83250" w:rsidRPr="00D85831" w:rsidRDefault="00622441" w:rsidP="00D9071C">
            <w:pPr>
              <w:pStyle w:val="a7"/>
              <w:jc w:val="both"/>
              <w:rPr>
                <w:b w:val="0"/>
                <w:sz w:val="20"/>
              </w:rPr>
            </w:pPr>
            <w:r w:rsidRPr="00D85831">
              <w:rPr>
                <w:b w:val="0"/>
                <w:sz w:val="20"/>
              </w:rPr>
              <w:t>Цена договора включает в себя все налоги, сборы, установленные законом выплаты, учитывает все затраты исполнителя, связанные с исполнением договора</w:t>
            </w:r>
            <w:r w:rsidR="00A83250" w:rsidRPr="00D85831">
              <w:rPr>
                <w:b w:val="0"/>
                <w:sz w:val="20"/>
              </w:rPr>
              <w:t>.</w:t>
            </w:r>
          </w:p>
        </w:tc>
      </w:tr>
      <w:tr w:rsidR="00A83250" w:rsidRPr="00D85831" w:rsidTr="00731832">
        <w:trPr>
          <w:trHeight w:val="1185"/>
        </w:trPr>
        <w:tc>
          <w:tcPr>
            <w:tcW w:w="2504" w:type="dxa"/>
            <w:tcBorders>
              <w:top w:val="single" w:sz="4" w:space="0" w:color="auto"/>
              <w:left w:val="single" w:sz="4" w:space="0" w:color="auto"/>
              <w:bottom w:val="single" w:sz="4" w:space="0" w:color="auto"/>
              <w:right w:val="single" w:sz="4" w:space="0" w:color="auto"/>
            </w:tcBorders>
            <w:hideMark/>
          </w:tcPr>
          <w:p w:rsidR="00A83250" w:rsidRPr="00D85831" w:rsidRDefault="00A83250" w:rsidP="00D9071C">
            <w:pPr>
              <w:jc w:val="center"/>
              <w:rPr>
                <w:b/>
              </w:rPr>
            </w:pPr>
            <w:r w:rsidRPr="00D85831">
              <w:rPr>
                <w:b/>
              </w:rPr>
              <w:t xml:space="preserve">Документы, представляемые в составе заявки на участие в </w:t>
            </w:r>
            <w:r w:rsidR="0021661A" w:rsidRPr="00D85831">
              <w:rPr>
                <w:b/>
              </w:rPr>
              <w:t>Открытом конкурсе</w:t>
            </w:r>
          </w:p>
        </w:tc>
        <w:tc>
          <w:tcPr>
            <w:tcW w:w="7810" w:type="dxa"/>
            <w:tcBorders>
              <w:top w:val="single" w:sz="4" w:space="0" w:color="auto"/>
              <w:left w:val="single" w:sz="4" w:space="0" w:color="auto"/>
              <w:bottom w:val="single" w:sz="4" w:space="0" w:color="auto"/>
              <w:right w:val="single" w:sz="4" w:space="0" w:color="auto"/>
            </w:tcBorders>
            <w:hideMark/>
          </w:tcPr>
          <w:p w:rsidR="00A83250" w:rsidRPr="0058230C" w:rsidRDefault="00A83250" w:rsidP="00CA3C38">
            <w:pPr>
              <w:pStyle w:val="a7"/>
              <w:jc w:val="both"/>
              <w:rPr>
                <w:b w:val="0"/>
                <w:bCs/>
                <w:sz w:val="20"/>
              </w:rPr>
            </w:pPr>
            <w:r w:rsidRPr="00D85831">
              <w:rPr>
                <w:b w:val="0"/>
                <w:sz w:val="20"/>
              </w:rPr>
              <w:t xml:space="preserve">Документы, оформляемые по формам из РАЗДЕЛА III, включая необходимые документы и </w:t>
            </w:r>
            <w:r w:rsidR="00DC3A97" w:rsidRPr="00D85831">
              <w:rPr>
                <w:b w:val="0"/>
                <w:sz w:val="20"/>
              </w:rPr>
              <w:t xml:space="preserve">сведения, предусмотренные </w:t>
            </w:r>
            <w:r w:rsidR="00CB5D7E">
              <w:rPr>
                <w:b w:val="0"/>
                <w:sz w:val="20"/>
              </w:rPr>
              <w:t>частью «</w:t>
            </w:r>
            <w:r w:rsidRPr="00D85831">
              <w:rPr>
                <w:b w:val="0"/>
                <w:sz w:val="20"/>
              </w:rPr>
              <w:t>В</w:t>
            </w:r>
            <w:r w:rsidR="00CB5D7E">
              <w:rPr>
                <w:b w:val="0"/>
                <w:sz w:val="20"/>
              </w:rPr>
              <w:t>»</w:t>
            </w:r>
            <w:r w:rsidRPr="00D85831">
              <w:rPr>
                <w:b w:val="0"/>
                <w:sz w:val="20"/>
              </w:rPr>
              <w:t xml:space="preserve"> </w:t>
            </w:r>
            <w:r w:rsidR="003E2EEB" w:rsidRPr="00D85831">
              <w:rPr>
                <w:b w:val="0"/>
                <w:sz w:val="20"/>
              </w:rPr>
              <w:t>документаци</w:t>
            </w:r>
            <w:r w:rsidR="00E95DEA">
              <w:rPr>
                <w:b w:val="0"/>
                <w:sz w:val="20"/>
              </w:rPr>
              <w:t xml:space="preserve">и </w:t>
            </w:r>
            <w:r w:rsidR="003E2EEB" w:rsidRPr="00D85831">
              <w:rPr>
                <w:b w:val="0"/>
                <w:sz w:val="20"/>
              </w:rPr>
              <w:t xml:space="preserve">об </w:t>
            </w:r>
            <w:r w:rsidR="0021661A" w:rsidRPr="00D85831">
              <w:rPr>
                <w:b w:val="0"/>
                <w:sz w:val="20"/>
              </w:rPr>
              <w:t>Открытом конкурсе</w:t>
            </w:r>
            <w:r w:rsidR="0058230C">
              <w:rPr>
                <w:b w:val="0"/>
                <w:sz w:val="20"/>
              </w:rPr>
              <w:t xml:space="preserve">, а также </w:t>
            </w:r>
            <w:proofErr w:type="gramStart"/>
            <w:r w:rsidR="0058230C">
              <w:rPr>
                <w:b w:val="0"/>
                <w:sz w:val="20"/>
              </w:rPr>
              <w:t>документы</w:t>
            </w:r>
            <w:proofErr w:type="gramEnd"/>
            <w:r w:rsidR="0058230C">
              <w:rPr>
                <w:b w:val="0"/>
                <w:sz w:val="20"/>
              </w:rPr>
              <w:t xml:space="preserve"> предусмотренные п. 4.6. раздела I части А документации об открытом конкурсе.</w:t>
            </w:r>
          </w:p>
        </w:tc>
      </w:tr>
      <w:tr w:rsidR="00A83250" w:rsidRPr="00D85831" w:rsidTr="00731832">
        <w:trPr>
          <w:trHeight w:val="324"/>
        </w:trPr>
        <w:tc>
          <w:tcPr>
            <w:tcW w:w="2504" w:type="dxa"/>
            <w:tcBorders>
              <w:top w:val="single" w:sz="4" w:space="0" w:color="auto"/>
              <w:left w:val="single" w:sz="4" w:space="0" w:color="auto"/>
              <w:bottom w:val="single" w:sz="4" w:space="0" w:color="auto"/>
              <w:right w:val="single" w:sz="4" w:space="0" w:color="auto"/>
            </w:tcBorders>
            <w:hideMark/>
          </w:tcPr>
          <w:p w:rsidR="00A83250" w:rsidRPr="00D85831" w:rsidRDefault="00A83250" w:rsidP="00CA3C38">
            <w:pPr>
              <w:jc w:val="center"/>
              <w:rPr>
                <w:b/>
              </w:rPr>
            </w:pPr>
            <w:r w:rsidRPr="00D85831">
              <w:rPr>
                <w:b/>
              </w:rPr>
              <w:t xml:space="preserve">Срок, место, порядок предоставления </w:t>
            </w:r>
            <w:r w:rsidR="003E2EEB" w:rsidRPr="00D85831">
              <w:rPr>
                <w:b/>
              </w:rPr>
              <w:t>документаци</w:t>
            </w:r>
            <w:r w:rsidR="00CA3C38">
              <w:rPr>
                <w:b/>
              </w:rPr>
              <w:t>и</w:t>
            </w:r>
            <w:r w:rsidR="003E2EEB" w:rsidRPr="00D85831">
              <w:rPr>
                <w:b/>
              </w:rPr>
              <w:t xml:space="preserve"> об </w:t>
            </w:r>
            <w:r w:rsidR="0021661A" w:rsidRPr="00D85831">
              <w:rPr>
                <w:b/>
              </w:rPr>
              <w:t>Открытом конкурсе</w:t>
            </w:r>
          </w:p>
        </w:tc>
        <w:tc>
          <w:tcPr>
            <w:tcW w:w="7810" w:type="dxa"/>
            <w:tcBorders>
              <w:top w:val="single" w:sz="4" w:space="0" w:color="auto"/>
              <w:left w:val="single" w:sz="4" w:space="0" w:color="auto"/>
              <w:bottom w:val="single" w:sz="4" w:space="0" w:color="auto"/>
              <w:right w:val="single" w:sz="4" w:space="0" w:color="auto"/>
            </w:tcBorders>
            <w:hideMark/>
          </w:tcPr>
          <w:p w:rsidR="00A83250" w:rsidRPr="00D85831" w:rsidRDefault="00A83250" w:rsidP="001244C6">
            <w:pPr>
              <w:suppressAutoHyphens/>
              <w:jc w:val="both"/>
            </w:pPr>
            <w:r w:rsidRPr="00D85831">
              <w:t xml:space="preserve">Размещенная </w:t>
            </w:r>
            <w:r w:rsidR="003E2EEB" w:rsidRPr="00D85831">
              <w:t xml:space="preserve">документация об </w:t>
            </w:r>
            <w:r w:rsidR="0021661A" w:rsidRPr="00D85831">
              <w:t>Открытом конкурсе</w:t>
            </w:r>
            <w:r w:rsidR="001E6831" w:rsidRPr="00D85831">
              <w:t xml:space="preserve"> </w:t>
            </w:r>
            <w:r w:rsidRPr="00D85831">
              <w:t>доступна для ознакомления (скачивания) на официальном сайте ЕИС в сфере закупок</w:t>
            </w:r>
            <w:r w:rsidR="001244C6">
              <w:t>:</w:t>
            </w:r>
            <w:r w:rsidRPr="00D85831">
              <w:t xml:space="preserve"> </w:t>
            </w:r>
            <w:hyperlink r:id="rId11" w:history="1">
              <w:r w:rsidRPr="00783BF7">
                <w:rPr>
                  <w:rStyle w:val="af4"/>
                  <w:shd w:val="clear" w:color="auto" w:fill="FFFFFF"/>
                  <w:lang w:val="en-US"/>
                </w:rPr>
                <w:t>www</w:t>
              </w:r>
              <w:r w:rsidRPr="00384CBF">
                <w:rPr>
                  <w:rStyle w:val="af4"/>
                  <w:shd w:val="clear" w:color="auto" w:fill="FFFFFF"/>
                </w:rPr>
                <w:t>.</w:t>
              </w:r>
              <w:r w:rsidRPr="00783BF7">
                <w:rPr>
                  <w:rStyle w:val="af4"/>
                  <w:shd w:val="clear" w:color="auto" w:fill="FFFFFF"/>
                  <w:lang w:val="en-US"/>
                </w:rPr>
                <w:t>zakupki</w:t>
              </w:r>
              <w:r w:rsidRPr="00384CBF">
                <w:rPr>
                  <w:rStyle w:val="af4"/>
                  <w:shd w:val="clear" w:color="auto" w:fill="FFFFFF"/>
                </w:rPr>
                <w:t>.</w:t>
              </w:r>
              <w:r w:rsidRPr="00783BF7">
                <w:rPr>
                  <w:rStyle w:val="af4"/>
                  <w:shd w:val="clear" w:color="auto" w:fill="FFFFFF"/>
                  <w:lang w:val="en-US"/>
                </w:rPr>
                <w:t>gov</w:t>
              </w:r>
              <w:r w:rsidRPr="00384CBF">
                <w:rPr>
                  <w:rStyle w:val="af4"/>
                  <w:shd w:val="clear" w:color="auto" w:fill="FFFFFF"/>
                </w:rPr>
                <w:t>.</w:t>
              </w:r>
              <w:r w:rsidRPr="00783BF7">
                <w:rPr>
                  <w:rStyle w:val="af4"/>
                  <w:shd w:val="clear" w:color="auto" w:fill="FFFFFF"/>
                  <w:lang w:val="en-US"/>
                </w:rPr>
                <w:t>ru</w:t>
              </w:r>
            </w:hyperlink>
            <w:r w:rsidR="001244C6">
              <w:t xml:space="preserve"> </w:t>
            </w:r>
            <w:r w:rsidRPr="00D85831">
              <w:t>без взимания платы.</w:t>
            </w:r>
          </w:p>
        </w:tc>
      </w:tr>
      <w:tr w:rsidR="000C7F1C" w:rsidRPr="00D85831" w:rsidTr="00731832">
        <w:trPr>
          <w:trHeight w:val="324"/>
        </w:trPr>
        <w:tc>
          <w:tcPr>
            <w:tcW w:w="2504" w:type="dxa"/>
            <w:tcBorders>
              <w:top w:val="single" w:sz="4" w:space="0" w:color="auto"/>
              <w:left w:val="single" w:sz="4" w:space="0" w:color="auto"/>
              <w:bottom w:val="single" w:sz="4" w:space="0" w:color="auto"/>
              <w:right w:val="single" w:sz="4" w:space="0" w:color="auto"/>
            </w:tcBorders>
            <w:hideMark/>
          </w:tcPr>
          <w:p w:rsidR="000C7F1C" w:rsidRPr="00D85831" w:rsidRDefault="008C3C70" w:rsidP="00D9071C">
            <w:pPr>
              <w:jc w:val="center"/>
              <w:rPr>
                <w:b/>
              </w:rPr>
            </w:pPr>
            <w:r w:rsidRPr="00D85831">
              <w:rPr>
                <w:b/>
              </w:rPr>
              <w:t>Дата окончания подачи участником Открытого конкурса запроса о даче разъяснений</w:t>
            </w:r>
            <w:r w:rsidRPr="00D85831">
              <w:t xml:space="preserve"> </w:t>
            </w:r>
            <w:r w:rsidRPr="00D85831">
              <w:rPr>
                <w:b/>
              </w:rPr>
              <w:t>извещения об осуществлении закупки и (или) документации о закупке</w:t>
            </w:r>
          </w:p>
        </w:tc>
        <w:tc>
          <w:tcPr>
            <w:tcW w:w="7810" w:type="dxa"/>
            <w:tcBorders>
              <w:top w:val="single" w:sz="4" w:space="0" w:color="auto"/>
              <w:left w:val="single" w:sz="4" w:space="0" w:color="auto"/>
              <w:bottom w:val="single" w:sz="4" w:space="0" w:color="auto"/>
              <w:right w:val="single" w:sz="4" w:space="0" w:color="auto"/>
            </w:tcBorders>
            <w:hideMark/>
          </w:tcPr>
          <w:p w:rsidR="00056EDE" w:rsidRDefault="003E09B8" w:rsidP="00056EDE">
            <w:pPr>
              <w:suppressAutoHyphens/>
              <w:jc w:val="both"/>
            </w:pPr>
            <w:r w:rsidRPr="00D85831">
              <w:t>Любой участник Открытого конкурса вправе направить Заказчику запрос о даче разъяснений положений извещения об осуществлении закупки и (или) документации о закупке в срок не позднее, чем за три рабочих дня до дня окончания подачи заявок на участие в Открытом конкурсе в письменной форме по месту нахождения Заказчика</w:t>
            </w:r>
            <w:r w:rsidR="00D9071C">
              <w:t>:</w:t>
            </w:r>
            <w:r w:rsidRPr="00D85831">
              <w:t xml:space="preserve"> </w:t>
            </w:r>
            <w:r w:rsidR="00D9071C" w:rsidRPr="00D85831">
              <w:rPr>
                <w:b/>
              </w:rPr>
              <w:t xml:space="preserve">Российская Федерация, </w:t>
            </w:r>
            <w:r w:rsidR="00B46596">
              <w:rPr>
                <w:b/>
              </w:rPr>
              <w:t>400066</w:t>
            </w:r>
            <w:r w:rsidR="00D9071C" w:rsidRPr="00D85831">
              <w:rPr>
                <w:b/>
              </w:rPr>
              <w:t xml:space="preserve">, г. </w:t>
            </w:r>
            <w:r w:rsidR="00D9071C">
              <w:rPr>
                <w:b/>
              </w:rPr>
              <w:t>Волгоград</w:t>
            </w:r>
            <w:r w:rsidR="00D9071C" w:rsidRPr="00D85831">
              <w:rPr>
                <w:b/>
              </w:rPr>
              <w:t xml:space="preserve">, </w:t>
            </w:r>
            <w:r w:rsidR="00D9071C">
              <w:rPr>
                <w:b/>
              </w:rPr>
              <w:t xml:space="preserve">пл. Павших Борцов, </w:t>
            </w:r>
            <w:proofErr w:type="spellStart"/>
            <w:r w:rsidR="00B46596">
              <w:rPr>
                <w:b/>
              </w:rPr>
              <w:t>зд</w:t>
            </w:r>
            <w:proofErr w:type="spellEnd"/>
            <w:r w:rsidR="00B46596">
              <w:rPr>
                <w:b/>
              </w:rPr>
              <w:t xml:space="preserve">. </w:t>
            </w:r>
            <w:r w:rsidR="00D9071C">
              <w:rPr>
                <w:b/>
              </w:rPr>
              <w:t xml:space="preserve">1, кабинет </w:t>
            </w:r>
            <w:r w:rsidR="001A47CD">
              <w:rPr>
                <w:b/>
              </w:rPr>
              <w:t>3-</w:t>
            </w:r>
            <w:r w:rsidR="00443E8C">
              <w:rPr>
                <w:b/>
              </w:rPr>
              <w:t>41</w:t>
            </w:r>
            <w:r w:rsidR="00D9071C">
              <w:rPr>
                <w:b/>
              </w:rPr>
              <w:t xml:space="preserve"> </w:t>
            </w:r>
            <w:r w:rsidRPr="00D85831">
              <w:t>или в виде электронного документа, направленного на электронный адрес:</w:t>
            </w:r>
            <w:r w:rsidRPr="00D85831">
              <w:rPr>
                <w:shd w:val="clear" w:color="auto" w:fill="FFFFFF"/>
              </w:rPr>
              <w:t xml:space="preserve"> </w:t>
            </w:r>
            <w:hyperlink r:id="rId12" w:history="1">
              <w:r w:rsidR="00CE0EC7" w:rsidRPr="002A182B">
                <w:rPr>
                  <w:rStyle w:val="af4"/>
                  <w:shd w:val="clear" w:color="auto" w:fill="FFFFFF"/>
                  <w:lang w:val="en-US"/>
                </w:rPr>
                <w:t>denis</w:t>
              </w:r>
              <w:r w:rsidR="00CE0EC7" w:rsidRPr="002A182B">
                <w:rPr>
                  <w:rStyle w:val="af4"/>
                  <w:shd w:val="clear" w:color="auto" w:fill="FFFFFF"/>
                </w:rPr>
                <w:t>.</w:t>
              </w:r>
              <w:r w:rsidR="00CE0EC7" w:rsidRPr="002A182B">
                <w:rPr>
                  <w:rStyle w:val="af4"/>
                  <w:shd w:val="clear" w:color="auto" w:fill="FFFFFF"/>
                  <w:lang w:val="en-US"/>
                </w:rPr>
                <w:t>bukharev</w:t>
              </w:r>
              <w:r w:rsidR="00CE0EC7" w:rsidRPr="002A182B">
                <w:rPr>
                  <w:rStyle w:val="af4"/>
                  <w:shd w:val="clear" w:color="auto" w:fill="FFFFFF"/>
                </w:rPr>
                <w:t>@volgmed.ru</w:t>
              </w:r>
            </w:hyperlink>
            <w:r w:rsidRPr="00D85831">
              <w:t xml:space="preserve">. </w:t>
            </w:r>
          </w:p>
          <w:p w:rsidR="000C7F1C" w:rsidRPr="00D85831" w:rsidRDefault="003E09B8" w:rsidP="009773AA">
            <w:pPr>
              <w:suppressAutoHyphens/>
              <w:jc w:val="both"/>
            </w:pPr>
            <w:r w:rsidRPr="00D85831">
              <w:t>Срок для подачи участником запроса</w:t>
            </w:r>
            <w:r w:rsidR="009C7077">
              <w:t>:</w:t>
            </w:r>
            <w:r w:rsidRPr="00D85831">
              <w:t xml:space="preserve"> </w:t>
            </w:r>
            <w:r w:rsidR="009C7077" w:rsidRPr="008D053A">
              <w:rPr>
                <w:b/>
              </w:rPr>
              <w:t xml:space="preserve">до </w:t>
            </w:r>
            <w:r w:rsidR="009773AA">
              <w:rPr>
                <w:b/>
              </w:rPr>
              <w:t>15</w:t>
            </w:r>
            <w:r w:rsidR="00BA54CE" w:rsidRPr="008D053A">
              <w:rPr>
                <w:b/>
              </w:rPr>
              <w:t>.</w:t>
            </w:r>
            <w:r w:rsidR="002D2EB3">
              <w:rPr>
                <w:b/>
              </w:rPr>
              <w:t>0</w:t>
            </w:r>
            <w:r w:rsidR="0013758C">
              <w:rPr>
                <w:b/>
              </w:rPr>
              <w:t>6</w:t>
            </w:r>
            <w:r w:rsidR="00BA54CE" w:rsidRPr="008D053A">
              <w:rPr>
                <w:b/>
              </w:rPr>
              <w:t>.</w:t>
            </w:r>
            <w:r w:rsidR="008C3C70" w:rsidRPr="008D053A">
              <w:rPr>
                <w:b/>
              </w:rPr>
              <w:t>20</w:t>
            </w:r>
            <w:r w:rsidR="00844ACC" w:rsidRPr="008D053A">
              <w:rPr>
                <w:b/>
              </w:rPr>
              <w:t>2</w:t>
            </w:r>
            <w:r w:rsidR="002D2EB3">
              <w:rPr>
                <w:b/>
              </w:rPr>
              <w:t>6</w:t>
            </w:r>
            <w:r w:rsidR="00707F81" w:rsidRPr="008D053A">
              <w:rPr>
                <w:b/>
              </w:rPr>
              <w:t xml:space="preserve"> (включительно)</w:t>
            </w:r>
            <w:r w:rsidR="008C3C70" w:rsidRPr="00D85831">
              <w:t>.</w:t>
            </w:r>
          </w:p>
        </w:tc>
      </w:tr>
      <w:tr w:rsidR="00A83250" w:rsidRPr="00D85831" w:rsidTr="00731832">
        <w:tc>
          <w:tcPr>
            <w:tcW w:w="2504" w:type="dxa"/>
            <w:tcBorders>
              <w:top w:val="single" w:sz="4" w:space="0" w:color="auto"/>
              <w:left w:val="single" w:sz="4" w:space="0" w:color="auto"/>
              <w:bottom w:val="single" w:sz="4" w:space="0" w:color="auto"/>
              <w:right w:val="single" w:sz="4" w:space="0" w:color="auto"/>
            </w:tcBorders>
            <w:hideMark/>
          </w:tcPr>
          <w:p w:rsidR="00A83250" w:rsidRPr="00D85831" w:rsidRDefault="00A83250" w:rsidP="00D9071C">
            <w:pPr>
              <w:jc w:val="center"/>
              <w:rPr>
                <w:b/>
              </w:rPr>
            </w:pPr>
            <w:r w:rsidRPr="00D85831">
              <w:rPr>
                <w:b/>
              </w:rPr>
              <w:t xml:space="preserve">Срок и порядок подачи заявок на участие в </w:t>
            </w:r>
            <w:r w:rsidR="0021661A" w:rsidRPr="00D85831">
              <w:rPr>
                <w:b/>
              </w:rPr>
              <w:t>Открытом конкурсе</w:t>
            </w:r>
          </w:p>
        </w:tc>
        <w:tc>
          <w:tcPr>
            <w:tcW w:w="7810" w:type="dxa"/>
            <w:tcBorders>
              <w:top w:val="single" w:sz="4" w:space="0" w:color="auto"/>
              <w:left w:val="single" w:sz="4" w:space="0" w:color="auto"/>
              <w:bottom w:val="single" w:sz="4" w:space="0" w:color="auto"/>
              <w:right w:val="single" w:sz="4" w:space="0" w:color="auto"/>
            </w:tcBorders>
            <w:hideMark/>
          </w:tcPr>
          <w:p w:rsidR="00A83250" w:rsidRPr="00D85831" w:rsidRDefault="00A83250" w:rsidP="008F2F66">
            <w:pPr>
              <w:jc w:val="both"/>
            </w:pPr>
            <w:r w:rsidRPr="00D85831">
              <w:t xml:space="preserve">Дата начала срока подачи заявок на участие в </w:t>
            </w:r>
            <w:r w:rsidR="0021661A" w:rsidRPr="00D85831">
              <w:t>Открытом конкурсе</w:t>
            </w:r>
            <w:r w:rsidRPr="00D85831">
              <w:t>:</w:t>
            </w:r>
          </w:p>
          <w:p w:rsidR="00A83250" w:rsidRPr="000E5C4F" w:rsidRDefault="009773AA" w:rsidP="008F2F66">
            <w:pPr>
              <w:jc w:val="both"/>
              <w:rPr>
                <w:b/>
              </w:rPr>
            </w:pPr>
            <w:r>
              <w:rPr>
                <w:b/>
              </w:rPr>
              <w:t>02</w:t>
            </w:r>
            <w:r w:rsidR="00707F81" w:rsidRPr="000E5C4F">
              <w:rPr>
                <w:b/>
              </w:rPr>
              <w:t>.</w:t>
            </w:r>
            <w:r w:rsidR="00783BF7">
              <w:rPr>
                <w:b/>
              </w:rPr>
              <w:t>0</w:t>
            </w:r>
            <w:r>
              <w:rPr>
                <w:b/>
              </w:rPr>
              <w:t>6</w:t>
            </w:r>
            <w:r w:rsidR="00566D9F" w:rsidRPr="000E5C4F">
              <w:rPr>
                <w:b/>
              </w:rPr>
              <w:t>.</w:t>
            </w:r>
            <w:r w:rsidR="00D24763" w:rsidRPr="000E5C4F">
              <w:rPr>
                <w:b/>
              </w:rPr>
              <w:t>20</w:t>
            </w:r>
            <w:r w:rsidR="00F7265E" w:rsidRPr="000E5C4F">
              <w:rPr>
                <w:b/>
              </w:rPr>
              <w:t>2</w:t>
            </w:r>
            <w:r w:rsidR="002D2EB3">
              <w:rPr>
                <w:b/>
              </w:rPr>
              <w:t>6</w:t>
            </w:r>
            <w:r w:rsidR="00A83250" w:rsidRPr="000E5C4F">
              <w:rPr>
                <w:b/>
              </w:rPr>
              <w:t>.</w:t>
            </w:r>
          </w:p>
          <w:p w:rsidR="00A83250" w:rsidRPr="00D85831" w:rsidRDefault="00A83250" w:rsidP="008F2F66">
            <w:pPr>
              <w:jc w:val="both"/>
            </w:pPr>
            <w:r w:rsidRPr="00D85831">
              <w:t xml:space="preserve">Дата и время окончания срока подачи заявок на участие в </w:t>
            </w:r>
            <w:r w:rsidR="0021661A" w:rsidRPr="00D85831">
              <w:t>Открытом конкурсе</w:t>
            </w:r>
            <w:r w:rsidRPr="00D85831">
              <w:t xml:space="preserve">: </w:t>
            </w:r>
          </w:p>
          <w:p w:rsidR="00EF601D" w:rsidRPr="00EF601D" w:rsidRDefault="009773AA" w:rsidP="000E5C4F">
            <w:pPr>
              <w:jc w:val="both"/>
              <w:rPr>
                <w:b/>
              </w:rPr>
            </w:pPr>
            <w:r>
              <w:rPr>
                <w:b/>
              </w:rPr>
              <w:t>1</w:t>
            </w:r>
            <w:r w:rsidR="00452B50">
              <w:rPr>
                <w:b/>
              </w:rPr>
              <w:t>8</w:t>
            </w:r>
            <w:r w:rsidR="000E5C4F" w:rsidRPr="000E5C4F">
              <w:rPr>
                <w:b/>
              </w:rPr>
              <w:t>.</w:t>
            </w:r>
            <w:r w:rsidR="002D2EB3">
              <w:rPr>
                <w:b/>
              </w:rPr>
              <w:t>0</w:t>
            </w:r>
            <w:r w:rsidR="0013758C">
              <w:rPr>
                <w:b/>
              </w:rPr>
              <w:t>6</w:t>
            </w:r>
            <w:r w:rsidR="000E5C4F" w:rsidRPr="000E5C4F">
              <w:rPr>
                <w:b/>
              </w:rPr>
              <w:t>.202</w:t>
            </w:r>
            <w:r w:rsidR="002D2EB3">
              <w:rPr>
                <w:b/>
              </w:rPr>
              <w:t>6</w:t>
            </w:r>
            <w:r w:rsidR="000E5C4F">
              <w:rPr>
                <w:b/>
              </w:rPr>
              <w:t xml:space="preserve"> </w:t>
            </w:r>
            <w:r w:rsidR="00EF601D" w:rsidRPr="00EF601D">
              <w:rPr>
                <w:b/>
              </w:rPr>
              <w:t>до 10:00 (</w:t>
            </w:r>
            <w:r w:rsidR="009C7077">
              <w:rPr>
                <w:b/>
              </w:rPr>
              <w:t xml:space="preserve">местное </w:t>
            </w:r>
            <w:r w:rsidR="00EF601D" w:rsidRPr="00EF601D">
              <w:rPr>
                <w:b/>
              </w:rPr>
              <w:t xml:space="preserve">время </w:t>
            </w:r>
            <w:r w:rsidR="009C7077">
              <w:rPr>
                <w:b/>
              </w:rPr>
              <w:t>Заказчика)</w:t>
            </w:r>
            <w:r w:rsidR="00EF601D" w:rsidRPr="00EF601D">
              <w:rPr>
                <w:b/>
              </w:rPr>
              <w:t>.</w:t>
            </w:r>
          </w:p>
          <w:p w:rsidR="00A83250" w:rsidRPr="00EF601D" w:rsidRDefault="00DC3A97" w:rsidP="008F2F66">
            <w:pPr>
              <w:pStyle w:val="a7"/>
              <w:jc w:val="both"/>
              <w:rPr>
                <w:b w:val="0"/>
                <w:sz w:val="20"/>
              </w:rPr>
            </w:pPr>
            <w:r w:rsidRPr="00EF601D">
              <w:rPr>
                <w:b w:val="0"/>
                <w:sz w:val="20"/>
              </w:rPr>
              <w:t xml:space="preserve">Место подачи (адрес): </w:t>
            </w:r>
            <w:r w:rsidR="00EF601D" w:rsidRPr="00EF601D">
              <w:rPr>
                <w:b w:val="0"/>
                <w:sz w:val="20"/>
              </w:rPr>
              <w:t xml:space="preserve">Российская Федерация, </w:t>
            </w:r>
            <w:r w:rsidR="00B46596">
              <w:rPr>
                <w:b w:val="0"/>
                <w:sz w:val="20"/>
              </w:rPr>
              <w:t>400066</w:t>
            </w:r>
            <w:r w:rsidR="00EF601D" w:rsidRPr="00EF601D">
              <w:rPr>
                <w:b w:val="0"/>
                <w:sz w:val="20"/>
              </w:rPr>
              <w:t xml:space="preserve">, г. Волгоград, пл. Павших Борцов, </w:t>
            </w:r>
            <w:proofErr w:type="spellStart"/>
            <w:r w:rsidR="00B46596">
              <w:rPr>
                <w:b w:val="0"/>
                <w:sz w:val="20"/>
              </w:rPr>
              <w:t>зд</w:t>
            </w:r>
            <w:proofErr w:type="spellEnd"/>
            <w:r w:rsidR="00B46596">
              <w:rPr>
                <w:b w:val="0"/>
                <w:sz w:val="20"/>
              </w:rPr>
              <w:t xml:space="preserve">. </w:t>
            </w:r>
            <w:r w:rsidR="00EF601D" w:rsidRPr="00EF601D">
              <w:rPr>
                <w:b w:val="0"/>
                <w:sz w:val="20"/>
              </w:rPr>
              <w:t xml:space="preserve">1, кабинет </w:t>
            </w:r>
            <w:r w:rsidR="001A47CD">
              <w:rPr>
                <w:b w:val="0"/>
                <w:sz w:val="20"/>
              </w:rPr>
              <w:t>3-</w:t>
            </w:r>
            <w:r w:rsidR="00443E8C">
              <w:rPr>
                <w:b w:val="0"/>
                <w:sz w:val="20"/>
              </w:rPr>
              <w:t>41</w:t>
            </w:r>
            <w:r w:rsidR="00A83250" w:rsidRPr="00EF601D">
              <w:rPr>
                <w:b w:val="0"/>
                <w:sz w:val="20"/>
              </w:rPr>
              <w:t>.</w:t>
            </w:r>
          </w:p>
          <w:p w:rsidR="00A83250" w:rsidRPr="00D85831" w:rsidRDefault="00A83250" w:rsidP="008F2F66">
            <w:pPr>
              <w:jc w:val="both"/>
            </w:pPr>
            <w:r w:rsidRPr="00D85831">
              <w:t xml:space="preserve">Контактное лицо для приема заявок на участие в </w:t>
            </w:r>
            <w:r w:rsidR="0021661A" w:rsidRPr="00D85831">
              <w:t>Открытом конкурсе</w:t>
            </w:r>
            <w:r w:rsidRPr="00D85831">
              <w:t>:</w:t>
            </w:r>
          </w:p>
          <w:p w:rsidR="00EF601D" w:rsidRPr="00EF601D" w:rsidRDefault="00EF601D" w:rsidP="008F2F66">
            <w:pPr>
              <w:jc w:val="both"/>
            </w:pPr>
            <w:r w:rsidRPr="00EF601D">
              <w:t xml:space="preserve">Бухарев Денис Юрьевич, тел.: +7 8442 </w:t>
            </w:r>
            <w:r w:rsidR="00383A34">
              <w:t>532354</w:t>
            </w:r>
            <w:r w:rsidRPr="00EF601D">
              <w:t xml:space="preserve">. </w:t>
            </w:r>
          </w:p>
          <w:p w:rsidR="008A4004" w:rsidRPr="004B6E6F" w:rsidRDefault="00EF601D" w:rsidP="008F2F66">
            <w:pPr>
              <w:jc w:val="both"/>
            </w:pPr>
            <w:r w:rsidRPr="00CE0EC7">
              <w:rPr>
                <w:lang w:val="en-US"/>
              </w:rPr>
              <w:t>E</w:t>
            </w:r>
            <w:r w:rsidRPr="004B6E6F">
              <w:t>-</w:t>
            </w:r>
            <w:r w:rsidRPr="00CE0EC7">
              <w:rPr>
                <w:lang w:val="en-US"/>
              </w:rPr>
              <w:t>mail</w:t>
            </w:r>
            <w:r w:rsidRPr="004B6E6F">
              <w:t xml:space="preserve">: </w:t>
            </w:r>
            <w:hyperlink r:id="rId13" w:history="1">
              <w:r w:rsidR="00CE0EC7" w:rsidRPr="002A182B">
                <w:rPr>
                  <w:rStyle w:val="af4"/>
                  <w:shd w:val="clear" w:color="auto" w:fill="FFFFFF"/>
                  <w:lang w:val="en-US"/>
                </w:rPr>
                <w:t>denis</w:t>
              </w:r>
              <w:r w:rsidR="00CE0EC7" w:rsidRPr="004B6E6F">
                <w:rPr>
                  <w:rStyle w:val="af4"/>
                  <w:shd w:val="clear" w:color="auto" w:fill="FFFFFF"/>
                </w:rPr>
                <w:t>.</w:t>
              </w:r>
              <w:r w:rsidR="00CE0EC7">
                <w:rPr>
                  <w:rStyle w:val="af4"/>
                  <w:shd w:val="clear" w:color="auto" w:fill="FFFFFF"/>
                  <w:lang w:val="en-US"/>
                </w:rPr>
                <w:t>bu</w:t>
              </w:r>
              <w:r w:rsidR="00CE0EC7" w:rsidRPr="002A182B">
                <w:rPr>
                  <w:rStyle w:val="af4"/>
                  <w:shd w:val="clear" w:color="auto" w:fill="FFFFFF"/>
                  <w:lang w:val="en-US"/>
                </w:rPr>
                <w:t>kharev</w:t>
              </w:r>
              <w:r w:rsidR="00CE0EC7" w:rsidRPr="004B6E6F">
                <w:rPr>
                  <w:rStyle w:val="af4"/>
                  <w:shd w:val="clear" w:color="auto" w:fill="FFFFFF"/>
                </w:rPr>
                <w:t>@</w:t>
              </w:r>
              <w:r w:rsidR="00CE0EC7" w:rsidRPr="00CE0EC7">
                <w:rPr>
                  <w:rStyle w:val="af4"/>
                  <w:shd w:val="clear" w:color="auto" w:fill="FFFFFF"/>
                  <w:lang w:val="en-US"/>
                </w:rPr>
                <w:t>volgmed</w:t>
              </w:r>
              <w:r w:rsidR="00CE0EC7" w:rsidRPr="004B6E6F">
                <w:rPr>
                  <w:rStyle w:val="af4"/>
                  <w:shd w:val="clear" w:color="auto" w:fill="FFFFFF"/>
                </w:rPr>
                <w:t>.</w:t>
              </w:r>
              <w:r w:rsidR="00CE0EC7" w:rsidRPr="00CE0EC7">
                <w:rPr>
                  <w:rStyle w:val="af4"/>
                  <w:shd w:val="clear" w:color="auto" w:fill="FFFFFF"/>
                  <w:lang w:val="en-US"/>
                </w:rPr>
                <w:t>ru</w:t>
              </w:r>
            </w:hyperlink>
            <w:r w:rsidRPr="004B6E6F">
              <w:t xml:space="preserve"> </w:t>
            </w:r>
          </w:p>
          <w:p w:rsidR="00A83250" w:rsidRPr="00D85831" w:rsidRDefault="00A83250" w:rsidP="008F2F66">
            <w:pPr>
              <w:jc w:val="both"/>
            </w:pPr>
            <w:r w:rsidRPr="00EF601D">
              <w:t xml:space="preserve">Порядок подачи: </w:t>
            </w:r>
            <w:r w:rsidRPr="009C7077">
              <w:t>заявки подаются с понедельника по пятницу</w:t>
            </w:r>
            <w:r w:rsidR="005843F4" w:rsidRPr="009C7077">
              <w:t xml:space="preserve"> с 9:00 до 1</w:t>
            </w:r>
            <w:r w:rsidR="006512F9" w:rsidRPr="009C7077">
              <w:t>7</w:t>
            </w:r>
            <w:r w:rsidRPr="009C7077">
              <w:t>:00</w:t>
            </w:r>
            <w:r w:rsidR="00EF601D" w:rsidRPr="009C7077">
              <w:t xml:space="preserve"> (</w:t>
            </w:r>
            <w:r w:rsidR="009C7077" w:rsidRPr="009C7077">
              <w:t>местное время Заказчика</w:t>
            </w:r>
            <w:r w:rsidR="00EF601D" w:rsidRPr="009C7077">
              <w:t>)</w:t>
            </w:r>
            <w:r w:rsidRPr="009C7077">
              <w:t xml:space="preserve">, перерыв с </w:t>
            </w:r>
            <w:r w:rsidR="00EF601D" w:rsidRPr="009C7077">
              <w:t>12</w:t>
            </w:r>
            <w:r w:rsidRPr="009C7077">
              <w:t>:</w:t>
            </w:r>
            <w:r w:rsidR="00EF601D" w:rsidRPr="009C7077">
              <w:t>3</w:t>
            </w:r>
            <w:r w:rsidRPr="009C7077">
              <w:t>0 до 1</w:t>
            </w:r>
            <w:r w:rsidR="00EF601D" w:rsidRPr="009C7077">
              <w:t>3</w:t>
            </w:r>
            <w:r w:rsidRPr="009C7077">
              <w:t>:00</w:t>
            </w:r>
            <w:r w:rsidR="00EF601D" w:rsidRPr="009C7077">
              <w:t xml:space="preserve"> (</w:t>
            </w:r>
            <w:r w:rsidR="009C7077" w:rsidRPr="009C7077">
              <w:t>местное время Заказчика</w:t>
            </w:r>
            <w:r w:rsidR="00EF601D" w:rsidRPr="009C7077">
              <w:t>)</w:t>
            </w:r>
            <w:r w:rsidRPr="009C7077">
              <w:t xml:space="preserve"> в течение указанного выше срока.</w:t>
            </w:r>
          </w:p>
        </w:tc>
      </w:tr>
      <w:tr w:rsidR="00A83250" w:rsidRPr="00D85831" w:rsidTr="00731832">
        <w:tc>
          <w:tcPr>
            <w:tcW w:w="2504" w:type="dxa"/>
            <w:tcBorders>
              <w:top w:val="single" w:sz="4" w:space="0" w:color="auto"/>
              <w:left w:val="single" w:sz="4" w:space="0" w:color="auto"/>
              <w:bottom w:val="single" w:sz="4" w:space="0" w:color="auto"/>
              <w:right w:val="single" w:sz="4" w:space="0" w:color="auto"/>
            </w:tcBorders>
            <w:hideMark/>
          </w:tcPr>
          <w:p w:rsidR="00A83250" w:rsidRPr="00D85831" w:rsidRDefault="00A83250" w:rsidP="00D9071C">
            <w:pPr>
              <w:shd w:val="clear" w:color="auto" w:fill="FFFFFF"/>
              <w:jc w:val="center"/>
              <w:rPr>
                <w:b/>
                <w:highlight w:val="red"/>
              </w:rPr>
            </w:pPr>
            <w:r w:rsidRPr="00D85831">
              <w:rPr>
                <w:b/>
              </w:rPr>
              <w:t xml:space="preserve">Обеспечение заявки на участие в </w:t>
            </w:r>
            <w:r w:rsidR="0021661A" w:rsidRPr="00D85831">
              <w:rPr>
                <w:b/>
              </w:rPr>
              <w:t>Открытом конкурсе</w:t>
            </w:r>
          </w:p>
        </w:tc>
        <w:tc>
          <w:tcPr>
            <w:tcW w:w="7810" w:type="dxa"/>
            <w:tcBorders>
              <w:top w:val="single" w:sz="4" w:space="0" w:color="auto"/>
              <w:left w:val="single" w:sz="4" w:space="0" w:color="auto"/>
              <w:bottom w:val="single" w:sz="4" w:space="0" w:color="auto"/>
              <w:right w:val="single" w:sz="4" w:space="0" w:color="auto"/>
            </w:tcBorders>
            <w:hideMark/>
          </w:tcPr>
          <w:p w:rsidR="00F84B10" w:rsidRPr="000E5C4F" w:rsidRDefault="000E5C4F" w:rsidP="00B46596">
            <w:pPr>
              <w:jc w:val="both"/>
              <w:rPr>
                <w:b/>
              </w:rPr>
            </w:pPr>
            <w:r>
              <w:rPr>
                <w:b/>
              </w:rPr>
              <w:t>Не у</w:t>
            </w:r>
            <w:r w:rsidR="00EF601D" w:rsidRPr="00056EDE">
              <w:rPr>
                <w:b/>
              </w:rPr>
              <w:t>становлено</w:t>
            </w:r>
          </w:p>
        </w:tc>
      </w:tr>
      <w:tr w:rsidR="00753E8F" w:rsidRPr="00D85831" w:rsidTr="00731832">
        <w:tc>
          <w:tcPr>
            <w:tcW w:w="2504" w:type="dxa"/>
            <w:tcBorders>
              <w:top w:val="single" w:sz="4" w:space="0" w:color="auto"/>
              <w:left w:val="single" w:sz="4" w:space="0" w:color="auto"/>
              <w:bottom w:val="single" w:sz="4" w:space="0" w:color="auto"/>
              <w:right w:val="single" w:sz="4" w:space="0" w:color="auto"/>
            </w:tcBorders>
            <w:hideMark/>
          </w:tcPr>
          <w:p w:rsidR="00753E8F" w:rsidRPr="00D85831" w:rsidRDefault="00753E8F" w:rsidP="00D9071C">
            <w:pPr>
              <w:shd w:val="clear" w:color="auto" w:fill="FFFFFF"/>
              <w:jc w:val="center"/>
              <w:rPr>
                <w:b/>
              </w:rPr>
            </w:pPr>
            <w:r w:rsidRPr="00D85831">
              <w:rPr>
                <w:b/>
              </w:rPr>
              <w:t>Критерии оценки и сопоставления заявок</w:t>
            </w:r>
          </w:p>
        </w:tc>
        <w:tc>
          <w:tcPr>
            <w:tcW w:w="7810" w:type="dxa"/>
            <w:tcBorders>
              <w:top w:val="single" w:sz="4" w:space="0" w:color="auto"/>
              <w:left w:val="single" w:sz="4" w:space="0" w:color="auto"/>
              <w:bottom w:val="single" w:sz="4" w:space="0" w:color="auto"/>
              <w:right w:val="single" w:sz="4" w:space="0" w:color="auto"/>
            </w:tcBorders>
            <w:hideMark/>
          </w:tcPr>
          <w:p w:rsidR="0004139C" w:rsidRPr="00627746" w:rsidRDefault="0004139C" w:rsidP="0004139C">
            <w:pPr>
              <w:jc w:val="both"/>
              <w:rPr>
                <w:b/>
              </w:rPr>
            </w:pPr>
            <w:r w:rsidRPr="00627746">
              <w:rPr>
                <w:b/>
              </w:rPr>
              <w:t>Критерии оценки и их значимость:</w:t>
            </w:r>
          </w:p>
          <w:p w:rsidR="0004139C" w:rsidRPr="00443601" w:rsidRDefault="0004139C" w:rsidP="0004139C">
            <w:pPr>
              <w:overflowPunct/>
              <w:autoSpaceDE/>
              <w:autoSpaceDN/>
              <w:adjustRightInd/>
              <w:jc w:val="both"/>
              <w:textAlignment w:val="auto"/>
              <w:rPr>
                <w:i/>
              </w:rPr>
            </w:pPr>
            <w:r>
              <w:rPr>
                <w:i/>
              </w:rPr>
              <w:tab/>
              <w:t>1) Ц</w:t>
            </w:r>
            <w:r w:rsidRPr="00627746">
              <w:rPr>
                <w:i/>
              </w:rPr>
              <w:t>ена (</w:t>
            </w:r>
            <w:proofErr w:type="spellStart"/>
            <w:r w:rsidRPr="00627746">
              <w:rPr>
                <w:i/>
              </w:rPr>
              <w:t>ЦБ</w:t>
            </w:r>
            <w:proofErr w:type="gramStart"/>
            <w:r w:rsidRPr="00627746">
              <w:rPr>
                <w:i/>
              </w:rPr>
              <w:t>i</w:t>
            </w:r>
            <w:proofErr w:type="spellEnd"/>
            <w:proofErr w:type="gramEnd"/>
            <w:r w:rsidRPr="00627746">
              <w:rPr>
                <w:i/>
              </w:rPr>
              <w:t xml:space="preserve"> = 20%)</w:t>
            </w:r>
            <w:r w:rsidRPr="00443601">
              <w:rPr>
                <w:i/>
              </w:rPr>
              <w:t>;</w:t>
            </w:r>
          </w:p>
          <w:p w:rsidR="0004139C" w:rsidRPr="00EF6C60" w:rsidRDefault="0004139C" w:rsidP="0004139C">
            <w:pPr>
              <w:overflowPunct/>
              <w:autoSpaceDE/>
              <w:autoSpaceDN/>
              <w:adjustRightInd/>
              <w:jc w:val="both"/>
              <w:textAlignment w:val="auto"/>
              <w:rPr>
                <w:i/>
              </w:rPr>
            </w:pPr>
            <w:r>
              <w:rPr>
                <w:i/>
              </w:rPr>
              <w:tab/>
            </w:r>
            <w:r w:rsidRPr="00EF6C60">
              <w:rPr>
                <w:i/>
              </w:rPr>
              <w:t>2</w:t>
            </w:r>
            <w:r w:rsidRPr="00627746">
              <w:rPr>
                <w:i/>
              </w:rPr>
              <w:t>)</w:t>
            </w:r>
            <w:r>
              <w:rPr>
                <w:i/>
              </w:rPr>
              <w:t xml:space="preserve"> К</w:t>
            </w:r>
            <w:r w:rsidRPr="002D78B5">
              <w:rPr>
                <w:i/>
              </w:rPr>
              <w:t>валификация участника закупки</w:t>
            </w:r>
            <w:r w:rsidRPr="00627746">
              <w:rPr>
                <w:i/>
              </w:rPr>
              <w:t xml:space="preserve"> (</w:t>
            </w:r>
            <w:proofErr w:type="spellStart"/>
            <w:r w:rsidRPr="00627746">
              <w:rPr>
                <w:i/>
              </w:rPr>
              <w:t>ПБ</w:t>
            </w:r>
            <w:proofErr w:type="gramStart"/>
            <w:r w:rsidRPr="00627746">
              <w:rPr>
                <w:i/>
              </w:rPr>
              <w:t>i</w:t>
            </w:r>
            <w:proofErr w:type="gramEnd"/>
            <w:r w:rsidRPr="00627746">
              <w:rPr>
                <w:i/>
              </w:rPr>
              <w:t>=</w:t>
            </w:r>
            <w:proofErr w:type="spellEnd"/>
            <w:r w:rsidRPr="00627746">
              <w:rPr>
                <w:i/>
              </w:rPr>
              <w:t xml:space="preserve"> </w:t>
            </w:r>
            <w:r w:rsidRPr="00EF6C60">
              <w:rPr>
                <w:i/>
              </w:rPr>
              <w:t>8</w:t>
            </w:r>
            <w:r w:rsidRPr="00627746">
              <w:rPr>
                <w:i/>
              </w:rPr>
              <w:t>0%);</w:t>
            </w:r>
          </w:p>
          <w:p w:rsidR="0004139C" w:rsidRPr="00443601" w:rsidRDefault="0004139C" w:rsidP="0004139C">
            <w:pPr>
              <w:overflowPunct/>
              <w:autoSpaceDE/>
              <w:autoSpaceDN/>
              <w:adjustRightInd/>
              <w:jc w:val="both"/>
              <w:textAlignment w:val="auto"/>
              <w:rPr>
                <w:i/>
              </w:rPr>
            </w:pPr>
            <w:r>
              <w:rPr>
                <w:i/>
              </w:rPr>
              <w:tab/>
            </w:r>
            <w:r w:rsidRPr="00443601">
              <w:rPr>
                <w:i/>
              </w:rPr>
              <w:t>Совокупная значимость критериев составляет 100%.</w:t>
            </w:r>
          </w:p>
          <w:p w:rsidR="0004139C" w:rsidRPr="00627746" w:rsidRDefault="0004139C" w:rsidP="0004139C">
            <w:pPr>
              <w:jc w:val="both"/>
              <w:rPr>
                <w:b/>
              </w:rPr>
            </w:pPr>
            <w:r>
              <w:rPr>
                <w:b/>
              </w:rPr>
              <w:tab/>
            </w:r>
            <w:r w:rsidRPr="00627746">
              <w:rPr>
                <w:b/>
              </w:rPr>
              <w:t>Порядок оценки и сопоставления заявок на участие в Открытом конкурсе</w:t>
            </w:r>
          </w:p>
          <w:p w:rsidR="0004139C" w:rsidRPr="00627746" w:rsidRDefault="0004139C" w:rsidP="0004139C">
            <w:pPr>
              <w:jc w:val="both"/>
            </w:pPr>
            <w:r>
              <w:tab/>
            </w:r>
            <w:r w:rsidRPr="00627746">
              <w:t>Оценка и сопоставление заявок на участие в Открытом конкурсе осуществляется комиссией в целях выявления лучших условий исполнения договора в соответствии с вышеуказанными критериями.</w:t>
            </w:r>
          </w:p>
          <w:p w:rsidR="0004139C" w:rsidRPr="00627746" w:rsidRDefault="0004139C" w:rsidP="0004139C">
            <w:pPr>
              <w:jc w:val="both"/>
              <w:rPr>
                <w:b/>
              </w:rPr>
            </w:pPr>
            <w:r>
              <w:rPr>
                <w:b/>
              </w:rPr>
              <w:tab/>
            </w:r>
            <w:r w:rsidRPr="00627746">
              <w:rPr>
                <w:b/>
              </w:rPr>
              <w:t>Оценка по критерию «Цена».</w:t>
            </w:r>
          </w:p>
          <w:p w:rsidR="0004139C" w:rsidRPr="00627746" w:rsidRDefault="0004139C" w:rsidP="0004139C">
            <w:pPr>
              <w:jc w:val="both"/>
            </w:pPr>
            <w:r>
              <w:rPr>
                <w:b/>
              </w:rPr>
              <w:tab/>
            </w:r>
            <w:r w:rsidRPr="00627746">
              <w:rPr>
                <w:b/>
              </w:rPr>
              <w:t>Значимость критерия</w:t>
            </w:r>
            <w:r w:rsidRPr="00627746">
              <w:t>: 20 %.</w:t>
            </w:r>
          </w:p>
          <w:p w:rsidR="0004139C" w:rsidRPr="00627746" w:rsidRDefault="0004139C" w:rsidP="0004139C">
            <w:pPr>
              <w:jc w:val="both"/>
            </w:pPr>
            <w:r>
              <w:tab/>
            </w:r>
            <w:r w:rsidRPr="00627746">
              <w:t>Количество баллов, присуждаемых заявке по критерию «Цена», определяется по формуле:</w:t>
            </w:r>
          </w:p>
          <w:p w:rsidR="0004139C" w:rsidRPr="00627746" w:rsidRDefault="0004139C" w:rsidP="0004139C">
            <w:pPr>
              <w:jc w:val="both"/>
            </w:pPr>
            <w:r>
              <w:tab/>
            </w:r>
            <w:proofErr w:type="spellStart"/>
            <w:r w:rsidRPr="00627746">
              <w:t>ЦБ</w:t>
            </w:r>
            <w:proofErr w:type="gramStart"/>
            <w:r w:rsidRPr="00627746">
              <w:t>i</w:t>
            </w:r>
            <w:proofErr w:type="spellEnd"/>
            <w:proofErr w:type="gramEnd"/>
            <w:r w:rsidRPr="00627746">
              <w:t xml:space="preserve"> = </w:t>
            </w:r>
            <w:proofErr w:type="spellStart"/>
            <w:r w:rsidRPr="00627746">
              <w:t>Цmi</w:t>
            </w:r>
            <w:proofErr w:type="spellEnd"/>
            <w:r w:rsidRPr="00627746">
              <w:rPr>
                <w:lang w:val="en-US"/>
              </w:rPr>
              <w:t>n</w:t>
            </w:r>
            <w:r w:rsidRPr="00627746">
              <w:t xml:space="preserve"> / </w:t>
            </w:r>
            <w:proofErr w:type="spellStart"/>
            <w:r w:rsidRPr="00627746">
              <w:t>Цi</w:t>
            </w:r>
            <w:proofErr w:type="spellEnd"/>
            <w:r w:rsidRPr="00627746">
              <w:t xml:space="preserve"> </w:t>
            </w:r>
            <w:proofErr w:type="spellStart"/>
            <w:r w:rsidRPr="00627746">
              <w:t>x</w:t>
            </w:r>
            <w:proofErr w:type="spellEnd"/>
            <w:r w:rsidRPr="00627746">
              <w:t xml:space="preserve"> 100,</w:t>
            </w:r>
          </w:p>
          <w:p w:rsidR="0004139C" w:rsidRPr="00627746" w:rsidRDefault="0004139C" w:rsidP="0004139C">
            <w:pPr>
              <w:jc w:val="both"/>
            </w:pPr>
            <w:r>
              <w:tab/>
            </w:r>
            <w:r w:rsidRPr="00627746">
              <w:t xml:space="preserve">где </w:t>
            </w:r>
            <w:proofErr w:type="spellStart"/>
            <w:r w:rsidRPr="00627746">
              <w:t>ЦБ</w:t>
            </w:r>
            <w:proofErr w:type="gramStart"/>
            <w:r w:rsidRPr="00627746">
              <w:t>i</w:t>
            </w:r>
            <w:proofErr w:type="spellEnd"/>
            <w:proofErr w:type="gramEnd"/>
            <w:r w:rsidRPr="00627746">
              <w:t xml:space="preserve"> - количество баллов по критерию;</w:t>
            </w:r>
          </w:p>
          <w:p w:rsidR="0004139C" w:rsidRPr="00627746" w:rsidRDefault="0004139C" w:rsidP="0004139C">
            <w:pPr>
              <w:jc w:val="both"/>
            </w:pPr>
            <w:r>
              <w:tab/>
            </w:r>
            <w:proofErr w:type="spellStart"/>
            <w:r w:rsidRPr="00627746">
              <w:t>Цmi</w:t>
            </w:r>
            <w:proofErr w:type="spellEnd"/>
            <w:r w:rsidRPr="00627746">
              <w:rPr>
                <w:lang w:val="en-US"/>
              </w:rPr>
              <w:t>n</w:t>
            </w:r>
            <w:r w:rsidRPr="00627746">
              <w:t xml:space="preserve"> - минимальное предложение из </w:t>
            </w:r>
            <w:proofErr w:type="gramStart"/>
            <w:r w:rsidRPr="00627746">
              <w:t>сделанных</w:t>
            </w:r>
            <w:proofErr w:type="gramEnd"/>
            <w:r w:rsidRPr="00627746">
              <w:t xml:space="preserve"> участниками закупки;</w:t>
            </w:r>
          </w:p>
          <w:p w:rsidR="0004139C" w:rsidRPr="00627746" w:rsidRDefault="0004139C" w:rsidP="0004139C">
            <w:pPr>
              <w:ind w:firstLine="720"/>
              <w:jc w:val="both"/>
            </w:pPr>
            <w:proofErr w:type="spellStart"/>
            <w:r w:rsidRPr="00627746">
              <w:t>Ц</w:t>
            </w:r>
            <w:proofErr w:type="gramStart"/>
            <w:r w:rsidRPr="00627746">
              <w:t>i</w:t>
            </w:r>
            <w:proofErr w:type="spellEnd"/>
            <w:proofErr w:type="gramEnd"/>
            <w:r w:rsidRPr="00627746">
              <w:t xml:space="preserve"> - предложение участника, которое оценивается.</w:t>
            </w:r>
          </w:p>
          <w:p w:rsidR="0004139C" w:rsidRPr="00627746" w:rsidRDefault="0004139C" w:rsidP="0004139C">
            <w:pPr>
              <w:jc w:val="both"/>
            </w:pPr>
            <w:r>
              <w:tab/>
            </w:r>
            <w:r w:rsidRPr="00627746">
              <w:t>Для расчета итогового балла по заявке рейтинг, присуждаемый</w:t>
            </w:r>
            <w:r>
              <w:t xml:space="preserve"> этой заявке по критерию «Цена</w:t>
            </w:r>
            <w:r w:rsidRPr="00627746">
              <w:t xml:space="preserve">», умножается на соответствующую указанному </w:t>
            </w:r>
            <w:r>
              <w:t xml:space="preserve">критерию значимость. </w:t>
            </w:r>
            <w:r>
              <w:cr/>
            </w:r>
            <w:r>
              <w:tab/>
            </w:r>
            <w:r w:rsidRPr="00627746">
              <w:t xml:space="preserve">Для оценки заявок по критерию «Цена» лучшим условием исполнения </w:t>
            </w:r>
            <w:r w:rsidRPr="00627746">
              <w:lastRenderedPageBreak/>
              <w:t>Договора по указанному критерию признается предложение Участника Конкурса с наименьшей ценой Договора.</w:t>
            </w:r>
          </w:p>
          <w:p w:rsidR="0004139C" w:rsidRPr="00487126" w:rsidRDefault="0004139C" w:rsidP="0004139C">
            <w:pPr>
              <w:jc w:val="both"/>
              <w:rPr>
                <w:color w:val="000000"/>
              </w:rPr>
            </w:pPr>
            <w:r>
              <w:rPr>
                <w:b/>
              </w:rPr>
              <w:tab/>
            </w:r>
          </w:p>
          <w:p w:rsidR="0004139C" w:rsidRPr="00086782" w:rsidRDefault="0004139C" w:rsidP="0004139C">
            <w:pPr>
              <w:ind w:firstLine="757"/>
              <w:jc w:val="both"/>
              <w:rPr>
                <w:b/>
              </w:rPr>
            </w:pPr>
            <w:r w:rsidRPr="00086782">
              <w:rPr>
                <w:b/>
              </w:rPr>
              <w:t>О</w:t>
            </w:r>
            <w:r>
              <w:rPr>
                <w:b/>
              </w:rPr>
              <w:t>ц</w:t>
            </w:r>
            <w:r w:rsidRPr="00086782">
              <w:rPr>
                <w:b/>
              </w:rPr>
              <w:t>енка по критерию «</w:t>
            </w:r>
            <w:r w:rsidRPr="00086782">
              <w:t>Квалификация участника закупки</w:t>
            </w:r>
            <w:r w:rsidRPr="00086782">
              <w:rPr>
                <w:b/>
              </w:rPr>
              <w:t>».</w:t>
            </w:r>
          </w:p>
          <w:p w:rsidR="0004139C" w:rsidRDefault="0004139C" w:rsidP="0004139C">
            <w:pPr>
              <w:ind w:firstLine="757"/>
              <w:jc w:val="both"/>
            </w:pPr>
            <w:r w:rsidRPr="00086782">
              <w:rPr>
                <w:b/>
              </w:rPr>
              <w:t>Значимость критерия</w:t>
            </w:r>
            <w:r w:rsidRPr="00086782">
              <w:t xml:space="preserve">: </w:t>
            </w:r>
            <w:r w:rsidRPr="00FB3DEA">
              <w:t>8</w:t>
            </w:r>
            <w:r w:rsidRPr="00086782">
              <w:t>0 %.</w:t>
            </w:r>
          </w:p>
          <w:p w:rsidR="0004139C" w:rsidRDefault="0004139C" w:rsidP="0004139C">
            <w:pPr>
              <w:ind w:firstLine="757"/>
              <w:jc w:val="both"/>
            </w:pPr>
          </w:p>
          <w:p w:rsidR="0004139C" w:rsidRPr="00FB3DEA" w:rsidRDefault="0004139C" w:rsidP="0004139C">
            <w:pPr>
              <w:ind w:firstLine="757"/>
              <w:jc w:val="both"/>
            </w:pPr>
            <w:r w:rsidRPr="008B6330">
              <w:t xml:space="preserve">Для расчета итогового балла по заявке рейтинг (сумма баллов </w:t>
            </w:r>
            <w:r w:rsidR="00237C35">
              <w:t xml:space="preserve">по </w:t>
            </w:r>
            <w:r w:rsidRPr="008B6330">
              <w:t>показателям), присуждаемый этой заявке по критерию «Квалификация участника закупки», умножается на соответствующую указанному критерию значимость.</w:t>
            </w:r>
            <w:r w:rsidRPr="00B56690">
              <w:t xml:space="preserve"> </w:t>
            </w:r>
            <w:r w:rsidRPr="00B56690">
              <w:cr/>
            </w:r>
          </w:p>
          <w:p w:rsidR="0004139C" w:rsidRPr="008B6330" w:rsidRDefault="0004139C" w:rsidP="0004139C">
            <w:pPr>
              <w:ind w:firstLine="757"/>
              <w:jc w:val="both"/>
            </w:pPr>
            <w:r w:rsidRPr="008B6330">
              <w:t>Для оценки заявок по критерию используются следующие показатели:</w:t>
            </w:r>
          </w:p>
          <w:p w:rsidR="0004139C" w:rsidRPr="00FB3DEA" w:rsidRDefault="0004139C" w:rsidP="0004139C">
            <w:pPr>
              <w:widowControl w:val="0"/>
              <w:tabs>
                <w:tab w:val="left" w:pos="284"/>
              </w:tabs>
              <w:ind w:firstLine="757"/>
              <w:jc w:val="both"/>
            </w:pPr>
            <w:r>
              <w:rPr>
                <w:b/>
              </w:rPr>
              <w:t>Показатель</w:t>
            </w:r>
            <w:r w:rsidRPr="00FB3DEA">
              <w:rPr>
                <w:b/>
              </w:rPr>
              <w:t xml:space="preserve">. Общая стоимость исполненных контрактов (договоров). </w:t>
            </w:r>
          </w:p>
          <w:p w:rsidR="0004139C" w:rsidRPr="00B56690" w:rsidRDefault="0004139C" w:rsidP="0004139C">
            <w:pPr>
              <w:ind w:firstLine="757"/>
              <w:jc w:val="both"/>
            </w:pPr>
            <w:r w:rsidRPr="00B56690">
              <w:t xml:space="preserve">Значимость показателя: </w:t>
            </w:r>
            <w:r>
              <w:t>10</w:t>
            </w:r>
            <w:r w:rsidRPr="00B56690">
              <w:t>0 %.</w:t>
            </w:r>
          </w:p>
          <w:p w:rsidR="0004139C" w:rsidRPr="00B56690" w:rsidRDefault="0004139C" w:rsidP="0004139C">
            <w:pPr>
              <w:ind w:firstLine="757"/>
              <w:jc w:val="both"/>
            </w:pPr>
            <w:r w:rsidRPr="00B56690">
              <w:t xml:space="preserve">Коэффициент значимости показателя – </w:t>
            </w:r>
            <w:r>
              <w:t>1,0</w:t>
            </w:r>
            <w:r w:rsidRPr="00B56690">
              <w:t>.</w:t>
            </w:r>
          </w:p>
          <w:p w:rsidR="0004139C" w:rsidRPr="00FB3DEA" w:rsidRDefault="0004139C" w:rsidP="0004139C">
            <w:pPr>
              <w:ind w:firstLine="757"/>
              <w:jc w:val="both"/>
            </w:pPr>
          </w:p>
          <w:p w:rsidR="0004139C" w:rsidRPr="000A6FFA" w:rsidRDefault="0004139C" w:rsidP="0004139C">
            <w:pPr>
              <w:jc w:val="both"/>
              <w:rPr>
                <w:b/>
                <w:bCs/>
              </w:rPr>
            </w:pPr>
            <w:r w:rsidRPr="000A6FFA">
              <w:rPr>
                <w:b/>
              </w:rPr>
              <w:t>Оценка по показателю «</w:t>
            </w:r>
            <w:r w:rsidRPr="000A6FFA">
              <w:rPr>
                <w:b/>
                <w:bCs/>
                <w:color w:val="000000"/>
              </w:rPr>
              <w:t>Общая стоимость исполненных контрактов (договоров)</w:t>
            </w:r>
            <w:r w:rsidRPr="000A6FFA">
              <w:rPr>
                <w:b/>
                <w:bCs/>
              </w:rPr>
              <w:t>»:</w:t>
            </w:r>
          </w:p>
          <w:p w:rsidR="0004139C" w:rsidRPr="000A6FFA" w:rsidRDefault="0004139C" w:rsidP="00A63861">
            <w:pPr>
              <w:ind w:firstLine="708"/>
              <w:jc w:val="both"/>
              <w:rPr>
                <w:rFonts w:eastAsia="Calibri"/>
                <w:bCs/>
              </w:rPr>
            </w:pPr>
            <w:r w:rsidRPr="000A6FFA">
              <w:rPr>
                <w:bCs/>
              </w:rPr>
              <w:t xml:space="preserve">Количество баллов, </w:t>
            </w:r>
            <w:r w:rsidRPr="000A6FFA">
              <w:rPr>
                <w:bCs/>
                <w:color w:val="000000"/>
              </w:rPr>
              <w:t xml:space="preserve">присуждаемых по показателю </w:t>
            </w:r>
            <w:r w:rsidRPr="000A6FFA">
              <w:t>«Общая стоимость исполненных контрактов (договоров)»</w:t>
            </w:r>
            <w:r w:rsidRPr="000A6FFA">
              <w:rPr>
                <w:bCs/>
              </w:rPr>
              <w:t>, определяется по формуле:</w:t>
            </w:r>
          </w:p>
          <w:p w:rsidR="0004139C" w:rsidRPr="00086782" w:rsidRDefault="0004139C" w:rsidP="00A63861">
            <w:pPr>
              <w:ind w:firstLine="708"/>
              <w:jc w:val="both"/>
            </w:pPr>
            <w:proofErr w:type="spellStart"/>
            <w:r w:rsidRPr="0009295E">
              <w:t>ПБ</w:t>
            </w:r>
            <w:proofErr w:type="gramStart"/>
            <w:r w:rsidRPr="0009295E">
              <w:t>i</w:t>
            </w:r>
            <w:proofErr w:type="spellEnd"/>
            <w:proofErr w:type="gramEnd"/>
            <w:r w:rsidRPr="0009295E">
              <w:t xml:space="preserve"> = </w:t>
            </w:r>
            <w:proofErr w:type="spellStart"/>
            <w:r w:rsidRPr="0009295E">
              <w:t>Пi</w:t>
            </w:r>
            <w:proofErr w:type="spellEnd"/>
            <w:r w:rsidRPr="0009295E">
              <w:t xml:space="preserve"> / </w:t>
            </w:r>
            <w:proofErr w:type="spellStart"/>
            <w:r w:rsidRPr="0009295E">
              <w:t>Пmax</w:t>
            </w:r>
            <w:proofErr w:type="spellEnd"/>
            <w:r w:rsidRPr="0009295E">
              <w:t xml:space="preserve"> </w:t>
            </w:r>
            <w:proofErr w:type="spellStart"/>
            <w:r w:rsidRPr="0009295E">
              <w:t>x</w:t>
            </w:r>
            <w:proofErr w:type="spellEnd"/>
            <w:r w:rsidRPr="0009295E">
              <w:t xml:space="preserve"> ЗП,</w:t>
            </w:r>
          </w:p>
          <w:p w:rsidR="0004139C" w:rsidRPr="00086782" w:rsidRDefault="0004139C" w:rsidP="00A63861">
            <w:pPr>
              <w:ind w:firstLine="708"/>
              <w:jc w:val="both"/>
            </w:pPr>
            <w:r w:rsidRPr="00086782">
              <w:t xml:space="preserve">где </w:t>
            </w:r>
            <w:proofErr w:type="spellStart"/>
            <w:r w:rsidRPr="00086782">
              <w:t>ПБ</w:t>
            </w:r>
            <w:proofErr w:type="gramStart"/>
            <w:r w:rsidRPr="00086782">
              <w:t>i</w:t>
            </w:r>
            <w:proofErr w:type="spellEnd"/>
            <w:proofErr w:type="gramEnd"/>
            <w:r w:rsidRPr="00086782">
              <w:t xml:space="preserve"> - количество баллов по показателю;</w:t>
            </w:r>
          </w:p>
          <w:p w:rsidR="0004139C" w:rsidRPr="00086782" w:rsidRDefault="0004139C" w:rsidP="00A63861">
            <w:pPr>
              <w:ind w:firstLine="708"/>
              <w:jc w:val="both"/>
            </w:pPr>
            <w:proofErr w:type="spellStart"/>
            <w:r w:rsidRPr="00086782">
              <w:t>П</w:t>
            </w:r>
            <w:proofErr w:type="gramStart"/>
            <w:r w:rsidRPr="00086782">
              <w:t>i</w:t>
            </w:r>
            <w:proofErr w:type="spellEnd"/>
            <w:proofErr w:type="gramEnd"/>
            <w:r w:rsidRPr="00086782">
              <w:t xml:space="preserve"> - предложение участника, которое оценивается;</w:t>
            </w:r>
          </w:p>
          <w:p w:rsidR="0004139C" w:rsidRPr="00086782" w:rsidRDefault="0004139C" w:rsidP="00A63861">
            <w:pPr>
              <w:ind w:firstLine="708"/>
              <w:jc w:val="both"/>
            </w:pPr>
            <w:r>
              <w:tab/>
            </w:r>
            <w:proofErr w:type="spellStart"/>
            <w:proofErr w:type="gramStart"/>
            <w:r w:rsidRPr="0009295E">
              <w:t>П</w:t>
            </w:r>
            <w:proofErr w:type="gramEnd"/>
            <w:r w:rsidRPr="0009295E">
              <w:t>max</w:t>
            </w:r>
            <w:proofErr w:type="spellEnd"/>
            <w:r w:rsidRPr="0009295E">
              <w:t xml:space="preserve"> - </w:t>
            </w:r>
            <w:r w:rsidRPr="008B6330">
              <w:t>максимальное предложение из предложений по показателю оценки, сделанных участниками конкурса</w:t>
            </w:r>
            <w:r w:rsidRPr="00086782">
              <w:t>;</w:t>
            </w:r>
          </w:p>
          <w:p w:rsidR="0004139C" w:rsidRPr="00086782" w:rsidRDefault="0004139C" w:rsidP="00A63861">
            <w:pPr>
              <w:ind w:firstLine="708"/>
              <w:jc w:val="both"/>
            </w:pPr>
            <w:r>
              <w:tab/>
            </w:r>
            <w:r w:rsidRPr="00086782">
              <w:t>ЗП - значимость показателя</w:t>
            </w:r>
            <w:r>
              <w:t xml:space="preserve"> (100%)</w:t>
            </w:r>
            <w:r w:rsidRPr="00086782">
              <w:t>.</w:t>
            </w:r>
          </w:p>
          <w:p w:rsidR="0004139C" w:rsidRPr="0009295E" w:rsidRDefault="0004139C" w:rsidP="0004139C">
            <w:pPr>
              <w:shd w:val="clear" w:color="auto" w:fill="FFFFFF"/>
              <w:ind w:firstLine="708"/>
              <w:contextualSpacing/>
              <w:jc w:val="both"/>
            </w:pPr>
            <w:proofErr w:type="gramStart"/>
            <w:r w:rsidRPr="0009295E">
              <w:t xml:space="preserve">Предметом оценки по данному показателю является стоимость </w:t>
            </w:r>
            <w:r>
              <w:t>контрактов (договоров)</w:t>
            </w:r>
            <w:r w:rsidR="00BF1DE6">
              <w:t>, в том числе субподрядных контрактов (договоров),</w:t>
            </w:r>
            <w:r>
              <w:t xml:space="preserve"> заключенных и </w:t>
            </w:r>
            <w:r w:rsidRPr="0009295E">
              <w:t xml:space="preserve">исполненных в полном объеме за последние </w:t>
            </w:r>
            <w:r w:rsidR="00F763E6">
              <w:t>5 лет</w:t>
            </w:r>
            <w:r w:rsidRPr="0009295E">
              <w:t xml:space="preserve">, </w:t>
            </w:r>
            <w:r w:rsidRPr="0009295E">
              <w:rPr>
                <w:color w:val="000000"/>
              </w:rPr>
              <w:t>предшествующих дате окончания срока подачи заявок на участие в открытом конкурсе</w:t>
            </w:r>
            <w:r w:rsidRPr="0009295E">
              <w:t xml:space="preserve">, </w:t>
            </w:r>
            <w:r>
              <w:t xml:space="preserve">с предметом </w:t>
            </w:r>
            <w:r w:rsidRPr="0009295E">
              <w:t>контракта/</w:t>
            </w:r>
            <w:proofErr w:type="spellStart"/>
            <w:r w:rsidRPr="0009295E">
              <w:t>ов</w:t>
            </w:r>
            <w:proofErr w:type="spellEnd"/>
            <w:r w:rsidRPr="0009295E">
              <w:t xml:space="preserve"> (договора/</w:t>
            </w:r>
            <w:proofErr w:type="spellStart"/>
            <w:r w:rsidRPr="0009295E">
              <w:t>ов</w:t>
            </w:r>
            <w:proofErr w:type="spellEnd"/>
            <w:r w:rsidRPr="0009295E">
              <w:t xml:space="preserve">) на </w:t>
            </w:r>
            <w:r w:rsidR="00BB2AF5">
              <w:t xml:space="preserve">выполнение работ по </w:t>
            </w:r>
            <w:r w:rsidR="00BB2AF5" w:rsidRPr="005E1B3B">
              <w:rPr>
                <w:color w:val="000000"/>
              </w:rPr>
              <w:t xml:space="preserve">разработке </w:t>
            </w:r>
            <w:r w:rsidR="00BB2AF5">
              <w:rPr>
                <w:color w:val="000000"/>
              </w:rPr>
              <w:t xml:space="preserve">(корректировке) </w:t>
            </w:r>
            <w:r w:rsidR="00BB2AF5" w:rsidRPr="005E1B3B">
              <w:rPr>
                <w:color w:val="000000"/>
              </w:rPr>
              <w:t xml:space="preserve">проектно-сметной </w:t>
            </w:r>
            <w:r w:rsidR="00BB2AF5">
              <w:rPr>
                <w:color w:val="000000"/>
              </w:rPr>
              <w:t xml:space="preserve">(проектной, рабочей) </w:t>
            </w:r>
            <w:r w:rsidR="00BB2AF5" w:rsidRPr="005E1B3B">
              <w:rPr>
                <w:color w:val="000000"/>
              </w:rPr>
              <w:t xml:space="preserve">документации </w:t>
            </w:r>
            <w:r w:rsidR="00BB2AF5">
              <w:rPr>
                <w:color w:val="000000"/>
              </w:rPr>
              <w:t xml:space="preserve">на строительство, реконструкцию, </w:t>
            </w:r>
            <w:r w:rsidR="00BB2AF5" w:rsidRPr="005E1B3B">
              <w:rPr>
                <w:color w:val="000000"/>
              </w:rPr>
              <w:t>капитальн</w:t>
            </w:r>
            <w:r w:rsidR="00BB2AF5">
              <w:rPr>
                <w:color w:val="000000"/>
              </w:rPr>
              <w:t>ый ремонт зданий и сооружений</w:t>
            </w:r>
            <w:proofErr w:type="gramEnd"/>
            <w:r w:rsidR="00BB2AF5">
              <w:rPr>
                <w:color w:val="000000"/>
              </w:rPr>
              <w:t xml:space="preserve"> </w:t>
            </w:r>
            <w:r w:rsidR="00BB2AF5" w:rsidRPr="005E1B3B">
              <w:rPr>
                <w:color w:val="000000"/>
              </w:rPr>
              <w:t>(за исключением линейных объектов)</w:t>
            </w:r>
            <w:r w:rsidR="00BD4EF0">
              <w:rPr>
                <w:color w:val="000000"/>
              </w:rPr>
              <w:t>.</w:t>
            </w:r>
          </w:p>
          <w:p w:rsidR="0004139C" w:rsidRPr="0009295E" w:rsidRDefault="0004139C" w:rsidP="0004139C">
            <w:pPr>
              <w:contextualSpacing/>
              <w:jc w:val="both"/>
            </w:pPr>
            <w:r w:rsidRPr="0009295E">
              <w:tab/>
            </w:r>
            <w:proofErr w:type="gramStart"/>
            <w:r w:rsidRPr="0009295E">
              <w:t>Для оценки по данному показателю участник конкурса представляет заверенные копии исполненного контракта/</w:t>
            </w:r>
            <w:proofErr w:type="spellStart"/>
            <w:r w:rsidRPr="0009295E">
              <w:t>ов</w:t>
            </w:r>
            <w:proofErr w:type="spellEnd"/>
            <w:r w:rsidRPr="0009295E">
              <w:t xml:space="preserve"> (договора/</w:t>
            </w:r>
            <w:proofErr w:type="spellStart"/>
            <w:r w:rsidRPr="0009295E">
              <w:t>ов</w:t>
            </w:r>
            <w:proofErr w:type="spellEnd"/>
            <w:r w:rsidRPr="0009295E">
              <w:t xml:space="preserve">) на </w:t>
            </w:r>
            <w:r w:rsidR="00BB2AF5">
              <w:t xml:space="preserve">выполнение работ по </w:t>
            </w:r>
            <w:r w:rsidR="00BB2AF5" w:rsidRPr="005E1B3B">
              <w:rPr>
                <w:color w:val="000000"/>
              </w:rPr>
              <w:t xml:space="preserve">разработке </w:t>
            </w:r>
            <w:r w:rsidR="00BB2AF5">
              <w:rPr>
                <w:color w:val="000000"/>
              </w:rPr>
              <w:t xml:space="preserve">(корректировке) </w:t>
            </w:r>
            <w:r w:rsidR="00BB2AF5" w:rsidRPr="005E1B3B">
              <w:rPr>
                <w:color w:val="000000"/>
              </w:rPr>
              <w:t xml:space="preserve">проектно-сметной </w:t>
            </w:r>
            <w:r w:rsidR="00BB2AF5">
              <w:rPr>
                <w:color w:val="000000"/>
              </w:rPr>
              <w:t xml:space="preserve">(проектной, рабочей) </w:t>
            </w:r>
            <w:r w:rsidR="00BB2AF5" w:rsidRPr="005E1B3B">
              <w:rPr>
                <w:color w:val="000000"/>
              </w:rPr>
              <w:t xml:space="preserve">документации </w:t>
            </w:r>
            <w:r w:rsidR="00BB2AF5">
              <w:rPr>
                <w:color w:val="000000"/>
              </w:rPr>
              <w:t xml:space="preserve">на строительство, реконструкцию, </w:t>
            </w:r>
            <w:r w:rsidR="00BB2AF5" w:rsidRPr="005E1B3B">
              <w:rPr>
                <w:color w:val="000000"/>
              </w:rPr>
              <w:t>капитальн</w:t>
            </w:r>
            <w:r w:rsidR="00BB2AF5">
              <w:rPr>
                <w:color w:val="000000"/>
              </w:rPr>
              <w:t xml:space="preserve">ый ремонт зданий и сооружений </w:t>
            </w:r>
            <w:r w:rsidR="00BB2AF5" w:rsidRPr="005E1B3B">
              <w:rPr>
                <w:color w:val="000000"/>
              </w:rPr>
              <w:t>(за исключением линейных объектов)</w:t>
            </w:r>
            <w:r w:rsidR="00BD4EF0">
              <w:rPr>
                <w:rFonts w:eastAsia="Arial"/>
              </w:rPr>
              <w:t xml:space="preserve"> с</w:t>
            </w:r>
            <w:r w:rsidRPr="0009295E">
              <w:rPr>
                <w:rFonts w:eastAsia="Arial"/>
              </w:rPr>
              <w:t xml:space="preserve"> приложениями (в том числе (при наличии) дополнительные соглашения), </w:t>
            </w:r>
            <w:r w:rsidRPr="0009295E">
              <w:rPr>
                <w:iCs/>
              </w:rPr>
              <w:t>копии акта (актов) выполненных работ</w:t>
            </w:r>
            <w:r w:rsidRPr="0009295E">
              <w:t xml:space="preserve"> (содержащего (содержащих) все обязательные реквизиты, установленные частью 2 статьи</w:t>
            </w:r>
            <w:proofErr w:type="gramEnd"/>
            <w:r w:rsidRPr="0009295E">
              <w:t xml:space="preserve"> </w:t>
            </w:r>
            <w:proofErr w:type="gramStart"/>
            <w:r w:rsidRPr="0009295E">
              <w:t>9 Федерального закона «О бухгалтерском учете», и подтверждающего (подтверждающих) стоимость испо</w:t>
            </w:r>
            <w:r w:rsidR="00BD4EF0">
              <w:t>лненных контрактов (договоров))</w:t>
            </w:r>
            <w:r w:rsidRPr="0009295E">
              <w:t xml:space="preserve">. </w:t>
            </w:r>
            <w:proofErr w:type="gramEnd"/>
          </w:p>
          <w:p w:rsidR="00F763E6" w:rsidRDefault="0004139C" w:rsidP="0004139C">
            <w:pPr>
              <w:ind w:firstLine="708"/>
              <w:contextualSpacing/>
              <w:jc w:val="both"/>
            </w:pPr>
            <w:r w:rsidRPr="0009295E">
              <w:t xml:space="preserve">Указанные документы должны быть предоставлены в полном объеме. </w:t>
            </w:r>
          </w:p>
          <w:p w:rsidR="0004139C" w:rsidRPr="0009295E" w:rsidRDefault="00F763E6" w:rsidP="0004139C">
            <w:pPr>
              <w:ind w:firstLine="708"/>
              <w:contextualSpacing/>
              <w:jc w:val="both"/>
            </w:pPr>
            <w:r w:rsidRPr="00D61B1C">
              <w:t>К оценке принимается исключительно исполненные контракты (договоры), при исполнении которых поставщиком (подрядчиком, исполнителем) исполнены требования об уплате неустоек (штрафов, пеней) (в случае начисления неустоек)</w:t>
            </w:r>
            <w:r w:rsidR="0004139C" w:rsidRPr="0009295E">
              <w:t>.</w:t>
            </w:r>
          </w:p>
          <w:p w:rsidR="0004139C" w:rsidRDefault="0004139C" w:rsidP="0004139C">
            <w:pPr>
              <w:ind w:firstLine="708"/>
              <w:jc w:val="both"/>
            </w:pPr>
            <w:r w:rsidRPr="0009295E">
              <w:t>При этом представленные документы должны быть в виде неповторяющихся, полно читаемых копий, на которых видны необходимые сведения, подписи и печати.</w:t>
            </w:r>
          </w:p>
          <w:p w:rsidR="005B70D9" w:rsidRPr="0009295E" w:rsidRDefault="005B70D9" w:rsidP="0004139C">
            <w:pPr>
              <w:ind w:firstLine="708"/>
              <w:contextualSpacing/>
              <w:jc w:val="both"/>
            </w:pPr>
            <w:proofErr w:type="gramStart"/>
            <w:r w:rsidRPr="005B70D9">
              <w:t>Если информация о документах содерж</w:t>
            </w:r>
            <w:r>
              <w:t>и</w:t>
            </w:r>
            <w:r w:rsidRPr="005B70D9">
              <w:t xml:space="preserve">тся в открытых и 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единой информационной системе в сфере закупок с размещением указанных документов на официальном сайте единой информационной системы в сфере закупок в информационно-телекоммуникационной сети «Интернет», вместо </w:t>
            </w:r>
            <w:r>
              <w:t>предоставления</w:t>
            </w:r>
            <w:r w:rsidRPr="005B70D9">
              <w:t xml:space="preserve"> таких документов участник закупки вправе </w:t>
            </w:r>
            <w:r>
              <w:t>указать в п</w:t>
            </w:r>
            <w:r w:rsidRPr="005B70D9">
              <w:t>риложении №1 к Форме 3</w:t>
            </w:r>
            <w:proofErr w:type="gramEnd"/>
            <w:r w:rsidRPr="005B70D9">
              <w:t xml:space="preserve"> РАЗДЕЛА III «ОБРАЗЦЫ ФОРМ И ДОКУМЕНТОВ ДЛЯ ЗАПОЛНЕНИЯ УЧАСТНИКАМИ ОТКРЫТОГО КОНКУРСА» номер реестровой записи из соответствующего реестра</w:t>
            </w:r>
            <w:r>
              <w:t>.</w:t>
            </w:r>
          </w:p>
          <w:p w:rsidR="0004139C" w:rsidRPr="0009295E" w:rsidRDefault="0004139C" w:rsidP="00BB2AF5">
            <w:pPr>
              <w:widowControl w:val="0"/>
              <w:tabs>
                <w:tab w:val="left" w:pos="426"/>
              </w:tabs>
              <w:ind w:firstLine="708"/>
              <w:jc w:val="both"/>
            </w:pPr>
            <w:r w:rsidRPr="0009295E">
              <w:t>Представленные контракты (договоры), несопоставимые по характеру и объему оценке не подлежат.</w:t>
            </w:r>
          </w:p>
          <w:p w:rsidR="0004139C" w:rsidRPr="00B56690" w:rsidRDefault="0004139C" w:rsidP="0004139C">
            <w:pPr>
              <w:ind w:firstLine="708"/>
              <w:jc w:val="both"/>
            </w:pPr>
            <w:r w:rsidRPr="0009295E">
              <w:t>В случае</w:t>
            </w:r>
            <w:proofErr w:type="gramStart"/>
            <w:r w:rsidRPr="0009295E">
              <w:t>,</w:t>
            </w:r>
            <w:proofErr w:type="gramEnd"/>
            <w:r w:rsidRPr="0009295E">
              <w:t xml:space="preserve"> если представленные в составе заявки сведения о контрактах (договорах) не соответствуют требованиям, определенным настоящим показателем, а также в случае не предоставления части вышеуказанных документов или представления нечитаемых копий документов к контрактам (договорам), а также невозможности проверить достоверность представленных сведений, такие контракты (договоры) не принимаются к оценке в качестве подтверждения опыта.</w:t>
            </w:r>
          </w:p>
          <w:p w:rsidR="0004139C" w:rsidRPr="0004139C" w:rsidRDefault="0004139C" w:rsidP="0004139C">
            <w:pPr>
              <w:ind w:firstLine="708"/>
              <w:jc w:val="both"/>
              <w:rPr>
                <w:b/>
                <w:color w:val="000000"/>
              </w:rPr>
            </w:pPr>
            <w:r w:rsidRPr="0004139C">
              <w:rPr>
                <w:b/>
                <w:color w:val="000000"/>
              </w:rPr>
              <w:t>Отсутствие информации по Форме Приложения №1 к Форме 3 РАЗДЕЛА III «</w:t>
            </w:r>
            <w:r w:rsidRPr="0004139C">
              <w:rPr>
                <w:b/>
              </w:rPr>
              <w:t>ОБРАЗЦЫ ФОРМ И ДОКУМЕНТОВ ДЛЯ ЗАПОЛНЕНИЯ УЧАСТНИКАМИ ОТКРЫТОГО КОНКУРСА»</w:t>
            </w:r>
            <w:r w:rsidRPr="0004139C">
              <w:rPr>
                <w:b/>
                <w:bCs/>
              </w:rPr>
              <w:t xml:space="preserve"> </w:t>
            </w:r>
            <w:r w:rsidRPr="0004139C">
              <w:rPr>
                <w:b/>
                <w:color w:val="000000"/>
              </w:rPr>
              <w:t>и</w:t>
            </w:r>
            <w:r>
              <w:rPr>
                <w:b/>
                <w:color w:val="000000"/>
              </w:rPr>
              <w:t xml:space="preserve"> </w:t>
            </w:r>
            <w:r w:rsidRPr="0004139C">
              <w:rPr>
                <w:b/>
                <w:color w:val="000000"/>
              </w:rPr>
              <w:t>подтверждающих документов (копий) оценивается в 0 баллов.</w:t>
            </w:r>
          </w:p>
          <w:p w:rsidR="0004139C" w:rsidRPr="00086782" w:rsidRDefault="0004139C" w:rsidP="0004139C">
            <w:pPr>
              <w:jc w:val="both"/>
            </w:pPr>
            <w:r w:rsidRPr="00086782">
              <w:lastRenderedPageBreak/>
              <w:t>Итоговые баллы по каждому критерию определяются путем произведения количества баллов (суммы баллов по показателям) на значимость критерия.</w:t>
            </w:r>
          </w:p>
          <w:p w:rsidR="00753E8F" w:rsidRPr="00B35C0C" w:rsidRDefault="0004139C" w:rsidP="0004139C">
            <w:pPr>
              <w:jc w:val="both"/>
            </w:pPr>
            <w:r w:rsidRPr="0009295E">
              <w:t>Итоговое количество баллов, присваиваемых заявке по результатам оценки и сопоставления, определяется как сумма итоговых балов по каждому критерию.</w:t>
            </w:r>
          </w:p>
        </w:tc>
      </w:tr>
      <w:tr w:rsidR="00A83250" w:rsidRPr="00D85831" w:rsidTr="00731832">
        <w:tc>
          <w:tcPr>
            <w:tcW w:w="2504" w:type="dxa"/>
            <w:tcBorders>
              <w:top w:val="single" w:sz="4" w:space="0" w:color="auto"/>
              <w:left w:val="single" w:sz="4" w:space="0" w:color="auto"/>
              <w:bottom w:val="single" w:sz="4" w:space="0" w:color="auto"/>
              <w:right w:val="single" w:sz="4" w:space="0" w:color="auto"/>
            </w:tcBorders>
            <w:hideMark/>
          </w:tcPr>
          <w:p w:rsidR="00A83250" w:rsidRPr="00D85831" w:rsidRDefault="00A83250" w:rsidP="00D9071C">
            <w:pPr>
              <w:widowControl w:val="0"/>
              <w:suppressLineNumbers/>
              <w:suppressAutoHyphens/>
              <w:jc w:val="center"/>
              <w:rPr>
                <w:b/>
              </w:rPr>
            </w:pPr>
            <w:r w:rsidRPr="00D85831">
              <w:rPr>
                <w:b/>
              </w:rPr>
              <w:lastRenderedPageBreak/>
              <w:t xml:space="preserve">Вскрытия конвертов с заявками на участие в </w:t>
            </w:r>
            <w:r w:rsidR="0021661A" w:rsidRPr="00D85831">
              <w:rPr>
                <w:b/>
              </w:rPr>
              <w:t>Открытом конкурсе</w:t>
            </w:r>
          </w:p>
        </w:tc>
        <w:tc>
          <w:tcPr>
            <w:tcW w:w="7810" w:type="dxa"/>
            <w:tcBorders>
              <w:top w:val="single" w:sz="4" w:space="0" w:color="auto"/>
              <w:left w:val="single" w:sz="4" w:space="0" w:color="auto"/>
              <w:bottom w:val="single" w:sz="4" w:space="0" w:color="auto"/>
              <w:right w:val="single" w:sz="4" w:space="0" w:color="auto"/>
            </w:tcBorders>
            <w:hideMark/>
          </w:tcPr>
          <w:p w:rsidR="00220077" w:rsidRPr="00D85831" w:rsidRDefault="00A83250" w:rsidP="00D9071C">
            <w:pPr>
              <w:jc w:val="both"/>
              <w:rPr>
                <w:u w:val="single"/>
              </w:rPr>
            </w:pPr>
            <w:r w:rsidRPr="00D85831">
              <w:rPr>
                <w:snapToGrid w:val="0"/>
              </w:rPr>
              <w:t xml:space="preserve">Время, дата и место вскрытия конвертов с заявками </w:t>
            </w:r>
            <w:r w:rsidRPr="009C7077">
              <w:rPr>
                <w:snapToGrid w:val="0"/>
              </w:rPr>
              <w:t xml:space="preserve">на участие в </w:t>
            </w:r>
            <w:r w:rsidR="0021661A" w:rsidRPr="009C7077">
              <w:rPr>
                <w:snapToGrid w:val="0"/>
              </w:rPr>
              <w:t>Открытом конкурсе</w:t>
            </w:r>
            <w:r w:rsidRPr="009C7077">
              <w:t xml:space="preserve">: </w:t>
            </w:r>
            <w:r w:rsidR="009773AA" w:rsidRPr="009773AA">
              <w:rPr>
                <w:b/>
              </w:rPr>
              <w:t>1</w:t>
            </w:r>
            <w:r w:rsidR="004E0212">
              <w:rPr>
                <w:b/>
              </w:rPr>
              <w:t>8</w:t>
            </w:r>
            <w:r w:rsidR="000E5C4F" w:rsidRPr="002D2EB3">
              <w:rPr>
                <w:b/>
              </w:rPr>
              <w:t>.</w:t>
            </w:r>
            <w:r w:rsidR="002D2EB3" w:rsidRPr="002D2EB3">
              <w:rPr>
                <w:b/>
              </w:rPr>
              <w:t>0</w:t>
            </w:r>
            <w:r w:rsidR="0013758C">
              <w:rPr>
                <w:b/>
              </w:rPr>
              <w:t>6</w:t>
            </w:r>
            <w:r w:rsidR="000E5C4F" w:rsidRPr="002D2EB3">
              <w:rPr>
                <w:b/>
              </w:rPr>
              <w:t>.202</w:t>
            </w:r>
            <w:r w:rsidR="002D2EB3" w:rsidRPr="002D2EB3">
              <w:rPr>
                <w:b/>
              </w:rPr>
              <w:t>6</w:t>
            </w:r>
            <w:r w:rsidR="000E5C4F">
              <w:rPr>
                <w:b/>
              </w:rPr>
              <w:t xml:space="preserve"> </w:t>
            </w:r>
            <w:r w:rsidR="009C7077">
              <w:t xml:space="preserve">в </w:t>
            </w:r>
            <w:r w:rsidRPr="009C7077">
              <w:t xml:space="preserve">10 часов </w:t>
            </w:r>
            <w:r w:rsidR="00442C04" w:rsidRPr="009C7077">
              <w:t>10</w:t>
            </w:r>
            <w:r w:rsidRPr="009C7077">
              <w:t xml:space="preserve"> минут (</w:t>
            </w:r>
            <w:r w:rsidR="009C7077">
              <w:t xml:space="preserve">местно </w:t>
            </w:r>
            <w:r w:rsidRPr="009C7077">
              <w:t>время</w:t>
            </w:r>
            <w:r w:rsidR="00EF601D" w:rsidRPr="009C7077">
              <w:t xml:space="preserve"> </w:t>
            </w:r>
            <w:r w:rsidR="009C7077">
              <w:t>Заказчика</w:t>
            </w:r>
            <w:r w:rsidRPr="009C7077">
              <w:t>)</w:t>
            </w:r>
            <w:r w:rsidR="00220077" w:rsidRPr="009C7077">
              <w:t>.</w:t>
            </w:r>
          </w:p>
          <w:p w:rsidR="00A83250" w:rsidRPr="009A24CA" w:rsidRDefault="00EF601D" w:rsidP="004E0212">
            <w:pPr>
              <w:suppressLineNumbers/>
              <w:suppressAutoHyphens/>
              <w:jc w:val="both"/>
            </w:pPr>
            <w:r w:rsidRPr="009A24CA">
              <w:t xml:space="preserve">Российская Федерация, </w:t>
            </w:r>
            <w:r w:rsidR="00B46596">
              <w:t>400066</w:t>
            </w:r>
            <w:r w:rsidRPr="009A24CA">
              <w:t xml:space="preserve">, г. Волгоград, пл. Павших Борцов, </w:t>
            </w:r>
            <w:proofErr w:type="spellStart"/>
            <w:r w:rsidR="00B46596">
              <w:t>зд</w:t>
            </w:r>
            <w:proofErr w:type="spellEnd"/>
            <w:r w:rsidR="00B46596">
              <w:t xml:space="preserve">. </w:t>
            </w:r>
            <w:r w:rsidRPr="009A24CA">
              <w:t xml:space="preserve">1, </w:t>
            </w:r>
            <w:r w:rsidR="004E0212">
              <w:t>кабинет 3-39</w:t>
            </w:r>
            <w:r w:rsidR="00A83250" w:rsidRPr="009A24CA">
              <w:t>.</w:t>
            </w:r>
          </w:p>
        </w:tc>
      </w:tr>
      <w:tr w:rsidR="00A83250" w:rsidRPr="00D85831" w:rsidTr="00731832">
        <w:tc>
          <w:tcPr>
            <w:tcW w:w="2504" w:type="dxa"/>
            <w:tcBorders>
              <w:top w:val="single" w:sz="4" w:space="0" w:color="auto"/>
              <w:left w:val="single" w:sz="4" w:space="0" w:color="auto"/>
              <w:bottom w:val="single" w:sz="4" w:space="0" w:color="auto"/>
              <w:right w:val="single" w:sz="4" w:space="0" w:color="auto"/>
            </w:tcBorders>
            <w:hideMark/>
          </w:tcPr>
          <w:p w:rsidR="00A83250" w:rsidRPr="00D85831" w:rsidRDefault="00A83250" w:rsidP="008427D3">
            <w:pPr>
              <w:widowControl w:val="0"/>
              <w:suppressLineNumbers/>
              <w:suppressAutoHyphens/>
              <w:jc w:val="center"/>
              <w:rPr>
                <w:b/>
              </w:rPr>
            </w:pPr>
            <w:r w:rsidRPr="00D85831">
              <w:rPr>
                <w:b/>
              </w:rPr>
              <w:t xml:space="preserve"> Рассмотрение заявок и </w:t>
            </w:r>
            <w:r w:rsidR="008427D3">
              <w:rPr>
                <w:b/>
              </w:rPr>
              <w:t>о</w:t>
            </w:r>
            <w:r w:rsidR="008826FE" w:rsidRPr="008826FE">
              <w:rPr>
                <w:b/>
              </w:rPr>
              <w:t xml:space="preserve">ценка и сопоставление заявок </w:t>
            </w:r>
            <w:r w:rsidR="005C7963" w:rsidRPr="00D85831">
              <w:rPr>
                <w:b/>
              </w:rPr>
              <w:t>Откр</w:t>
            </w:r>
            <w:r w:rsidR="00D836E9" w:rsidRPr="00D85831">
              <w:rPr>
                <w:b/>
              </w:rPr>
              <w:t>ытого конкурса</w:t>
            </w:r>
          </w:p>
        </w:tc>
        <w:tc>
          <w:tcPr>
            <w:tcW w:w="7810" w:type="dxa"/>
            <w:tcBorders>
              <w:top w:val="single" w:sz="4" w:space="0" w:color="auto"/>
              <w:left w:val="single" w:sz="4" w:space="0" w:color="auto"/>
              <w:bottom w:val="single" w:sz="4" w:space="0" w:color="auto"/>
              <w:right w:val="single" w:sz="4" w:space="0" w:color="auto"/>
            </w:tcBorders>
            <w:hideMark/>
          </w:tcPr>
          <w:p w:rsidR="008826FE" w:rsidRDefault="00A83250" w:rsidP="00D9071C">
            <w:pPr>
              <w:suppressAutoHyphens/>
              <w:jc w:val="both"/>
            </w:pPr>
            <w:r w:rsidRPr="00D85831">
              <w:rPr>
                <w:snapToGrid w:val="0"/>
              </w:rPr>
              <w:t>Дата, время и место проведения рассмотрения заявок</w:t>
            </w:r>
            <w:r w:rsidRPr="00D85831">
              <w:t xml:space="preserve"> </w:t>
            </w:r>
            <w:r w:rsidR="005C7963" w:rsidRPr="00D85831">
              <w:t>Откр</w:t>
            </w:r>
            <w:r w:rsidR="00D836E9" w:rsidRPr="00D85831">
              <w:t>ытого конкурса</w:t>
            </w:r>
            <w:r w:rsidRPr="00D85831">
              <w:t xml:space="preserve">: </w:t>
            </w:r>
          </w:p>
          <w:p w:rsidR="00A83250" w:rsidRPr="00D85831" w:rsidRDefault="009773AA" w:rsidP="00D9071C">
            <w:pPr>
              <w:suppressAutoHyphens/>
              <w:jc w:val="both"/>
            </w:pPr>
            <w:r>
              <w:rPr>
                <w:b/>
              </w:rPr>
              <w:t>1</w:t>
            </w:r>
            <w:r w:rsidR="004E0212">
              <w:rPr>
                <w:b/>
              </w:rPr>
              <w:t>8</w:t>
            </w:r>
            <w:r w:rsidR="00336A29" w:rsidRPr="004B6E6F">
              <w:rPr>
                <w:b/>
              </w:rPr>
              <w:t>.</w:t>
            </w:r>
            <w:r w:rsidR="002D2EB3">
              <w:rPr>
                <w:b/>
              </w:rPr>
              <w:t>0</w:t>
            </w:r>
            <w:r w:rsidR="0013758C">
              <w:rPr>
                <w:b/>
              </w:rPr>
              <w:t>6</w:t>
            </w:r>
            <w:r w:rsidR="00336A29" w:rsidRPr="00F763E6">
              <w:rPr>
                <w:b/>
              </w:rPr>
              <w:t>.202</w:t>
            </w:r>
            <w:r w:rsidR="002D2EB3">
              <w:rPr>
                <w:b/>
              </w:rPr>
              <w:t>6</w:t>
            </w:r>
            <w:r w:rsidR="00336A29">
              <w:rPr>
                <w:b/>
              </w:rPr>
              <w:t xml:space="preserve"> </w:t>
            </w:r>
            <w:r w:rsidR="00750CD3">
              <w:t xml:space="preserve">в </w:t>
            </w:r>
            <w:r w:rsidR="001D0ECA" w:rsidRPr="009A24CA">
              <w:t>1</w:t>
            </w:r>
            <w:r w:rsidR="00710F7E" w:rsidRPr="009A24CA">
              <w:t>5</w:t>
            </w:r>
            <w:r w:rsidR="00A83250" w:rsidRPr="009A24CA">
              <w:t xml:space="preserve"> часов 00 минут (</w:t>
            </w:r>
            <w:r w:rsidR="009C7077">
              <w:t xml:space="preserve">местно </w:t>
            </w:r>
            <w:r w:rsidR="009C7077" w:rsidRPr="009C7077">
              <w:t xml:space="preserve">время </w:t>
            </w:r>
            <w:r w:rsidR="009C7077">
              <w:t>Заказчика</w:t>
            </w:r>
            <w:r w:rsidR="00A83250" w:rsidRPr="009A24CA">
              <w:t>)</w:t>
            </w:r>
            <w:r w:rsidR="00C77A45">
              <w:t>.</w:t>
            </w:r>
            <w:r w:rsidR="00A83250" w:rsidRPr="00D85831">
              <w:t xml:space="preserve"> </w:t>
            </w:r>
          </w:p>
          <w:p w:rsidR="001D0ECA" w:rsidRPr="00D85831" w:rsidRDefault="009A24CA" w:rsidP="00D9071C">
            <w:pPr>
              <w:suppressAutoHyphens/>
              <w:jc w:val="both"/>
            </w:pPr>
            <w:r w:rsidRPr="009A24CA">
              <w:t xml:space="preserve">Российская Федерация, </w:t>
            </w:r>
            <w:r w:rsidR="00B46596">
              <w:t>400066</w:t>
            </w:r>
            <w:r w:rsidRPr="009A24CA">
              <w:t xml:space="preserve">, г. Волгоград, пл. Павших Борцов, </w:t>
            </w:r>
            <w:proofErr w:type="spellStart"/>
            <w:r w:rsidR="00B46596">
              <w:t>зд</w:t>
            </w:r>
            <w:proofErr w:type="spellEnd"/>
            <w:r w:rsidR="00B46596">
              <w:t xml:space="preserve">. </w:t>
            </w:r>
            <w:r w:rsidRPr="009A24CA">
              <w:t xml:space="preserve">1, </w:t>
            </w:r>
            <w:r w:rsidR="004E0212">
              <w:t>кабинет 3-39</w:t>
            </w:r>
            <w:r w:rsidR="001D0ECA" w:rsidRPr="00D85831">
              <w:t>.</w:t>
            </w:r>
          </w:p>
          <w:p w:rsidR="008826FE" w:rsidRPr="00D85831" w:rsidRDefault="008826FE" w:rsidP="008826FE">
            <w:pPr>
              <w:suppressAutoHyphens/>
              <w:jc w:val="both"/>
            </w:pPr>
            <w:r w:rsidRPr="00E23B87">
              <w:rPr>
                <w:snapToGrid w:val="0"/>
              </w:rPr>
              <w:t>Дата, время и место проведения оценки и сопоставления заявок Открытого конкурса:</w:t>
            </w:r>
            <w:r w:rsidRPr="00E23B87">
              <w:t xml:space="preserve"> </w:t>
            </w:r>
            <w:r w:rsidR="009773AA" w:rsidRPr="009773AA">
              <w:rPr>
                <w:b/>
              </w:rPr>
              <w:t>1</w:t>
            </w:r>
            <w:r w:rsidR="0013758C" w:rsidRPr="0013758C">
              <w:rPr>
                <w:b/>
              </w:rPr>
              <w:t>9</w:t>
            </w:r>
            <w:r w:rsidR="000E5C4F" w:rsidRPr="0013758C">
              <w:rPr>
                <w:b/>
              </w:rPr>
              <w:t>.</w:t>
            </w:r>
            <w:r w:rsidR="002D2EB3" w:rsidRPr="0013758C">
              <w:rPr>
                <w:b/>
              </w:rPr>
              <w:t>0</w:t>
            </w:r>
            <w:r w:rsidR="0013758C" w:rsidRPr="0013758C">
              <w:rPr>
                <w:b/>
              </w:rPr>
              <w:t>6</w:t>
            </w:r>
            <w:r w:rsidR="000E5C4F" w:rsidRPr="0032489C">
              <w:rPr>
                <w:b/>
              </w:rPr>
              <w:t>.202</w:t>
            </w:r>
            <w:r w:rsidR="002D2EB3">
              <w:rPr>
                <w:b/>
              </w:rPr>
              <w:t>6</w:t>
            </w:r>
            <w:r w:rsidR="000E5C4F">
              <w:rPr>
                <w:b/>
              </w:rPr>
              <w:t xml:space="preserve"> </w:t>
            </w:r>
            <w:r w:rsidR="00750CD3">
              <w:t xml:space="preserve">в </w:t>
            </w:r>
            <w:r>
              <w:t>10</w:t>
            </w:r>
            <w:r w:rsidRPr="009A24CA">
              <w:t xml:space="preserve"> часов</w:t>
            </w:r>
            <w:r w:rsidR="00C536DD">
              <w:t xml:space="preserve"> 00 минут (</w:t>
            </w:r>
            <w:r w:rsidR="009C7077">
              <w:t xml:space="preserve">местно </w:t>
            </w:r>
            <w:r w:rsidR="009C7077" w:rsidRPr="009C7077">
              <w:t xml:space="preserve">время </w:t>
            </w:r>
            <w:r w:rsidR="009C7077">
              <w:t>Заказчика</w:t>
            </w:r>
            <w:r w:rsidR="00C536DD">
              <w:t>)</w:t>
            </w:r>
            <w:r w:rsidR="009C7077">
              <w:t>.</w:t>
            </w:r>
          </w:p>
          <w:p w:rsidR="008826FE" w:rsidRPr="00744E85" w:rsidRDefault="008826FE" w:rsidP="008826FE">
            <w:pPr>
              <w:suppressAutoHyphens/>
              <w:jc w:val="both"/>
            </w:pPr>
            <w:r w:rsidRPr="009A24CA">
              <w:t xml:space="preserve">Российская Федерация, </w:t>
            </w:r>
            <w:r w:rsidR="00B46596">
              <w:t>400066</w:t>
            </w:r>
            <w:r w:rsidRPr="009A24CA">
              <w:t xml:space="preserve">, г. Волгоград, пл. Павших Борцов, </w:t>
            </w:r>
            <w:proofErr w:type="spellStart"/>
            <w:r w:rsidR="00B46596">
              <w:t>зд</w:t>
            </w:r>
            <w:proofErr w:type="spellEnd"/>
            <w:r w:rsidR="00B46596">
              <w:t xml:space="preserve">. </w:t>
            </w:r>
            <w:r w:rsidRPr="009A24CA">
              <w:t xml:space="preserve">1, </w:t>
            </w:r>
            <w:r w:rsidR="004E0212">
              <w:t>кабинет 3-39</w:t>
            </w:r>
            <w:r w:rsidR="00744E85" w:rsidRPr="00744E85">
              <w:t>.</w:t>
            </w:r>
          </w:p>
          <w:p w:rsidR="008826FE" w:rsidRDefault="008826FE" w:rsidP="008826FE">
            <w:pPr>
              <w:suppressAutoHyphens/>
              <w:jc w:val="both"/>
            </w:pPr>
            <w:r w:rsidRPr="00D85831">
              <w:t>Рассмотрение заявок</w:t>
            </w:r>
            <w:r>
              <w:t xml:space="preserve"> и </w:t>
            </w:r>
            <w:r w:rsidRPr="008826FE">
              <w:rPr>
                <w:snapToGrid w:val="0"/>
              </w:rPr>
              <w:t>оценк</w:t>
            </w:r>
            <w:r>
              <w:rPr>
                <w:snapToGrid w:val="0"/>
              </w:rPr>
              <w:t>а</w:t>
            </w:r>
            <w:r w:rsidRPr="008826FE">
              <w:rPr>
                <w:snapToGrid w:val="0"/>
              </w:rPr>
              <w:t xml:space="preserve"> и сопоставлени</w:t>
            </w:r>
            <w:r>
              <w:rPr>
                <w:snapToGrid w:val="0"/>
              </w:rPr>
              <w:t>е</w:t>
            </w:r>
            <w:r w:rsidRPr="008826FE">
              <w:rPr>
                <w:snapToGrid w:val="0"/>
              </w:rPr>
              <w:t xml:space="preserve"> заявок </w:t>
            </w:r>
            <w:r w:rsidRPr="00D85831">
              <w:t>на участие в Открытом конкурсе производится Комиссией по закупкам.</w:t>
            </w:r>
          </w:p>
          <w:p w:rsidR="00A83250" w:rsidRDefault="00A83250" w:rsidP="00D9071C">
            <w:pPr>
              <w:suppressLineNumbers/>
              <w:suppressAutoHyphens/>
              <w:jc w:val="both"/>
            </w:pPr>
            <w:r w:rsidRPr="00D85831">
              <w:t xml:space="preserve">Заказчик вправе отказаться от проведения </w:t>
            </w:r>
            <w:r w:rsidR="005C7963" w:rsidRPr="00D85831">
              <w:t>Откр</w:t>
            </w:r>
            <w:r w:rsidR="00D836E9" w:rsidRPr="00D85831">
              <w:t>ытого конкурса</w:t>
            </w:r>
            <w:r w:rsidRPr="00D85831">
              <w:t xml:space="preserve"> в любой момент до </w:t>
            </w:r>
            <w:r w:rsidR="00A54AF2" w:rsidRPr="00D85831">
              <w:t>окончания срока подачи заявок</w:t>
            </w:r>
            <w:r w:rsidRPr="00D85831">
              <w:t>, не неся при этом никакой ответственности перед любыми юридическими и физическими лицами, которым такое действие может принести убытки.</w:t>
            </w:r>
          </w:p>
          <w:p w:rsidR="001A52CC" w:rsidRPr="00D85831" w:rsidRDefault="001A52CC" w:rsidP="001A52CC">
            <w:pPr>
              <w:suppressAutoHyphens/>
              <w:jc w:val="both"/>
              <w:rPr>
                <w:snapToGrid w:val="0"/>
              </w:rPr>
            </w:pPr>
            <w:r w:rsidRPr="001A52CC">
              <w:t>Протокол</w:t>
            </w:r>
            <w:r>
              <w:t>ы</w:t>
            </w:r>
            <w:r w:rsidRPr="001A52CC">
              <w:t xml:space="preserve"> размеща</w:t>
            </w:r>
            <w:r>
              <w:t>ю</w:t>
            </w:r>
            <w:r w:rsidRPr="001A52CC">
              <w:t>тся в ЕИС не позднее чем через три дня со дня подписания.</w:t>
            </w:r>
          </w:p>
        </w:tc>
      </w:tr>
      <w:tr w:rsidR="003C384C" w:rsidRPr="00D85831" w:rsidTr="00731832">
        <w:tc>
          <w:tcPr>
            <w:tcW w:w="2504" w:type="dxa"/>
            <w:tcBorders>
              <w:top w:val="single" w:sz="4" w:space="0" w:color="auto"/>
              <w:left w:val="single" w:sz="4" w:space="0" w:color="auto"/>
              <w:bottom w:val="single" w:sz="4" w:space="0" w:color="auto"/>
              <w:right w:val="single" w:sz="4" w:space="0" w:color="auto"/>
            </w:tcBorders>
          </w:tcPr>
          <w:p w:rsidR="003C384C" w:rsidRPr="00702E61" w:rsidRDefault="003C384C" w:rsidP="00783BF7">
            <w:pPr>
              <w:pStyle w:val="parameter"/>
              <w:spacing w:before="0" w:beforeAutospacing="0" w:after="0" w:afterAutospacing="0"/>
              <w:jc w:val="center"/>
              <w:rPr>
                <w:b/>
                <w:sz w:val="20"/>
                <w:szCs w:val="20"/>
              </w:rPr>
            </w:pPr>
            <w:r w:rsidRPr="00702E61">
              <w:rPr>
                <w:b/>
                <w:sz w:val="20"/>
                <w:szCs w:val="20"/>
              </w:rPr>
              <w:t xml:space="preserve">Порядок </w:t>
            </w:r>
            <w:r>
              <w:rPr>
                <w:b/>
                <w:sz w:val="20"/>
                <w:szCs w:val="20"/>
              </w:rPr>
              <w:t>допуска</w:t>
            </w:r>
            <w:r w:rsidRPr="00702E61">
              <w:rPr>
                <w:b/>
                <w:sz w:val="20"/>
                <w:szCs w:val="20"/>
              </w:rPr>
              <w:t xml:space="preserve"> заявок на участие в закупке</w:t>
            </w:r>
          </w:p>
        </w:tc>
        <w:tc>
          <w:tcPr>
            <w:tcW w:w="7810" w:type="dxa"/>
            <w:tcBorders>
              <w:top w:val="single" w:sz="4" w:space="0" w:color="auto"/>
              <w:left w:val="single" w:sz="4" w:space="0" w:color="auto"/>
              <w:bottom w:val="single" w:sz="4" w:space="0" w:color="auto"/>
              <w:right w:val="single" w:sz="4" w:space="0" w:color="auto"/>
            </w:tcBorders>
          </w:tcPr>
          <w:p w:rsidR="003C384C" w:rsidRPr="00720B25" w:rsidRDefault="003C384C" w:rsidP="00783BF7">
            <w:pPr>
              <w:widowControl w:val="0"/>
              <w:tabs>
                <w:tab w:val="left" w:pos="0"/>
                <w:tab w:val="left" w:pos="1134"/>
              </w:tabs>
              <w:contextualSpacing/>
              <w:jc w:val="both"/>
            </w:pPr>
            <w:r w:rsidRPr="00720B25">
              <w:t>Закупочная комисси</w:t>
            </w:r>
            <w:r>
              <w:t xml:space="preserve">я отклоняет заявки </w:t>
            </w:r>
            <w:r w:rsidRPr="00702E61">
              <w:t xml:space="preserve">участников </w:t>
            </w:r>
            <w:r>
              <w:t xml:space="preserve">закупки </w:t>
            </w:r>
            <w:r w:rsidRPr="00720B25">
              <w:t>в следующих случаях:</w:t>
            </w:r>
          </w:p>
          <w:p w:rsidR="003C384C" w:rsidRPr="00720B25" w:rsidRDefault="003C384C" w:rsidP="00783BF7">
            <w:pPr>
              <w:widowControl w:val="0"/>
              <w:tabs>
                <w:tab w:val="left" w:pos="0"/>
                <w:tab w:val="left" w:pos="1134"/>
              </w:tabs>
              <w:contextualSpacing/>
              <w:jc w:val="both"/>
            </w:pPr>
            <w:r w:rsidRPr="00720B25">
              <w:t xml:space="preserve">1) выявлено несоответствие участника хотя бы одному из требований, предусмотренных  в </w:t>
            </w:r>
            <w:r>
              <w:t>пункте «</w:t>
            </w:r>
            <w:r w:rsidRPr="00D85831">
              <w:rPr>
                <w:b/>
              </w:rPr>
              <w:t>Требования к участникам Открытого конкурса</w:t>
            </w:r>
            <w:r>
              <w:rPr>
                <w:b/>
              </w:rPr>
              <w:t>»</w:t>
            </w:r>
            <w:r w:rsidRPr="00720B25">
              <w:t xml:space="preserve"> настоящего извещения</w:t>
            </w:r>
            <w:r>
              <w:t xml:space="preserve"> (информационной карты)</w:t>
            </w:r>
            <w:r w:rsidRPr="00720B25">
              <w:t>;</w:t>
            </w:r>
          </w:p>
          <w:p w:rsidR="003C384C" w:rsidRPr="00720B25" w:rsidRDefault="003C384C" w:rsidP="00783BF7">
            <w:pPr>
              <w:widowControl w:val="0"/>
              <w:tabs>
                <w:tab w:val="left" w:pos="0"/>
                <w:tab w:val="left" w:pos="1134"/>
              </w:tabs>
              <w:contextualSpacing/>
              <w:jc w:val="both"/>
            </w:pPr>
            <w:r w:rsidRPr="00720B25">
              <w:t>2)</w:t>
            </w:r>
            <w:r>
              <w:t xml:space="preserve"> </w:t>
            </w:r>
            <w:r w:rsidRPr="00720B25">
              <w:t xml:space="preserve">участник закупки и (или) его заявка не соответствуют иным требованиям извещения о проведении </w:t>
            </w:r>
            <w:r>
              <w:t>закупке</w:t>
            </w:r>
            <w:r w:rsidRPr="00720B25">
              <w:t>;</w:t>
            </w:r>
          </w:p>
          <w:p w:rsidR="003C384C" w:rsidRPr="00720B25" w:rsidRDefault="003C384C" w:rsidP="00783BF7">
            <w:pPr>
              <w:widowControl w:val="0"/>
              <w:tabs>
                <w:tab w:val="left" w:pos="0"/>
                <w:tab w:val="left" w:pos="1134"/>
              </w:tabs>
              <w:contextualSpacing/>
              <w:jc w:val="both"/>
            </w:pPr>
            <w:r w:rsidRPr="00720B25">
              <w:t>3) участник закупки не представил документы, необходимые для участия в закупке;</w:t>
            </w:r>
          </w:p>
          <w:p w:rsidR="003C384C" w:rsidRPr="00720B25" w:rsidRDefault="003C384C" w:rsidP="00783BF7">
            <w:pPr>
              <w:widowControl w:val="0"/>
              <w:tabs>
                <w:tab w:val="left" w:pos="0"/>
                <w:tab w:val="left" w:pos="1134"/>
              </w:tabs>
              <w:contextualSpacing/>
              <w:jc w:val="both"/>
            </w:pPr>
            <w:r w:rsidRPr="00720B25">
              <w:t>4) в представленных документах или в заявке указаны недостоверные сведения об участнике закупки и (или) о товарах, работах, услугах;</w:t>
            </w:r>
          </w:p>
          <w:p w:rsidR="003C384C" w:rsidRDefault="003C384C" w:rsidP="00783BF7">
            <w:pPr>
              <w:widowControl w:val="0"/>
              <w:tabs>
                <w:tab w:val="left" w:pos="0"/>
                <w:tab w:val="left" w:pos="1134"/>
              </w:tabs>
              <w:contextualSpacing/>
              <w:jc w:val="both"/>
            </w:pPr>
            <w:r w:rsidRPr="00720B25">
              <w:t>5) участник закупки не предоставил обеспечение заявки на участие в закупке, если такое обеспечение пре</w:t>
            </w:r>
            <w:r w:rsidR="004B6E6F">
              <w:t>дусмотрено настоящим извещением;</w:t>
            </w:r>
          </w:p>
          <w:p w:rsidR="004B6E6F" w:rsidRPr="00BD7B72" w:rsidRDefault="004B6E6F" w:rsidP="004B6E6F">
            <w:pPr>
              <w:jc w:val="both"/>
              <w:rPr>
                <w:rFonts w:eastAsia="Calibri"/>
              </w:rPr>
            </w:pPr>
            <w:proofErr w:type="gramStart"/>
            <w:r w:rsidRPr="00BD7B72">
              <w:t>6)</w:t>
            </w:r>
            <w:r>
              <w:t xml:space="preserve"> </w:t>
            </w:r>
            <w:r w:rsidRPr="00BD7B72">
              <w:t>Правительством Российской Федерации установлен предусмотренный подпунктом «а» пункта 1 части 2 статьи 3</w:t>
            </w:r>
            <w:r w:rsidRPr="00BD7B72">
              <w:rPr>
                <w:vertAlign w:val="superscript"/>
              </w:rPr>
              <w:t>1-4</w:t>
            </w:r>
            <w:r w:rsidRPr="00BD7B72">
              <w:t xml:space="preserve">  Закона № 223-ФЗ запрет закупки товаров </w:t>
            </w:r>
            <w:r w:rsidRPr="00BD7B72">
              <w:rPr>
                <w:rFonts w:eastAsia="Calibri"/>
              </w:rPr>
              <w:t xml:space="preserve">(в том числе поставляемых при выполнении закупаемых работ, оказании закупаемых услуг), происходящих из иностранных государств, при этом в заявке участника закупки представлены товары (в том числе поставляемые </w:t>
            </w:r>
            <w:r w:rsidRPr="00BD7B72">
              <w:rPr>
                <w:rFonts w:eastAsia="Calibri"/>
              </w:rPr>
              <w:br/>
              <w:t>при выполнении закупаемых работ, оказании закупаемых услуг), происходящие из иностранных государств;</w:t>
            </w:r>
            <w:proofErr w:type="gramEnd"/>
          </w:p>
          <w:p w:rsidR="004B6E6F" w:rsidRPr="00BD7B72" w:rsidRDefault="004B6E6F" w:rsidP="004B6E6F">
            <w:pPr>
              <w:jc w:val="both"/>
              <w:rPr>
                <w:rFonts w:eastAsia="Calibri"/>
              </w:rPr>
            </w:pPr>
            <w:r w:rsidRPr="00BD7B72">
              <w:t>7)</w:t>
            </w:r>
            <w:r>
              <w:t xml:space="preserve"> </w:t>
            </w:r>
            <w:r w:rsidRPr="00BD7B72">
              <w:t>Правительством Российской Федерации установлен предусмотренный подпунктом «а» пункта 1 части 2 статьи 3</w:t>
            </w:r>
            <w:r w:rsidRPr="00BD7B72">
              <w:rPr>
                <w:vertAlign w:val="superscript"/>
              </w:rPr>
              <w:t>1-4</w:t>
            </w:r>
            <w:r w:rsidRPr="00BD7B72">
              <w:t xml:space="preserve"> Закона №223-ФЗ запрет закупки </w:t>
            </w:r>
            <w:r w:rsidRPr="00BD7B72">
              <w:rPr>
                <w:rFonts w:eastAsia="Calibri"/>
              </w:rPr>
              <w:t>работ, услуг, соответственно выполняемых, оказываемых иностранными лицами, при этом заявка подана таким лицом;</w:t>
            </w:r>
          </w:p>
          <w:p w:rsidR="004B6E6F" w:rsidRPr="00BD7B72" w:rsidRDefault="004B6E6F" w:rsidP="004B6E6F">
            <w:pPr>
              <w:jc w:val="both"/>
            </w:pPr>
            <w:proofErr w:type="gramStart"/>
            <w:r w:rsidRPr="00BD7B72">
              <w:t>8)</w:t>
            </w:r>
            <w:r>
              <w:t xml:space="preserve"> </w:t>
            </w:r>
            <w:r w:rsidRPr="00BD7B72">
              <w:t>Правительством Российской Федерации установлено предусмотренное подпунктом «б» пункта 1 части 2 статьи 3</w:t>
            </w:r>
            <w:r w:rsidRPr="00BD7B72">
              <w:rPr>
                <w:vertAlign w:val="superscript"/>
              </w:rPr>
              <w:t>1-4</w:t>
            </w:r>
            <w:r w:rsidRPr="00BD7B72">
              <w:t xml:space="preserve"> Закона №223-ФЗ ограничение закупки товаров (в том числе поставляемых при выполнении закупаемых работ, оказании закупаемых услуг), происходящих из иностранных государств, при этом в заявке участника закупки представлены товары </w:t>
            </w:r>
            <w:r w:rsidRPr="00BD7B72">
              <w:rPr>
                <w:rFonts w:eastAsia="Calibri"/>
              </w:rPr>
              <w:t>(в том числе поставляемые</w:t>
            </w:r>
            <w:r>
              <w:rPr>
                <w:rFonts w:eastAsia="Calibri"/>
              </w:rPr>
              <w:t xml:space="preserve"> </w:t>
            </w:r>
            <w:r w:rsidRPr="00BD7B72">
              <w:rPr>
                <w:rFonts w:eastAsia="Calibri"/>
              </w:rPr>
              <w:t>при выполнении закупаемых работ, оказании закупаемых услуг), происходящие</w:t>
            </w:r>
            <w:r>
              <w:rPr>
                <w:rFonts w:eastAsia="Calibri"/>
              </w:rPr>
              <w:t xml:space="preserve"> </w:t>
            </w:r>
            <w:r w:rsidRPr="00BD7B72">
              <w:rPr>
                <w:rFonts w:eastAsia="Calibri"/>
              </w:rPr>
              <w:t>из иностранных государств, и на участие</w:t>
            </w:r>
            <w:proofErr w:type="gramEnd"/>
            <w:r w:rsidRPr="00BD7B72">
              <w:rPr>
                <w:rFonts w:eastAsia="Calibri"/>
              </w:rPr>
              <w:t xml:space="preserve"> в закупке подана заявка другого участника</w:t>
            </w:r>
            <w:r w:rsidRPr="00BD7B72">
              <w:t>, признанная по результатам рассмотрения соответствующей требованиям Положения, извещения об осуществлении закупки, документации</w:t>
            </w:r>
            <w:r>
              <w:t xml:space="preserve"> </w:t>
            </w:r>
            <w:r w:rsidRPr="00BD7B72">
              <w:t>о закупке и содержащая предложение о поставке товаров российского происхождения;</w:t>
            </w:r>
          </w:p>
          <w:p w:rsidR="004B6E6F" w:rsidRPr="00BD7B72" w:rsidRDefault="004B6E6F" w:rsidP="004B6E6F">
            <w:pPr>
              <w:jc w:val="both"/>
            </w:pPr>
            <w:proofErr w:type="gramStart"/>
            <w:r w:rsidRPr="00BD7B72">
              <w:t>9)</w:t>
            </w:r>
            <w:r>
              <w:t xml:space="preserve"> </w:t>
            </w:r>
            <w:r w:rsidRPr="00BD7B72">
              <w:t>Правительством Российской Федерации установлено предусмотренное подпунктом «б» пункта 1 части 2 статьи 3</w:t>
            </w:r>
            <w:r w:rsidRPr="00BD7B72">
              <w:rPr>
                <w:vertAlign w:val="superscript"/>
              </w:rPr>
              <w:t>1-4</w:t>
            </w:r>
            <w:r w:rsidRPr="00BD7B72">
              <w:t xml:space="preserve"> Закона №223-ФЗ ограничение закупки работ, услуг, соответственно </w:t>
            </w:r>
            <w:r w:rsidRPr="00BD7B72">
              <w:rPr>
                <w:rFonts w:eastAsia="Calibri"/>
              </w:rPr>
              <w:t>выполняемых, оказываемых</w:t>
            </w:r>
            <w:r w:rsidRPr="00BD7B72">
              <w:t xml:space="preserve"> </w:t>
            </w:r>
            <w:r w:rsidRPr="00BD7B72">
              <w:rPr>
                <w:rFonts w:eastAsia="Calibri"/>
              </w:rPr>
              <w:t>иностранными лицами</w:t>
            </w:r>
            <w:r w:rsidRPr="00BD7B72">
              <w:t xml:space="preserve">, при этом в заявке участника закупки содержатся предложения о </w:t>
            </w:r>
            <w:r w:rsidRPr="00BD7B72">
              <w:rPr>
                <w:rFonts w:eastAsia="Calibri"/>
              </w:rPr>
              <w:t xml:space="preserve">работах, услугах, </w:t>
            </w:r>
            <w:r w:rsidRPr="00BD7B72">
              <w:t xml:space="preserve">соответственно </w:t>
            </w:r>
            <w:r w:rsidRPr="00BD7B72">
              <w:rPr>
                <w:rFonts w:eastAsia="Calibri"/>
              </w:rPr>
              <w:t>выполняемых, оказываемых</w:t>
            </w:r>
            <w:r w:rsidRPr="00BD7B72">
              <w:t xml:space="preserve"> </w:t>
            </w:r>
            <w:r w:rsidRPr="00BD7B72">
              <w:rPr>
                <w:rFonts w:eastAsia="Calibri"/>
              </w:rPr>
              <w:t>иностранными лицами, и на участие в закупке подана заявка другого участника</w:t>
            </w:r>
            <w:r w:rsidRPr="00BD7B72">
              <w:t>, признанная по результатам рассмотрения соответствующей требованиям Положения, извещения об осуществлении</w:t>
            </w:r>
            <w:proofErr w:type="gramEnd"/>
            <w:r w:rsidRPr="00BD7B72">
              <w:t xml:space="preserve"> закупки, документации о закупке и </w:t>
            </w:r>
            <w:proofErr w:type="gramStart"/>
            <w:r w:rsidRPr="00BD7B72">
              <w:t>содержащая</w:t>
            </w:r>
            <w:proofErr w:type="gramEnd"/>
            <w:r w:rsidRPr="00BD7B72">
              <w:t xml:space="preserve"> предложение о </w:t>
            </w:r>
            <w:r w:rsidRPr="00BD7B72">
              <w:rPr>
                <w:rFonts w:eastAsia="Calibri"/>
              </w:rPr>
              <w:t xml:space="preserve">работах, услугах, </w:t>
            </w:r>
            <w:r w:rsidRPr="00BD7B72">
              <w:t xml:space="preserve">соответственно </w:t>
            </w:r>
            <w:r w:rsidRPr="00BD7B72">
              <w:rPr>
                <w:rFonts w:eastAsia="Calibri"/>
              </w:rPr>
              <w:t>выполняемых, оказываемых российскими лицами;</w:t>
            </w:r>
          </w:p>
          <w:p w:rsidR="004B6E6F" w:rsidRPr="00BD7B72" w:rsidRDefault="004B6E6F" w:rsidP="004B6E6F">
            <w:pPr>
              <w:widowControl w:val="0"/>
              <w:contextualSpacing/>
              <w:jc w:val="both"/>
            </w:pPr>
            <w:r w:rsidRPr="00BD7B72">
              <w:t>10)</w:t>
            </w:r>
            <w:r>
              <w:t xml:space="preserve"> </w:t>
            </w:r>
            <w:r w:rsidRPr="00BD7B72">
              <w:t>непредставления информации и документов, определенных</w:t>
            </w:r>
            <w:r>
              <w:t xml:space="preserve"> </w:t>
            </w:r>
            <w:r w:rsidRPr="00BD7B72">
              <w:t>в соответствии с пунктом 2 части 2 статьи 3</w:t>
            </w:r>
            <w:r w:rsidRPr="00BD7B72">
              <w:rPr>
                <w:vertAlign w:val="superscript"/>
              </w:rPr>
              <w:t>1-4</w:t>
            </w:r>
            <w:r w:rsidRPr="00BD7B72">
              <w:t xml:space="preserve"> Закона № 223-ФЗ (в случае установления в извещении об осуществлении закупки и (или) документации </w:t>
            </w:r>
            <w:r w:rsidRPr="00BD7B72">
              <w:rPr>
                <w:spacing w:val="-8"/>
              </w:rPr>
              <w:t xml:space="preserve">о </w:t>
            </w:r>
            <w:r w:rsidRPr="00BD7B72">
              <w:t>закупке запрета закупок товара, происходящего из иностранного государства).</w:t>
            </w:r>
          </w:p>
          <w:p w:rsidR="003C384C" w:rsidRPr="00720B25" w:rsidRDefault="003C384C" w:rsidP="00783BF7">
            <w:pPr>
              <w:widowControl w:val="0"/>
              <w:tabs>
                <w:tab w:val="left" w:pos="0"/>
                <w:tab w:val="left" w:pos="1134"/>
              </w:tabs>
              <w:contextualSpacing/>
              <w:jc w:val="both"/>
            </w:pPr>
            <w:r>
              <w:t>Отклонение</w:t>
            </w:r>
            <w:r w:rsidRPr="00720B25">
              <w:t xml:space="preserve"> заявок по иным основаниям не допускается.</w:t>
            </w:r>
          </w:p>
        </w:tc>
      </w:tr>
      <w:tr w:rsidR="00A83250" w:rsidRPr="00D85831" w:rsidTr="00731832">
        <w:tc>
          <w:tcPr>
            <w:tcW w:w="2504" w:type="dxa"/>
            <w:tcBorders>
              <w:top w:val="single" w:sz="4" w:space="0" w:color="auto"/>
              <w:left w:val="single" w:sz="4" w:space="0" w:color="auto"/>
              <w:bottom w:val="single" w:sz="4" w:space="0" w:color="auto"/>
              <w:right w:val="single" w:sz="4" w:space="0" w:color="auto"/>
            </w:tcBorders>
            <w:hideMark/>
          </w:tcPr>
          <w:p w:rsidR="00A83250" w:rsidRPr="00D85831" w:rsidRDefault="00A83250" w:rsidP="00D9071C">
            <w:pPr>
              <w:widowControl w:val="0"/>
              <w:suppressLineNumbers/>
              <w:suppressAutoHyphens/>
              <w:jc w:val="center"/>
              <w:rPr>
                <w:b/>
              </w:rPr>
            </w:pPr>
            <w:r w:rsidRPr="00D85831">
              <w:rPr>
                <w:b/>
              </w:rPr>
              <w:t>Заключение Договора</w:t>
            </w:r>
          </w:p>
        </w:tc>
        <w:tc>
          <w:tcPr>
            <w:tcW w:w="7810" w:type="dxa"/>
            <w:tcBorders>
              <w:top w:val="single" w:sz="4" w:space="0" w:color="auto"/>
              <w:left w:val="single" w:sz="4" w:space="0" w:color="auto"/>
              <w:bottom w:val="single" w:sz="4" w:space="0" w:color="auto"/>
              <w:right w:val="single" w:sz="4" w:space="0" w:color="auto"/>
            </w:tcBorders>
            <w:hideMark/>
          </w:tcPr>
          <w:p w:rsidR="00A83250" w:rsidRPr="00D85831" w:rsidRDefault="00A83250" w:rsidP="00D9071C">
            <w:pPr>
              <w:jc w:val="both"/>
            </w:pPr>
            <w:r w:rsidRPr="00D85831">
              <w:t xml:space="preserve">Срок подписания Договора с победителем </w:t>
            </w:r>
            <w:r w:rsidR="005C7963" w:rsidRPr="00D85831">
              <w:t>Откр</w:t>
            </w:r>
            <w:r w:rsidR="00D836E9" w:rsidRPr="00D85831">
              <w:t>ытого конкурса</w:t>
            </w:r>
            <w:r w:rsidRPr="00D85831">
              <w:t>:</w:t>
            </w:r>
            <w:r w:rsidR="00E15622" w:rsidRPr="00D85831">
              <w:t xml:space="preserve"> </w:t>
            </w:r>
            <w:r w:rsidR="00E15622" w:rsidRPr="00D85831">
              <w:rPr>
                <w:bCs/>
              </w:rPr>
              <w:t xml:space="preserve">не ранее чем через десять дней и не позднее чем через двадцать дней с даты размещения в единой </w:t>
            </w:r>
            <w:r w:rsidR="00E15622" w:rsidRPr="00D85831">
              <w:rPr>
                <w:bCs/>
              </w:rPr>
              <w:lastRenderedPageBreak/>
              <w:t xml:space="preserve">информационной системе </w:t>
            </w:r>
            <w:r w:rsidR="00412583">
              <w:rPr>
                <w:bCs/>
              </w:rPr>
              <w:t xml:space="preserve">протокола </w:t>
            </w:r>
            <w:r w:rsidR="00710F7E" w:rsidRPr="00D85831">
              <w:rPr>
                <w:bCs/>
              </w:rPr>
              <w:t>оценки и сопоставления заявок (итогового протокола)</w:t>
            </w:r>
            <w:r w:rsidR="00E15622" w:rsidRPr="00D85831">
              <w:rPr>
                <w:bCs/>
              </w:rPr>
              <w:t>, составленного по результатам закупки</w:t>
            </w:r>
            <w:r w:rsidR="00710F7E" w:rsidRPr="00D85831">
              <w:rPr>
                <w:bCs/>
              </w:rPr>
              <w:t>.</w:t>
            </w:r>
          </w:p>
        </w:tc>
      </w:tr>
      <w:tr w:rsidR="00A83250" w:rsidRPr="00D85831" w:rsidTr="00731832">
        <w:trPr>
          <w:trHeight w:val="630"/>
        </w:trPr>
        <w:tc>
          <w:tcPr>
            <w:tcW w:w="2504" w:type="dxa"/>
            <w:tcBorders>
              <w:top w:val="single" w:sz="4" w:space="0" w:color="auto"/>
              <w:left w:val="single" w:sz="4" w:space="0" w:color="auto"/>
              <w:bottom w:val="single" w:sz="4" w:space="0" w:color="auto"/>
              <w:right w:val="single" w:sz="4" w:space="0" w:color="auto"/>
            </w:tcBorders>
            <w:hideMark/>
          </w:tcPr>
          <w:p w:rsidR="00A83250" w:rsidRPr="00D85831" w:rsidRDefault="00A83250" w:rsidP="00D9071C">
            <w:pPr>
              <w:widowControl w:val="0"/>
              <w:suppressLineNumbers/>
              <w:suppressAutoHyphens/>
              <w:jc w:val="center"/>
              <w:rPr>
                <w:b/>
              </w:rPr>
            </w:pPr>
            <w:r w:rsidRPr="00D85831">
              <w:rPr>
                <w:b/>
              </w:rPr>
              <w:lastRenderedPageBreak/>
              <w:t>Обеспечение исполнения Договора</w:t>
            </w:r>
          </w:p>
        </w:tc>
        <w:tc>
          <w:tcPr>
            <w:tcW w:w="7810" w:type="dxa"/>
            <w:tcBorders>
              <w:top w:val="single" w:sz="4" w:space="0" w:color="auto"/>
              <w:left w:val="single" w:sz="4" w:space="0" w:color="auto"/>
              <w:bottom w:val="single" w:sz="4" w:space="0" w:color="auto"/>
              <w:right w:val="single" w:sz="4" w:space="0" w:color="auto"/>
            </w:tcBorders>
            <w:hideMark/>
          </w:tcPr>
          <w:p w:rsidR="00A83250" w:rsidRPr="00D85831" w:rsidRDefault="00D24763" w:rsidP="00D9071C">
            <w:pPr>
              <w:jc w:val="both"/>
            </w:pPr>
            <w:r w:rsidRPr="00D85831">
              <w:t>Не предусмотрено</w:t>
            </w:r>
          </w:p>
        </w:tc>
      </w:tr>
      <w:tr w:rsidR="00C4071F" w:rsidRPr="00D85831" w:rsidTr="00731832">
        <w:trPr>
          <w:trHeight w:val="1153"/>
        </w:trPr>
        <w:tc>
          <w:tcPr>
            <w:tcW w:w="2504" w:type="dxa"/>
            <w:tcBorders>
              <w:top w:val="single" w:sz="4" w:space="0" w:color="auto"/>
              <w:left w:val="single" w:sz="4" w:space="0" w:color="auto"/>
              <w:bottom w:val="single" w:sz="4" w:space="0" w:color="auto"/>
              <w:right w:val="single" w:sz="4" w:space="0" w:color="auto"/>
            </w:tcBorders>
            <w:hideMark/>
          </w:tcPr>
          <w:p w:rsidR="00C4071F" w:rsidRPr="00C4071F" w:rsidRDefault="00C4071F" w:rsidP="00C4071F">
            <w:pPr>
              <w:widowControl w:val="0"/>
              <w:suppressLineNumbers/>
              <w:suppressAutoHyphens/>
              <w:jc w:val="center"/>
            </w:pPr>
            <w:r w:rsidRPr="00C4071F">
              <w:rPr>
                <w:b/>
              </w:rPr>
              <w:t>Предоставление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tc>
        <w:tc>
          <w:tcPr>
            <w:tcW w:w="7810" w:type="dxa"/>
            <w:tcBorders>
              <w:top w:val="single" w:sz="4" w:space="0" w:color="auto"/>
              <w:left w:val="single" w:sz="4" w:space="0" w:color="auto"/>
              <w:bottom w:val="single" w:sz="4" w:space="0" w:color="auto"/>
              <w:right w:val="single" w:sz="4" w:space="0" w:color="auto"/>
            </w:tcBorders>
            <w:hideMark/>
          </w:tcPr>
          <w:p w:rsidR="00C4071F" w:rsidRPr="00445EBA" w:rsidRDefault="00C4071F" w:rsidP="00C4071F">
            <w:pPr>
              <w:jc w:val="both"/>
              <w:rPr>
                <w:rFonts w:eastAsia="Calibri"/>
              </w:rPr>
            </w:pPr>
            <w:r>
              <w:rPr>
                <w:rFonts w:eastAsia="Calibri"/>
              </w:rPr>
              <w:t>Не у</w:t>
            </w:r>
            <w:r w:rsidRPr="00445EBA">
              <w:rPr>
                <w:rFonts w:eastAsia="Calibri"/>
              </w:rPr>
              <w:t>становлено</w:t>
            </w:r>
          </w:p>
        </w:tc>
      </w:tr>
      <w:bookmarkEnd w:id="104"/>
    </w:tbl>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C4071F" w:rsidRDefault="00C4071F" w:rsidP="007107CE">
      <w:pPr>
        <w:jc w:val="center"/>
        <w:rPr>
          <w:i/>
        </w:rPr>
      </w:pPr>
    </w:p>
    <w:p w:rsidR="000D6D6E" w:rsidRDefault="000D6D6E" w:rsidP="007107CE">
      <w:pPr>
        <w:jc w:val="center"/>
        <w:rPr>
          <w:i/>
        </w:rPr>
      </w:pPr>
    </w:p>
    <w:p w:rsidR="000D6D6E" w:rsidRDefault="000D6D6E" w:rsidP="007107CE">
      <w:pPr>
        <w:jc w:val="center"/>
        <w:rPr>
          <w:i/>
        </w:rPr>
      </w:pPr>
    </w:p>
    <w:p w:rsidR="000D6D6E" w:rsidRDefault="000D6D6E" w:rsidP="007107CE">
      <w:pPr>
        <w:jc w:val="center"/>
        <w:rPr>
          <w:i/>
        </w:rPr>
      </w:pPr>
    </w:p>
    <w:p w:rsidR="000D6D6E" w:rsidRDefault="000D6D6E" w:rsidP="007107CE">
      <w:pPr>
        <w:jc w:val="center"/>
        <w:rPr>
          <w:i/>
        </w:rPr>
      </w:pPr>
    </w:p>
    <w:p w:rsidR="000D6D6E" w:rsidRDefault="000D6D6E" w:rsidP="007107CE">
      <w:pPr>
        <w:jc w:val="center"/>
        <w:rPr>
          <w:i/>
        </w:rPr>
      </w:pPr>
    </w:p>
    <w:p w:rsidR="000D6D6E" w:rsidRDefault="000D6D6E" w:rsidP="007107CE">
      <w:pPr>
        <w:jc w:val="center"/>
        <w:rPr>
          <w:i/>
        </w:rPr>
      </w:pPr>
    </w:p>
    <w:p w:rsidR="000D6D6E" w:rsidRDefault="000D6D6E" w:rsidP="007107CE">
      <w:pPr>
        <w:jc w:val="center"/>
        <w:rPr>
          <w:i/>
        </w:rPr>
      </w:pPr>
    </w:p>
    <w:p w:rsidR="000D6D6E" w:rsidRDefault="000D6D6E" w:rsidP="007107CE">
      <w:pPr>
        <w:jc w:val="center"/>
        <w:rPr>
          <w:i/>
        </w:rPr>
      </w:pPr>
    </w:p>
    <w:p w:rsidR="000D6D6E" w:rsidRDefault="000D6D6E" w:rsidP="007107CE">
      <w:pPr>
        <w:jc w:val="center"/>
        <w:rPr>
          <w:i/>
        </w:rPr>
      </w:pPr>
    </w:p>
    <w:p w:rsidR="0015757B" w:rsidRDefault="0015757B" w:rsidP="007107CE">
      <w:pPr>
        <w:jc w:val="center"/>
        <w:rPr>
          <w:i/>
        </w:rPr>
      </w:pPr>
    </w:p>
    <w:p w:rsidR="000D6D6E" w:rsidRDefault="000D6D6E" w:rsidP="007107CE">
      <w:pPr>
        <w:jc w:val="center"/>
        <w:rPr>
          <w:i/>
        </w:rPr>
      </w:pPr>
    </w:p>
    <w:p w:rsidR="000D6D6E" w:rsidRDefault="000D6D6E" w:rsidP="007107CE">
      <w:pPr>
        <w:jc w:val="center"/>
        <w:rPr>
          <w:i/>
        </w:rPr>
      </w:pPr>
    </w:p>
    <w:p w:rsidR="000D6D6E" w:rsidRDefault="000D6D6E" w:rsidP="007107CE">
      <w:pPr>
        <w:jc w:val="center"/>
        <w:rPr>
          <w:i/>
        </w:rPr>
      </w:pPr>
    </w:p>
    <w:p w:rsidR="00C03EAD" w:rsidRPr="00D85831" w:rsidRDefault="00C03EAD" w:rsidP="007107CE">
      <w:pPr>
        <w:jc w:val="center"/>
      </w:pPr>
      <w:r w:rsidRPr="00D85831">
        <w:rPr>
          <w:i/>
        </w:rPr>
        <w:t>РАЗДЕЛ III</w:t>
      </w:r>
      <w:r w:rsidRPr="00D85831">
        <w:rPr>
          <w:i/>
        </w:rPr>
        <w:br/>
      </w:r>
      <w:r w:rsidRPr="00D85831">
        <w:t xml:space="preserve">ОБРАЗЦЫ ФОРМ И ДОКУМЕНТОВ ДЛЯ ЗАПОЛНЕНИЯ УЧАСТНИКАМИ </w:t>
      </w:r>
      <w:r w:rsidR="005C7963" w:rsidRPr="00D85831">
        <w:t>ОТКР</w:t>
      </w:r>
      <w:r w:rsidR="00D836E9" w:rsidRPr="00D85831">
        <w:t>ЫТОГО КОНКУРСА</w:t>
      </w:r>
    </w:p>
    <w:p w:rsidR="00C03EAD" w:rsidRPr="00D85831" w:rsidRDefault="00C03EAD" w:rsidP="00C03EAD">
      <w:pPr>
        <w:spacing w:line="276" w:lineRule="auto"/>
        <w:ind w:firstLine="709"/>
        <w:outlineLvl w:val="0"/>
        <w:rPr>
          <w:b/>
          <w:kern w:val="28"/>
        </w:rPr>
      </w:pPr>
    </w:p>
    <w:p w:rsidR="00C03EAD" w:rsidRPr="00D85831" w:rsidRDefault="00C03EAD" w:rsidP="00C03EAD">
      <w:pPr>
        <w:keepNext/>
        <w:spacing w:line="276" w:lineRule="auto"/>
        <w:jc w:val="right"/>
        <w:rPr>
          <w:b/>
        </w:rPr>
      </w:pPr>
      <w:r w:rsidRPr="00D85831">
        <w:rPr>
          <w:b/>
        </w:rPr>
        <w:t>ФОРМА 1</w:t>
      </w:r>
    </w:p>
    <w:p w:rsidR="00C03EAD" w:rsidRPr="00D85831" w:rsidRDefault="00C03EAD" w:rsidP="00C03EAD">
      <w:pPr>
        <w:widowControl w:val="0"/>
        <w:suppressAutoHyphens/>
        <w:overflowPunct/>
        <w:autoSpaceDE/>
        <w:autoSpaceDN/>
        <w:adjustRightInd/>
        <w:spacing w:line="276" w:lineRule="auto"/>
        <w:jc w:val="center"/>
        <w:textAlignment w:val="auto"/>
        <w:outlineLvl w:val="2"/>
        <w:rPr>
          <w:b/>
        </w:rPr>
      </w:pPr>
      <w:bookmarkStart w:id="105" w:name="_Toc277229504"/>
      <w:r w:rsidRPr="00D85831">
        <w:rPr>
          <w:b/>
        </w:rPr>
        <w:t>ОПИСЬ ДОКУМЕНТОВ,</w:t>
      </w:r>
      <w:bookmarkEnd w:id="105"/>
    </w:p>
    <w:p w:rsidR="00C03EAD" w:rsidRPr="00D85831" w:rsidRDefault="00C03EAD" w:rsidP="00C03EAD">
      <w:pPr>
        <w:spacing w:line="276" w:lineRule="auto"/>
        <w:jc w:val="both"/>
        <w:outlineLvl w:val="2"/>
      </w:pPr>
      <w:bookmarkStart w:id="106" w:name="_Toc277229505"/>
      <w:proofErr w:type="gramStart"/>
      <w:r w:rsidRPr="00D85831">
        <w:t>представляемых</w:t>
      </w:r>
      <w:proofErr w:type="gramEnd"/>
      <w:r w:rsidRPr="00D85831">
        <w:t xml:space="preserve"> для участия в </w:t>
      </w:r>
      <w:r w:rsidR="0021661A" w:rsidRPr="00D85831">
        <w:t>Открытом конкурсе</w:t>
      </w:r>
      <w:r w:rsidR="006B368C" w:rsidRPr="00D85831">
        <w:t xml:space="preserve"> № </w:t>
      </w:r>
      <w:r w:rsidR="007107CE">
        <w:t>___________</w:t>
      </w:r>
      <w:r w:rsidRPr="00D85831">
        <w:t xml:space="preserve"> на право заключения договора на _______________________________________________________________________________.</w:t>
      </w:r>
      <w:bookmarkEnd w:id="106"/>
    </w:p>
    <w:p w:rsidR="00C03EAD" w:rsidRPr="00D85831" w:rsidRDefault="00C03EAD" w:rsidP="00C03EAD">
      <w:pPr>
        <w:spacing w:line="276" w:lineRule="auto"/>
        <w:jc w:val="both"/>
      </w:pPr>
    </w:p>
    <w:p w:rsidR="00C03EAD" w:rsidRPr="00D85831" w:rsidRDefault="00C03EAD" w:rsidP="00C03EAD">
      <w:pPr>
        <w:spacing w:line="276" w:lineRule="auto"/>
        <w:jc w:val="both"/>
      </w:pPr>
      <w:r w:rsidRPr="00D85831">
        <w:lastRenderedPageBreak/>
        <w:t>Настоящим _______________________________________________________________________</w:t>
      </w:r>
    </w:p>
    <w:p w:rsidR="00C03EAD" w:rsidRPr="00D85831" w:rsidRDefault="00C03EAD" w:rsidP="00C03EAD">
      <w:pPr>
        <w:spacing w:line="276" w:lineRule="auto"/>
        <w:jc w:val="both"/>
        <w:rPr>
          <w:i/>
        </w:rPr>
      </w:pPr>
      <w:r w:rsidRPr="00D85831">
        <w:rPr>
          <w:i/>
        </w:rPr>
        <w:t xml:space="preserve">                 </w:t>
      </w:r>
      <w:r w:rsidR="002507F0" w:rsidRPr="00D85831">
        <w:rPr>
          <w:i/>
        </w:rPr>
        <w:t xml:space="preserve">                                    </w:t>
      </w:r>
      <w:r w:rsidRPr="00D85831">
        <w:rPr>
          <w:i/>
        </w:rPr>
        <w:t xml:space="preserve"> (Наименование организации или физического лица - Участника закупки)</w:t>
      </w:r>
    </w:p>
    <w:p w:rsidR="00C03EAD" w:rsidRPr="00D85831" w:rsidRDefault="00C03EAD" w:rsidP="00C03EAD">
      <w:pPr>
        <w:spacing w:line="276" w:lineRule="auto"/>
        <w:jc w:val="both"/>
      </w:pPr>
      <w:r w:rsidRPr="00D85831">
        <w:t xml:space="preserve">подтверждаем, что для участия в </w:t>
      </w:r>
      <w:r w:rsidR="0021661A" w:rsidRPr="00D85831">
        <w:t>Открытом конкурсе</w:t>
      </w:r>
      <w:r w:rsidRPr="00D85831">
        <w:t xml:space="preserve"> на право заключения договора _______________________________________________________ нами направляются ниже перечисленные документы:</w:t>
      </w:r>
    </w:p>
    <w:tbl>
      <w:tblPr>
        <w:tblW w:w="10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70"/>
        <w:gridCol w:w="7093"/>
        <w:gridCol w:w="1261"/>
        <w:gridCol w:w="1363"/>
      </w:tblGrid>
      <w:tr w:rsidR="00C03EAD" w:rsidRPr="00D85831" w:rsidTr="008940E7">
        <w:tc>
          <w:tcPr>
            <w:tcW w:w="670" w:type="dxa"/>
            <w:shd w:val="clear" w:color="auto" w:fill="E6E6E6"/>
            <w:vAlign w:val="center"/>
          </w:tcPr>
          <w:p w:rsidR="00C03EAD" w:rsidRPr="00D85831" w:rsidRDefault="00C03EAD" w:rsidP="00C03EAD">
            <w:pPr>
              <w:spacing w:line="276" w:lineRule="auto"/>
              <w:jc w:val="center"/>
              <w:rPr>
                <w:b/>
              </w:rPr>
            </w:pPr>
            <w:r w:rsidRPr="00D85831">
              <w:rPr>
                <w:b/>
              </w:rPr>
              <w:t xml:space="preserve">№ </w:t>
            </w:r>
            <w:proofErr w:type="gramStart"/>
            <w:r w:rsidRPr="00D85831">
              <w:rPr>
                <w:b/>
              </w:rPr>
              <w:t>п</w:t>
            </w:r>
            <w:proofErr w:type="gramEnd"/>
            <w:r w:rsidRPr="00D85831">
              <w:rPr>
                <w:b/>
              </w:rPr>
              <w:t>/п</w:t>
            </w:r>
          </w:p>
        </w:tc>
        <w:tc>
          <w:tcPr>
            <w:tcW w:w="7093" w:type="dxa"/>
            <w:shd w:val="clear" w:color="auto" w:fill="E6E6E6"/>
            <w:vAlign w:val="center"/>
          </w:tcPr>
          <w:p w:rsidR="00C03EAD" w:rsidRPr="00D85831" w:rsidRDefault="00C03EAD" w:rsidP="00C03EAD">
            <w:pPr>
              <w:widowControl w:val="0"/>
              <w:suppressAutoHyphens/>
              <w:overflowPunct/>
              <w:autoSpaceDE/>
              <w:autoSpaceDN/>
              <w:adjustRightInd/>
              <w:spacing w:line="276" w:lineRule="auto"/>
              <w:jc w:val="center"/>
              <w:textAlignment w:val="auto"/>
              <w:rPr>
                <w:b/>
              </w:rPr>
            </w:pPr>
            <w:r w:rsidRPr="00D85831">
              <w:rPr>
                <w:b/>
              </w:rPr>
              <w:t>Наименование документов</w:t>
            </w:r>
          </w:p>
        </w:tc>
        <w:tc>
          <w:tcPr>
            <w:tcW w:w="1261" w:type="dxa"/>
            <w:shd w:val="clear" w:color="auto" w:fill="E6E6E6"/>
            <w:vAlign w:val="center"/>
          </w:tcPr>
          <w:p w:rsidR="00C03EAD" w:rsidRPr="00D85831" w:rsidRDefault="00C03EAD" w:rsidP="00C03EAD">
            <w:pPr>
              <w:widowControl w:val="0"/>
              <w:suppressAutoHyphens/>
              <w:overflowPunct/>
              <w:autoSpaceDE/>
              <w:autoSpaceDN/>
              <w:adjustRightInd/>
              <w:spacing w:line="276" w:lineRule="auto"/>
              <w:jc w:val="center"/>
              <w:textAlignment w:val="auto"/>
              <w:rPr>
                <w:b/>
              </w:rPr>
            </w:pPr>
            <w:r w:rsidRPr="00D85831">
              <w:rPr>
                <w:b/>
              </w:rPr>
              <w:t>Кол-во листов</w:t>
            </w:r>
          </w:p>
        </w:tc>
        <w:tc>
          <w:tcPr>
            <w:tcW w:w="1363" w:type="dxa"/>
            <w:shd w:val="clear" w:color="auto" w:fill="E6E6E6"/>
            <w:vAlign w:val="center"/>
          </w:tcPr>
          <w:p w:rsidR="00C03EAD" w:rsidRPr="00D85831" w:rsidRDefault="00C03EAD" w:rsidP="00C03EAD">
            <w:pPr>
              <w:widowControl w:val="0"/>
              <w:suppressAutoHyphens/>
              <w:overflowPunct/>
              <w:autoSpaceDE/>
              <w:autoSpaceDN/>
              <w:adjustRightInd/>
              <w:spacing w:line="276" w:lineRule="auto"/>
              <w:jc w:val="center"/>
              <w:textAlignment w:val="auto"/>
              <w:rPr>
                <w:b/>
              </w:rPr>
            </w:pPr>
            <w:r w:rsidRPr="00D85831">
              <w:rPr>
                <w:b/>
              </w:rPr>
              <w:t>Страницы</w:t>
            </w:r>
          </w:p>
          <w:p w:rsidR="00C03EAD" w:rsidRPr="00D85831" w:rsidRDefault="00C03EAD" w:rsidP="00C03EAD">
            <w:pPr>
              <w:widowControl w:val="0"/>
              <w:suppressAutoHyphens/>
              <w:overflowPunct/>
              <w:autoSpaceDE/>
              <w:autoSpaceDN/>
              <w:adjustRightInd/>
              <w:spacing w:line="276" w:lineRule="auto"/>
              <w:jc w:val="center"/>
              <w:textAlignment w:val="auto"/>
              <w:rPr>
                <w:b/>
              </w:rPr>
            </w:pPr>
            <w:r w:rsidRPr="00D85831">
              <w:rPr>
                <w:b/>
              </w:rPr>
              <w:t>с __ по ___</w:t>
            </w:r>
          </w:p>
        </w:tc>
      </w:tr>
      <w:tr w:rsidR="00C03EAD" w:rsidRPr="00D85831" w:rsidTr="008940E7">
        <w:tc>
          <w:tcPr>
            <w:tcW w:w="670" w:type="dxa"/>
          </w:tcPr>
          <w:p w:rsidR="00C03EAD" w:rsidRPr="00D85831" w:rsidRDefault="00C03EAD" w:rsidP="00DC3A97">
            <w:pPr>
              <w:suppressAutoHyphens/>
            </w:pPr>
            <w:r w:rsidRPr="00D85831">
              <w:t>1.</w:t>
            </w:r>
          </w:p>
        </w:tc>
        <w:tc>
          <w:tcPr>
            <w:tcW w:w="7093" w:type="dxa"/>
          </w:tcPr>
          <w:p w:rsidR="00C03EAD" w:rsidRPr="00D85831" w:rsidRDefault="00C03EAD" w:rsidP="00DC3A97">
            <w:pPr>
              <w:suppressAutoHyphens/>
            </w:pPr>
            <w:r w:rsidRPr="00D85831">
              <w:t xml:space="preserve">Заявка на участие в </w:t>
            </w:r>
            <w:r w:rsidR="0021661A" w:rsidRPr="00D85831">
              <w:t>Открытом конкурсе</w:t>
            </w:r>
            <w:r w:rsidRPr="00D85831">
              <w:t xml:space="preserve"> (Форма 2)</w:t>
            </w:r>
          </w:p>
        </w:tc>
        <w:tc>
          <w:tcPr>
            <w:tcW w:w="1261" w:type="dxa"/>
          </w:tcPr>
          <w:p w:rsidR="00C03EAD" w:rsidRPr="00D85831" w:rsidRDefault="00C03EAD" w:rsidP="00DC3A97">
            <w:pPr>
              <w:jc w:val="center"/>
              <w:rPr>
                <w:b/>
              </w:rPr>
            </w:pPr>
          </w:p>
        </w:tc>
        <w:tc>
          <w:tcPr>
            <w:tcW w:w="1363" w:type="dxa"/>
          </w:tcPr>
          <w:p w:rsidR="00C03EAD" w:rsidRPr="00D85831" w:rsidRDefault="00C03EAD" w:rsidP="00DC3A97">
            <w:pPr>
              <w:jc w:val="center"/>
              <w:rPr>
                <w:b/>
              </w:rPr>
            </w:pPr>
          </w:p>
        </w:tc>
      </w:tr>
      <w:tr w:rsidR="00412260" w:rsidRPr="00D85831" w:rsidTr="008940E7">
        <w:tc>
          <w:tcPr>
            <w:tcW w:w="670" w:type="dxa"/>
          </w:tcPr>
          <w:p w:rsidR="00412260" w:rsidRPr="00D85831" w:rsidRDefault="00051843" w:rsidP="00DC3A97">
            <w:pPr>
              <w:suppressAutoHyphens/>
            </w:pPr>
            <w:r w:rsidRPr="00D85831">
              <w:t>2.</w:t>
            </w:r>
          </w:p>
        </w:tc>
        <w:tc>
          <w:tcPr>
            <w:tcW w:w="7093" w:type="dxa"/>
          </w:tcPr>
          <w:p w:rsidR="00051843" w:rsidRPr="00D85831" w:rsidRDefault="00412260" w:rsidP="00051843">
            <w:pPr>
              <w:suppressAutoHyphens/>
              <w:jc w:val="both"/>
              <w:rPr>
                <w:b/>
                <w:i/>
              </w:rPr>
            </w:pPr>
            <w:proofErr w:type="gramStart"/>
            <w:r w:rsidRPr="00D85831">
              <w:t xml:space="preserve">Документ, содержащий сведения об участнике закупок, подавшем заявку: фирменное наименование (полное наименование), организационно-правовую форму, место нахождения, почтовый адрес (для юридического лица), фамилию, имя, отчество, паспортные данные, сведения о месте жительства (для физического лица), номер контактного телефона. </w:t>
            </w:r>
            <w:proofErr w:type="gramEnd"/>
          </w:p>
          <w:p w:rsidR="00412260" w:rsidRPr="00D85831" w:rsidRDefault="00051843" w:rsidP="000422EA">
            <w:pPr>
              <w:suppressAutoHyphens/>
              <w:jc w:val="both"/>
            </w:pPr>
            <w:r w:rsidRPr="00D85831">
              <w:t>(Форма</w:t>
            </w:r>
            <w:r w:rsidR="00412260" w:rsidRPr="00D85831">
              <w:t xml:space="preserve"> </w:t>
            </w:r>
            <w:r w:rsidR="00E76291" w:rsidRPr="00D85831">
              <w:t>4</w:t>
            </w:r>
            <w:r w:rsidR="00412260" w:rsidRPr="00D85831">
              <w:t>)</w:t>
            </w:r>
          </w:p>
        </w:tc>
        <w:tc>
          <w:tcPr>
            <w:tcW w:w="1261" w:type="dxa"/>
          </w:tcPr>
          <w:p w:rsidR="00412260" w:rsidRPr="00D85831" w:rsidRDefault="00412260" w:rsidP="00DC3A97">
            <w:pPr>
              <w:jc w:val="center"/>
              <w:rPr>
                <w:b/>
              </w:rPr>
            </w:pPr>
          </w:p>
        </w:tc>
        <w:tc>
          <w:tcPr>
            <w:tcW w:w="1363" w:type="dxa"/>
          </w:tcPr>
          <w:p w:rsidR="00412260" w:rsidRPr="00D85831" w:rsidRDefault="00412260" w:rsidP="00DC3A97">
            <w:pPr>
              <w:jc w:val="center"/>
              <w:rPr>
                <w:b/>
              </w:rPr>
            </w:pPr>
          </w:p>
        </w:tc>
      </w:tr>
      <w:tr w:rsidR="00C03EAD" w:rsidRPr="00D85831" w:rsidTr="008940E7">
        <w:tc>
          <w:tcPr>
            <w:tcW w:w="670" w:type="dxa"/>
          </w:tcPr>
          <w:p w:rsidR="00C03EAD" w:rsidRPr="00D85831" w:rsidRDefault="00051843" w:rsidP="00DC3A97">
            <w:pPr>
              <w:suppressAutoHyphens/>
            </w:pPr>
            <w:r w:rsidRPr="00D85831">
              <w:t>3</w:t>
            </w:r>
            <w:r w:rsidR="00C03EAD" w:rsidRPr="00D85831">
              <w:t>.</w:t>
            </w:r>
          </w:p>
        </w:tc>
        <w:tc>
          <w:tcPr>
            <w:tcW w:w="7093" w:type="dxa"/>
          </w:tcPr>
          <w:p w:rsidR="00C03EAD" w:rsidRPr="00D85831" w:rsidRDefault="00C03EAD" w:rsidP="00DC3A97">
            <w:pPr>
              <w:jc w:val="both"/>
              <w:rPr>
                <w:bCs/>
                <w:caps/>
              </w:rPr>
            </w:pPr>
            <w:proofErr w:type="gramStart"/>
            <w:r w:rsidRPr="00D85831">
              <w:rPr>
                <w:bCs/>
                <w:caps/>
              </w:rPr>
              <w:t>Д</w:t>
            </w:r>
            <w:r w:rsidRPr="00D85831">
              <w:rPr>
                <w:bCs/>
              </w:rPr>
              <w:t xml:space="preserve">окумент, подтверждающий полномочия лица на осуществление действий от имени участника </w:t>
            </w:r>
            <w:r w:rsidR="005C7963" w:rsidRPr="00D85831">
              <w:rPr>
                <w:bCs/>
              </w:rPr>
              <w:t>Откр</w:t>
            </w:r>
            <w:r w:rsidR="00D836E9" w:rsidRPr="00D85831">
              <w:rPr>
                <w:bCs/>
              </w:rPr>
              <w:t>ытого конкурса</w:t>
            </w:r>
            <w:r w:rsidRPr="00D85831">
              <w:rPr>
                <w:bCs/>
              </w:rPr>
              <w:t xml:space="preserve"> - юридического лица (копия решения о назначении или об избрании либо приказа о назначении физического лица на должность, в соответствии с которым такое физическое лицо обладает правом действовать от имени участника </w:t>
            </w:r>
            <w:r w:rsidR="005C7963" w:rsidRPr="00D85831">
              <w:rPr>
                <w:bCs/>
              </w:rPr>
              <w:t>Откр</w:t>
            </w:r>
            <w:r w:rsidR="00D836E9" w:rsidRPr="00D85831">
              <w:rPr>
                <w:bCs/>
              </w:rPr>
              <w:t>ытого конкурса</w:t>
            </w:r>
            <w:r w:rsidRPr="00D85831">
              <w:rPr>
                <w:bCs/>
              </w:rPr>
              <w:t xml:space="preserve"> без доверенности (руководитель).</w:t>
            </w:r>
            <w:proofErr w:type="gramEnd"/>
            <w:r w:rsidRPr="00D85831">
              <w:rPr>
                <w:bCs/>
              </w:rPr>
              <w:t xml:space="preserve"> В случае</w:t>
            </w:r>
            <w:proofErr w:type="gramStart"/>
            <w:r w:rsidRPr="00D85831">
              <w:rPr>
                <w:bCs/>
                <w:caps/>
              </w:rPr>
              <w:t>,</w:t>
            </w:r>
            <w:proofErr w:type="gramEnd"/>
            <w:r w:rsidRPr="00D85831">
              <w:rPr>
                <w:bCs/>
              </w:rPr>
              <w:t xml:space="preserve"> если от имени участника </w:t>
            </w:r>
            <w:r w:rsidR="005C7963" w:rsidRPr="00D85831">
              <w:rPr>
                <w:bCs/>
              </w:rPr>
              <w:t>Откр</w:t>
            </w:r>
            <w:r w:rsidR="00D836E9" w:rsidRPr="00D85831">
              <w:rPr>
                <w:bCs/>
              </w:rPr>
              <w:t>ытого конкурса</w:t>
            </w:r>
            <w:r w:rsidRPr="00D85831">
              <w:rPr>
                <w:bCs/>
              </w:rPr>
              <w:t xml:space="preserve"> действует иное лицо, заявка на участие в </w:t>
            </w:r>
            <w:r w:rsidR="0021661A" w:rsidRPr="00D85831">
              <w:rPr>
                <w:bCs/>
              </w:rPr>
              <w:t>Открытом конкурсе</w:t>
            </w:r>
            <w:r w:rsidRPr="00D85831">
              <w:rPr>
                <w:bCs/>
              </w:rPr>
              <w:t xml:space="preserve"> должна содержать также доверенность на осуществление действий от имени участника </w:t>
            </w:r>
            <w:r w:rsidR="005C7963" w:rsidRPr="00D85831">
              <w:rPr>
                <w:bCs/>
              </w:rPr>
              <w:t>Откр</w:t>
            </w:r>
            <w:r w:rsidR="00D836E9" w:rsidRPr="00D85831">
              <w:rPr>
                <w:bCs/>
              </w:rPr>
              <w:t>ытого конкурса</w:t>
            </w:r>
            <w:r w:rsidRPr="00D85831">
              <w:rPr>
                <w:bCs/>
              </w:rPr>
              <w:t xml:space="preserve">, заверенную печатью участника </w:t>
            </w:r>
            <w:r w:rsidR="005C7963" w:rsidRPr="00D85831">
              <w:rPr>
                <w:bCs/>
              </w:rPr>
              <w:t>Откр</w:t>
            </w:r>
            <w:r w:rsidR="00D836E9" w:rsidRPr="00D85831">
              <w:rPr>
                <w:bCs/>
              </w:rPr>
              <w:t>ытого конкурса</w:t>
            </w:r>
            <w:r w:rsidRPr="00D85831">
              <w:rPr>
                <w:bCs/>
              </w:rPr>
              <w:t xml:space="preserve"> и подписанную руководителем участника </w:t>
            </w:r>
            <w:r w:rsidR="005C7963" w:rsidRPr="00D85831">
              <w:rPr>
                <w:bCs/>
              </w:rPr>
              <w:t>Откр</w:t>
            </w:r>
            <w:r w:rsidR="00D836E9" w:rsidRPr="00D85831">
              <w:rPr>
                <w:bCs/>
              </w:rPr>
              <w:t>ытого конкурса</w:t>
            </w:r>
            <w:r w:rsidRPr="00D85831">
              <w:rPr>
                <w:bCs/>
              </w:rPr>
              <w:t xml:space="preserve"> (для юридических лиц) или уполномоченным этим руководителем лицом, либо надлежащим образом заверенную копию такой доверенности. В случае</w:t>
            </w:r>
            <w:proofErr w:type="gramStart"/>
            <w:r w:rsidRPr="00D85831">
              <w:rPr>
                <w:bCs/>
              </w:rPr>
              <w:t>,</w:t>
            </w:r>
            <w:proofErr w:type="gramEnd"/>
            <w:r w:rsidRPr="00D85831">
              <w:rPr>
                <w:bCs/>
              </w:rPr>
              <w:t xml:space="preserve"> если указанная доверенность подписана лицом, уполномоченным руководителем участника </w:t>
            </w:r>
            <w:r w:rsidR="005C7963" w:rsidRPr="00D85831">
              <w:rPr>
                <w:bCs/>
              </w:rPr>
              <w:t>Откр</w:t>
            </w:r>
            <w:r w:rsidR="00D836E9" w:rsidRPr="00D85831">
              <w:rPr>
                <w:bCs/>
              </w:rPr>
              <w:t>ытого конкурса</w:t>
            </w:r>
            <w:r w:rsidRPr="00D85831">
              <w:rPr>
                <w:bCs/>
              </w:rPr>
              <w:t xml:space="preserve">, заявка на участие в </w:t>
            </w:r>
            <w:r w:rsidR="0021661A" w:rsidRPr="00D85831">
              <w:rPr>
                <w:bCs/>
              </w:rPr>
              <w:t>Открытом конкурсе</w:t>
            </w:r>
            <w:r w:rsidRPr="00D85831">
              <w:rPr>
                <w:bCs/>
              </w:rPr>
              <w:t xml:space="preserve"> должна содержать также документ, подтверждающий полномочия такого лица</w:t>
            </w:r>
            <w:r w:rsidR="002507F0" w:rsidRPr="00D85831">
              <w:rPr>
                <w:bCs/>
              </w:rPr>
              <w:t>.</w:t>
            </w:r>
          </w:p>
        </w:tc>
        <w:tc>
          <w:tcPr>
            <w:tcW w:w="1261" w:type="dxa"/>
          </w:tcPr>
          <w:p w:rsidR="00C03EAD" w:rsidRPr="00D85831" w:rsidRDefault="00C03EAD" w:rsidP="00DC3A97">
            <w:pPr>
              <w:jc w:val="center"/>
              <w:rPr>
                <w:b/>
              </w:rPr>
            </w:pPr>
          </w:p>
        </w:tc>
        <w:tc>
          <w:tcPr>
            <w:tcW w:w="1363" w:type="dxa"/>
          </w:tcPr>
          <w:p w:rsidR="00C03EAD" w:rsidRPr="00D85831" w:rsidRDefault="00C03EAD" w:rsidP="00DC3A97">
            <w:pPr>
              <w:jc w:val="center"/>
              <w:rPr>
                <w:b/>
              </w:rPr>
            </w:pPr>
          </w:p>
        </w:tc>
      </w:tr>
      <w:tr w:rsidR="00491731" w:rsidRPr="00D85831" w:rsidTr="008940E7">
        <w:tc>
          <w:tcPr>
            <w:tcW w:w="670" w:type="dxa"/>
          </w:tcPr>
          <w:p w:rsidR="00491731" w:rsidRPr="00D85831" w:rsidRDefault="00491731" w:rsidP="00DC3A97">
            <w:pPr>
              <w:suppressAutoHyphens/>
            </w:pPr>
            <w:r w:rsidRPr="00D85831">
              <w:t>4.</w:t>
            </w:r>
          </w:p>
        </w:tc>
        <w:tc>
          <w:tcPr>
            <w:tcW w:w="7093" w:type="dxa"/>
          </w:tcPr>
          <w:p w:rsidR="00491731" w:rsidRPr="00D85831" w:rsidRDefault="00491731" w:rsidP="0019752E">
            <w:pPr>
              <w:jc w:val="both"/>
            </w:pPr>
            <w:proofErr w:type="gramStart"/>
            <w:r w:rsidRPr="00D85831">
              <w:t>Полученная не ранее чем за тридцать дней до дня размещения на официальном сайте извещения о проведении Открытого конкурса выписка из единого государственного реестра юридических лиц</w:t>
            </w:r>
            <w:r>
              <w:t>,</w:t>
            </w:r>
            <w:r w:rsidRPr="00D85831">
              <w:t xml:space="preserve"> нотариально заверенная копия такой выписки</w:t>
            </w:r>
            <w:r>
              <w:rPr>
                <w:rFonts w:eastAsia="Calibri"/>
                <w:color w:val="000000"/>
                <w:lang w:eastAsia="en-US"/>
              </w:rPr>
              <w:t xml:space="preserve"> или </w:t>
            </w:r>
            <w:r w:rsidRPr="00BD78F0">
              <w:rPr>
                <w:rFonts w:eastAsia="Calibri"/>
                <w:color w:val="000000"/>
                <w:lang w:eastAsia="en-US"/>
              </w:rPr>
              <w:t xml:space="preserve">в форме документа, подписанного усиленной квалифицированной электронной подписью </w:t>
            </w:r>
            <w:r w:rsidR="00DA56D1">
              <w:rPr>
                <w:rFonts w:eastAsia="Calibri"/>
                <w:color w:val="000000"/>
                <w:lang w:eastAsia="en-US"/>
              </w:rPr>
              <w:t xml:space="preserve">органом, выдавшим данный документ, </w:t>
            </w:r>
            <w:r w:rsidRPr="00BD78F0">
              <w:rPr>
                <w:rFonts w:eastAsia="Calibri"/>
                <w:color w:val="000000"/>
                <w:lang w:eastAsia="en-US"/>
              </w:rPr>
              <w:t>в соответствии с Федеральным законом от 06 апреля 2011 г. № 63-ФЗ «Об электронной подписи»</w:t>
            </w:r>
            <w:r w:rsidRPr="00D85831">
              <w:t xml:space="preserve"> (для юридического лица</w:t>
            </w:r>
            <w:proofErr w:type="gramEnd"/>
            <w:r w:rsidRPr="00D85831">
              <w:t xml:space="preserve">), </w:t>
            </w:r>
            <w:proofErr w:type="gramStart"/>
            <w:r w:rsidRPr="00D85831">
              <w:t>полученную не ранее чем за тридцать дней до дня размещения на официальном сайте извещения о проведении Открытого конкурса выписку из единого государственного реестра индивидуальных предпринимателей</w:t>
            </w:r>
            <w:r>
              <w:t xml:space="preserve">, </w:t>
            </w:r>
            <w:r w:rsidRPr="00D85831">
              <w:t xml:space="preserve">нотариально заверенную копию такой выписки </w:t>
            </w:r>
            <w:r>
              <w:t xml:space="preserve">или </w:t>
            </w:r>
            <w:r w:rsidRPr="00BD78F0">
              <w:rPr>
                <w:rFonts w:eastAsia="Calibri"/>
                <w:color w:val="000000"/>
                <w:lang w:eastAsia="en-US"/>
              </w:rPr>
              <w:t xml:space="preserve">в форме документа, подписанного усиленной квалифицированной электронной подписью </w:t>
            </w:r>
            <w:r w:rsidR="00DA56D1">
              <w:rPr>
                <w:rFonts w:eastAsia="Calibri"/>
                <w:color w:val="000000"/>
                <w:lang w:eastAsia="en-US"/>
              </w:rPr>
              <w:t xml:space="preserve">органом, выдавшим данный документ, </w:t>
            </w:r>
            <w:r w:rsidRPr="00BD78F0">
              <w:rPr>
                <w:rFonts w:eastAsia="Calibri"/>
                <w:color w:val="000000"/>
                <w:lang w:eastAsia="en-US"/>
              </w:rPr>
              <w:t>в соответствии с Федеральным законом от 06 апреля 2011 г. № 63-ФЗ «Об электронной подписи»</w:t>
            </w:r>
            <w:r w:rsidRPr="00D85831">
              <w:t xml:space="preserve"> (для индивидуального предпринимателя</w:t>
            </w:r>
            <w:proofErr w:type="gramEnd"/>
            <w:r w:rsidRPr="00D85831">
              <w:t xml:space="preserve">), </w:t>
            </w:r>
            <w:proofErr w:type="gramStart"/>
            <w:r w:rsidRPr="00D85831">
              <w:t>копии документов, удостоверяющих личность (для иного физического лица), надлежащим образом заверенный перевод на русский язык документов о государственной регистрации юридического лица или государственной регистрации физического лица в качестве индивидуального предпринимателя в соответствии с законодательством соответствующего государства (для иностранного лица) полученные не ранее чем за шесть месяцев до дня размещения на официальном сайте извещения о проведении Открытого конкурса</w:t>
            </w:r>
            <w:proofErr w:type="gramEnd"/>
          </w:p>
        </w:tc>
        <w:tc>
          <w:tcPr>
            <w:tcW w:w="1261" w:type="dxa"/>
          </w:tcPr>
          <w:p w:rsidR="00491731" w:rsidRPr="00D85831" w:rsidRDefault="00491731" w:rsidP="00DC3A97">
            <w:pPr>
              <w:jc w:val="center"/>
              <w:rPr>
                <w:b/>
              </w:rPr>
            </w:pPr>
          </w:p>
        </w:tc>
        <w:tc>
          <w:tcPr>
            <w:tcW w:w="1363" w:type="dxa"/>
          </w:tcPr>
          <w:p w:rsidR="00491731" w:rsidRPr="00D85831" w:rsidRDefault="00491731" w:rsidP="00DC3A97">
            <w:pPr>
              <w:jc w:val="center"/>
              <w:rPr>
                <w:b/>
              </w:rPr>
            </w:pPr>
          </w:p>
        </w:tc>
      </w:tr>
      <w:tr w:rsidR="00C03EAD" w:rsidRPr="00D85831" w:rsidTr="008940E7">
        <w:tc>
          <w:tcPr>
            <w:tcW w:w="670" w:type="dxa"/>
          </w:tcPr>
          <w:p w:rsidR="00C03EAD" w:rsidRPr="00D85831" w:rsidRDefault="00C03EAD" w:rsidP="00DC3A97">
            <w:pPr>
              <w:suppressAutoHyphens/>
            </w:pPr>
            <w:r w:rsidRPr="00D85831">
              <w:t>5.</w:t>
            </w:r>
          </w:p>
        </w:tc>
        <w:tc>
          <w:tcPr>
            <w:tcW w:w="7093" w:type="dxa"/>
          </w:tcPr>
          <w:p w:rsidR="00C03EAD" w:rsidRPr="00D85831" w:rsidRDefault="00C03EAD" w:rsidP="005A32E6">
            <w:pPr>
              <w:jc w:val="both"/>
            </w:pPr>
            <w:r w:rsidRPr="00D85831">
              <w:t xml:space="preserve">Копии учредительных документов участника </w:t>
            </w:r>
            <w:r w:rsidR="005C7963" w:rsidRPr="00D85831">
              <w:t>Откр</w:t>
            </w:r>
            <w:r w:rsidR="00D836E9" w:rsidRPr="00D85831">
              <w:t>ытого конкурса</w:t>
            </w:r>
            <w:r w:rsidRPr="00D85831">
              <w:t xml:space="preserve"> (для юридических лиц)</w:t>
            </w:r>
            <w:r w:rsidR="00304FE8" w:rsidRPr="00D85831">
              <w:t xml:space="preserve"> </w:t>
            </w:r>
          </w:p>
        </w:tc>
        <w:tc>
          <w:tcPr>
            <w:tcW w:w="1261" w:type="dxa"/>
          </w:tcPr>
          <w:p w:rsidR="00C03EAD" w:rsidRPr="00D85831" w:rsidRDefault="00C03EAD" w:rsidP="00DC3A97">
            <w:pPr>
              <w:jc w:val="center"/>
              <w:rPr>
                <w:b/>
              </w:rPr>
            </w:pPr>
          </w:p>
        </w:tc>
        <w:tc>
          <w:tcPr>
            <w:tcW w:w="1363" w:type="dxa"/>
          </w:tcPr>
          <w:p w:rsidR="00C03EAD" w:rsidRPr="00D85831" w:rsidRDefault="00C03EAD" w:rsidP="00DC3A97">
            <w:pPr>
              <w:jc w:val="center"/>
              <w:rPr>
                <w:b/>
              </w:rPr>
            </w:pPr>
          </w:p>
        </w:tc>
      </w:tr>
      <w:tr w:rsidR="005A32E6" w:rsidRPr="00D85831" w:rsidTr="008940E7">
        <w:tc>
          <w:tcPr>
            <w:tcW w:w="670" w:type="dxa"/>
          </w:tcPr>
          <w:p w:rsidR="005A32E6" w:rsidRPr="00D85831" w:rsidRDefault="00051843" w:rsidP="00DC3A97">
            <w:pPr>
              <w:suppressAutoHyphens/>
            </w:pPr>
            <w:r w:rsidRPr="00D85831">
              <w:t>6.</w:t>
            </w:r>
          </w:p>
        </w:tc>
        <w:tc>
          <w:tcPr>
            <w:tcW w:w="7093" w:type="dxa"/>
          </w:tcPr>
          <w:p w:rsidR="005A32E6" w:rsidRPr="00D85831" w:rsidRDefault="005A32E6" w:rsidP="005A32E6">
            <w:pPr>
              <w:jc w:val="both"/>
            </w:pPr>
            <w:r w:rsidRPr="00D85831">
              <w:t>Копии документов, удостоверяющих личность (для физических лиц)</w:t>
            </w:r>
          </w:p>
        </w:tc>
        <w:tc>
          <w:tcPr>
            <w:tcW w:w="1261" w:type="dxa"/>
          </w:tcPr>
          <w:p w:rsidR="005A32E6" w:rsidRPr="00D85831" w:rsidRDefault="005A32E6" w:rsidP="00DC3A97">
            <w:pPr>
              <w:jc w:val="center"/>
              <w:rPr>
                <w:b/>
              </w:rPr>
            </w:pPr>
          </w:p>
        </w:tc>
        <w:tc>
          <w:tcPr>
            <w:tcW w:w="1363" w:type="dxa"/>
          </w:tcPr>
          <w:p w:rsidR="005A32E6" w:rsidRPr="00D85831" w:rsidRDefault="005A32E6" w:rsidP="00DC3A97">
            <w:pPr>
              <w:jc w:val="center"/>
              <w:rPr>
                <w:b/>
              </w:rPr>
            </w:pPr>
          </w:p>
        </w:tc>
      </w:tr>
      <w:tr w:rsidR="00C03EAD" w:rsidRPr="00D85831" w:rsidTr="008940E7">
        <w:tc>
          <w:tcPr>
            <w:tcW w:w="670" w:type="dxa"/>
          </w:tcPr>
          <w:p w:rsidR="00C03EAD" w:rsidRPr="00D85831" w:rsidRDefault="00051843" w:rsidP="00DC3A97">
            <w:pPr>
              <w:suppressAutoHyphens/>
            </w:pPr>
            <w:r w:rsidRPr="00D85831">
              <w:t>7</w:t>
            </w:r>
            <w:r w:rsidR="00C03EAD" w:rsidRPr="00D85831">
              <w:t>.</w:t>
            </w:r>
          </w:p>
        </w:tc>
        <w:tc>
          <w:tcPr>
            <w:tcW w:w="7093" w:type="dxa"/>
          </w:tcPr>
          <w:p w:rsidR="00C03EAD" w:rsidRPr="00D85831" w:rsidRDefault="00C03EAD" w:rsidP="006461AC">
            <w:pPr>
              <w:jc w:val="both"/>
              <w:rPr>
                <w:bCs/>
                <w:caps/>
              </w:rPr>
            </w:pPr>
            <w:proofErr w:type="gramStart"/>
            <w:r w:rsidRPr="00D85831">
              <w:rPr>
                <w:bCs/>
              </w:rPr>
              <w:t xml:space="preserve">Решение об одобрении или о совершении крупной сделки либо копия такого решения, если требование о необходимости наличия такого решения для совершения крупной сделки установлено </w:t>
            </w:r>
            <w:hyperlink r:id="rId14" w:tooltip="ФЕДЕРАЛЬНЫЙ ЗАКОН от 03.11.2006 N 174-ФЗ (ред. от 18.10.2007) &quot;ОБ АВТОНОМНЫХ УЧРЕЖДЕНИЯХ&quot; (принят ГД ФС РФ 11.10.2006)" w:history="1">
              <w:r w:rsidRPr="00D85831">
                <w:rPr>
                  <w:bCs/>
                </w:rPr>
                <w:t>законодательством</w:t>
              </w:r>
            </w:hyperlink>
            <w:r w:rsidRPr="00D85831">
              <w:rPr>
                <w:bCs/>
              </w:rPr>
              <w:t xml:space="preserve"> </w:t>
            </w:r>
            <w:r w:rsidR="00BB0FF1" w:rsidRPr="00D85831">
              <w:rPr>
                <w:bCs/>
              </w:rPr>
              <w:t>Р</w:t>
            </w:r>
            <w:r w:rsidRPr="00D85831">
              <w:rPr>
                <w:bCs/>
              </w:rPr>
              <w:t xml:space="preserve">оссийской </w:t>
            </w:r>
            <w:r w:rsidR="00BB0FF1" w:rsidRPr="00D85831">
              <w:rPr>
                <w:bCs/>
              </w:rPr>
              <w:t>Ф</w:t>
            </w:r>
            <w:r w:rsidRPr="00D85831">
              <w:rPr>
                <w:bCs/>
              </w:rPr>
              <w:t>едерации, или учредительными документами юридического лица</w:t>
            </w:r>
            <w:r w:rsidR="00051843" w:rsidRPr="00D85831">
              <w:rPr>
                <w:bCs/>
              </w:rPr>
              <w:t>, или письмо</w:t>
            </w:r>
            <w:r w:rsidRPr="00D85831">
              <w:rPr>
                <w:bCs/>
              </w:rPr>
              <w:t xml:space="preserve"> </w:t>
            </w:r>
            <w:r w:rsidR="00051843" w:rsidRPr="00D85831">
              <w:t>о том, что</w:t>
            </w:r>
            <w:r w:rsidR="005A32E6" w:rsidRPr="00D85831">
              <w:t xml:space="preserve"> </w:t>
            </w:r>
            <w:r w:rsidR="006461AC" w:rsidRPr="00D85831">
              <w:t>выполнение работ, выступающих предметом договора по Открытому конкурсу</w:t>
            </w:r>
            <w:r w:rsidR="005A32E6" w:rsidRPr="00D85831">
              <w:t xml:space="preserve"> не считаются для участника закупки крупной сделкой</w:t>
            </w:r>
            <w:r w:rsidR="00051843" w:rsidRPr="00D85831">
              <w:t>.</w:t>
            </w:r>
            <w:proofErr w:type="gramEnd"/>
          </w:p>
        </w:tc>
        <w:tc>
          <w:tcPr>
            <w:tcW w:w="1261" w:type="dxa"/>
          </w:tcPr>
          <w:p w:rsidR="00C03EAD" w:rsidRPr="00D85831" w:rsidRDefault="00C03EAD" w:rsidP="00DC3A97">
            <w:pPr>
              <w:jc w:val="center"/>
              <w:rPr>
                <w:b/>
              </w:rPr>
            </w:pPr>
          </w:p>
        </w:tc>
        <w:tc>
          <w:tcPr>
            <w:tcW w:w="1363" w:type="dxa"/>
          </w:tcPr>
          <w:p w:rsidR="00C03EAD" w:rsidRPr="00D85831" w:rsidRDefault="00C03EAD" w:rsidP="00DC3A97">
            <w:pPr>
              <w:jc w:val="center"/>
              <w:rPr>
                <w:b/>
              </w:rPr>
            </w:pPr>
          </w:p>
        </w:tc>
      </w:tr>
      <w:tr w:rsidR="005738DD" w:rsidRPr="00D85831" w:rsidTr="008940E7">
        <w:tc>
          <w:tcPr>
            <w:tcW w:w="670" w:type="dxa"/>
          </w:tcPr>
          <w:p w:rsidR="005738DD" w:rsidRPr="00D85831" w:rsidRDefault="00757709" w:rsidP="00DC3A97">
            <w:pPr>
              <w:suppressAutoHyphens/>
            </w:pPr>
            <w:r w:rsidRPr="00D85831">
              <w:t>8.</w:t>
            </w:r>
          </w:p>
        </w:tc>
        <w:tc>
          <w:tcPr>
            <w:tcW w:w="7093" w:type="dxa"/>
          </w:tcPr>
          <w:p w:rsidR="005738DD" w:rsidRPr="00D85831" w:rsidRDefault="005738DD" w:rsidP="00846CE5">
            <w:pPr>
              <w:jc w:val="both"/>
              <w:rPr>
                <w:bCs/>
              </w:rPr>
            </w:pPr>
            <w:r w:rsidRPr="00D85831">
              <w:rPr>
                <w:bCs/>
              </w:rPr>
              <w:t>Декларация участника Открытого конкурса (Форма</w:t>
            </w:r>
            <w:r w:rsidR="007C1961" w:rsidRPr="00D85831">
              <w:rPr>
                <w:bCs/>
              </w:rPr>
              <w:t xml:space="preserve"> 5</w:t>
            </w:r>
            <w:r w:rsidRPr="00D85831">
              <w:rPr>
                <w:bCs/>
              </w:rPr>
              <w:t>)</w:t>
            </w:r>
          </w:p>
        </w:tc>
        <w:tc>
          <w:tcPr>
            <w:tcW w:w="1261" w:type="dxa"/>
          </w:tcPr>
          <w:p w:rsidR="005738DD" w:rsidRPr="00D85831" w:rsidRDefault="005738DD" w:rsidP="00DC3A97">
            <w:pPr>
              <w:jc w:val="center"/>
              <w:rPr>
                <w:b/>
              </w:rPr>
            </w:pPr>
          </w:p>
        </w:tc>
        <w:tc>
          <w:tcPr>
            <w:tcW w:w="1363" w:type="dxa"/>
          </w:tcPr>
          <w:p w:rsidR="005738DD" w:rsidRPr="00D85831" w:rsidRDefault="005738DD" w:rsidP="00DC3A97">
            <w:pPr>
              <w:jc w:val="center"/>
              <w:rPr>
                <w:b/>
              </w:rPr>
            </w:pPr>
          </w:p>
        </w:tc>
      </w:tr>
      <w:tr w:rsidR="00C03EAD" w:rsidRPr="00D85831" w:rsidTr="008940E7">
        <w:tc>
          <w:tcPr>
            <w:tcW w:w="670" w:type="dxa"/>
          </w:tcPr>
          <w:p w:rsidR="00C03EAD" w:rsidRPr="00D85831" w:rsidRDefault="00757709" w:rsidP="00DC3A97">
            <w:pPr>
              <w:suppressAutoHyphens/>
            </w:pPr>
            <w:r w:rsidRPr="00D85831">
              <w:t>9</w:t>
            </w:r>
            <w:r w:rsidR="00C03EAD" w:rsidRPr="00D85831">
              <w:t>.</w:t>
            </w:r>
          </w:p>
        </w:tc>
        <w:tc>
          <w:tcPr>
            <w:tcW w:w="7093" w:type="dxa"/>
          </w:tcPr>
          <w:p w:rsidR="00C03EAD" w:rsidRPr="00D85831" w:rsidRDefault="006461AC" w:rsidP="009D28B3">
            <w:pPr>
              <w:suppressAutoHyphens/>
              <w:jc w:val="both"/>
            </w:pPr>
            <w:r w:rsidRPr="00D85831">
              <w:t xml:space="preserve">Техническое предложение </w:t>
            </w:r>
            <w:r w:rsidR="009D28B3" w:rsidRPr="00D85831">
              <w:t>на выполнение работ (Форма</w:t>
            </w:r>
            <w:r w:rsidR="001D42B5" w:rsidRPr="00D85831">
              <w:t xml:space="preserve"> 3</w:t>
            </w:r>
            <w:r w:rsidR="009D28B3" w:rsidRPr="00D85831">
              <w:t>)</w:t>
            </w:r>
          </w:p>
        </w:tc>
        <w:tc>
          <w:tcPr>
            <w:tcW w:w="1261" w:type="dxa"/>
          </w:tcPr>
          <w:p w:rsidR="00C03EAD" w:rsidRPr="00D85831" w:rsidRDefault="00C03EAD" w:rsidP="00DC3A97">
            <w:pPr>
              <w:jc w:val="center"/>
              <w:rPr>
                <w:b/>
              </w:rPr>
            </w:pPr>
          </w:p>
        </w:tc>
        <w:tc>
          <w:tcPr>
            <w:tcW w:w="1363" w:type="dxa"/>
          </w:tcPr>
          <w:p w:rsidR="00C03EAD" w:rsidRPr="00D85831" w:rsidRDefault="00C03EAD" w:rsidP="00DC3A97">
            <w:pPr>
              <w:jc w:val="center"/>
              <w:rPr>
                <w:b/>
              </w:rPr>
            </w:pPr>
          </w:p>
        </w:tc>
      </w:tr>
      <w:tr w:rsidR="00C03EAD" w:rsidRPr="00D85831" w:rsidTr="008940E7">
        <w:tc>
          <w:tcPr>
            <w:tcW w:w="670" w:type="dxa"/>
          </w:tcPr>
          <w:p w:rsidR="00C03EAD" w:rsidRPr="00D85831" w:rsidRDefault="00C03EAD" w:rsidP="00DC3A97">
            <w:pPr>
              <w:suppressAutoHyphens/>
            </w:pPr>
            <w:r w:rsidRPr="00D85831">
              <w:t>10.</w:t>
            </w:r>
          </w:p>
        </w:tc>
        <w:tc>
          <w:tcPr>
            <w:tcW w:w="7093" w:type="dxa"/>
          </w:tcPr>
          <w:p w:rsidR="00C03EAD" w:rsidRPr="00D85831" w:rsidRDefault="00CA3768" w:rsidP="002E352C">
            <w:pPr>
              <w:suppressAutoHyphens/>
              <w:jc w:val="both"/>
            </w:pPr>
            <w:r w:rsidRPr="00D85831">
              <w:t>Документы (</w:t>
            </w:r>
            <w:r w:rsidR="00844ACC">
              <w:t>заверенные</w:t>
            </w:r>
            <w:r w:rsidRPr="00D85831">
              <w:t xml:space="preserve"> копии) и сведения, необходимые для оценки заявки по критериям</w:t>
            </w:r>
            <w:r w:rsidR="00C03EAD" w:rsidRPr="00D85831">
              <w:t xml:space="preserve"> оценки (в соответствии с </w:t>
            </w:r>
            <w:r w:rsidR="001D42B5" w:rsidRPr="00D85831">
              <w:t>под</w:t>
            </w:r>
            <w:r w:rsidR="00C03EAD" w:rsidRPr="00D85831">
              <w:t>пунктом 7.</w:t>
            </w:r>
            <w:r w:rsidR="005738DD" w:rsidRPr="00D85831">
              <w:t>2</w:t>
            </w:r>
            <w:r w:rsidR="00C03EAD" w:rsidRPr="00D85831">
              <w:t>.</w:t>
            </w:r>
            <w:r w:rsidR="001D42B5" w:rsidRPr="00D85831">
              <w:t>3</w:t>
            </w:r>
            <w:r w:rsidR="00C03EAD" w:rsidRPr="00D85831">
              <w:t xml:space="preserve"> </w:t>
            </w:r>
            <w:r w:rsidR="003E2EEB" w:rsidRPr="00D85831">
              <w:t>документаци</w:t>
            </w:r>
            <w:r w:rsidR="009D28B3" w:rsidRPr="00D85831">
              <w:t>и</w:t>
            </w:r>
            <w:r w:rsidR="003E2EEB" w:rsidRPr="00D85831">
              <w:t xml:space="preserve"> об </w:t>
            </w:r>
            <w:r w:rsidR="0021661A" w:rsidRPr="00D85831">
              <w:t>Открытом конкурсе</w:t>
            </w:r>
            <w:r w:rsidR="00C03EAD" w:rsidRPr="00D85831">
              <w:t xml:space="preserve">) </w:t>
            </w:r>
            <w:r w:rsidR="002E352C" w:rsidRPr="00731832">
              <w:rPr>
                <w:color w:val="000000"/>
              </w:rPr>
              <w:t>Приложени</w:t>
            </w:r>
            <w:r w:rsidR="002E352C">
              <w:rPr>
                <w:color w:val="000000"/>
              </w:rPr>
              <w:t>е</w:t>
            </w:r>
            <w:r w:rsidR="002E352C" w:rsidRPr="00731832">
              <w:rPr>
                <w:color w:val="000000"/>
              </w:rPr>
              <w:t xml:space="preserve"> №1 к Форме 3</w:t>
            </w:r>
            <w:r w:rsidR="002E352C" w:rsidRPr="00060079">
              <w:rPr>
                <w:color w:val="000000"/>
              </w:rPr>
              <w:t xml:space="preserve"> </w:t>
            </w:r>
            <w:r w:rsidR="002E352C">
              <w:rPr>
                <w:color w:val="000000"/>
              </w:rPr>
              <w:t>РАЗДЕЛА III «</w:t>
            </w:r>
            <w:r w:rsidR="002E352C" w:rsidRPr="00D85831">
              <w:t>ОБРАЗЦЫ ФОРМ И ДОКУМЕНТОВ ДЛЯ ЗАПОЛНЕНИЯ УЧАСТНИКАМИ ОТКРЫТОГО КОНКУРСА</w:t>
            </w:r>
            <w:r w:rsidR="002E352C">
              <w:t>»</w:t>
            </w:r>
          </w:p>
        </w:tc>
        <w:tc>
          <w:tcPr>
            <w:tcW w:w="1261" w:type="dxa"/>
          </w:tcPr>
          <w:p w:rsidR="00C03EAD" w:rsidRPr="00D85831" w:rsidRDefault="00C03EAD" w:rsidP="00DC3A97">
            <w:pPr>
              <w:jc w:val="center"/>
              <w:rPr>
                <w:b/>
              </w:rPr>
            </w:pPr>
          </w:p>
        </w:tc>
        <w:tc>
          <w:tcPr>
            <w:tcW w:w="1363" w:type="dxa"/>
          </w:tcPr>
          <w:p w:rsidR="00C03EAD" w:rsidRPr="00D85831" w:rsidRDefault="00C03EAD" w:rsidP="00DC3A97">
            <w:pPr>
              <w:jc w:val="center"/>
              <w:rPr>
                <w:b/>
              </w:rPr>
            </w:pPr>
          </w:p>
        </w:tc>
      </w:tr>
      <w:tr w:rsidR="00C03EAD" w:rsidRPr="00D85831" w:rsidTr="008940E7">
        <w:tc>
          <w:tcPr>
            <w:tcW w:w="670" w:type="dxa"/>
          </w:tcPr>
          <w:p w:rsidR="00C03EAD" w:rsidRPr="00D85831" w:rsidRDefault="00DC3A97" w:rsidP="000E5C4F">
            <w:pPr>
              <w:suppressAutoHyphens/>
            </w:pPr>
            <w:r w:rsidRPr="00D85831">
              <w:lastRenderedPageBreak/>
              <w:t>1</w:t>
            </w:r>
            <w:r w:rsidR="000E5C4F">
              <w:t>1</w:t>
            </w:r>
            <w:r w:rsidR="00C03EAD" w:rsidRPr="00D85831">
              <w:t>.</w:t>
            </w:r>
          </w:p>
        </w:tc>
        <w:tc>
          <w:tcPr>
            <w:tcW w:w="7093" w:type="dxa"/>
          </w:tcPr>
          <w:p w:rsidR="00C03EAD" w:rsidRPr="00D85831" w:rsidRDefault="00C03EAD" w:rsidP="00DC3A97">
            <w:pPr>
              <w:suppressAutoHyphens/>
              <w:jc w:val="both"/>
            </w:pPr>
            <w:r w:rsidRPr="00D85831">
              <w:t xml:space="preserve">Другие документы, прикладываемые по своему усмотрению участником </w:t>
            </w:r>
            <w:r w:rsidR="005C7963" w:rsidRPr="00D85831">
              <w:t>Откр</w:t>
            </w:r>
            <w:r w:rsidR="00D836E9" w:rsidRPr="00D85831">
              <w:t>ытого конкурса</w:t>
            </w:r>
          </w:p>
        </w:tc>
        <w:tc>
          <w:tcPr>
            <w:tcW w:w="1261" w:type="dxa"/>
          </w:tcPr>
          <w:p w:rsidR="00C03EAD" w:rsidRPr="00D85831" w:rsidRDefault="00C03EAD" w:rsidP="00DC3A97">
            <w:pPr>
              <w:jc w:val="center"/>
              <w:rPr>
                <w:b/>
              </w:rPr>
            </w:pPr>
          </w:p>
        </w:tc>
        <w:tc>
          <w:tcPr>
            <w:tcW w:w="1363" w:type="dxa"/>
          </w:tcPr>
          <w:p w:rsidR="00C03EAD" w:rsidRPr="00D85831" w:rsidRDefault="00C03EAD" w:rsidP="00DC3A97">
            <w:pPr>
              <w:jc w:val="center"/>
              <w:rPr>
                <w:b/>
              </w:rPr>
            </w:pPr>
          </w:p>
        </w:tc>
      </w:tr>
      <w:tr w:rsidR="00C03EAD" w:rsidRPr="00D85831" w:rsidTr="008940E7">
        <w:tc>
          <w:tcPr>
            <w:tcW w:w="670" w:type="dxa"/>
          </w:tcPr>
          <w:p w:rsidR="00C03EAD" w:rsidRPr="00D85831" w:rsidRDefault="00DC3A97" w:rsidP="000E5C4F">
            <w:pPr>
              <w:suppressAutoHyphens/>
            </w:pPr>
            <w:r w:rsidRPr="00D85831">
              <w:t>1</w:t>
            </w:r>
            <w:r w:rsidR="000E5C4F">
              <w:t>2</w:t>
            </w:r>
            <w:r w:rsidR="00C03EAD" w:rsidRPr="00D85831">
              <w:t>.</w:t>
            </w:r>
          </w:p>
        </w:tc>
        <w:tc>
          <w:tcPr>
            <w:tcW w:w="7093" w:type="dxa"/>
          </w:tcPr>
          <w:p w:rsidR="00C03EAD" w:rsidRPr="00D85831" w:rsidRDefault="00C03EAD" w:rsidP="000E3FD4">
            <w:pPr>
              <w:suppressAutoHyphens/>
              <w:jc w:val="both"/>
            </w:pPr>
            <w:r w:rsidRPr="00D85831">
              <w:t xml:space="preserve">Согласие на обработку персональных данных (заполняется только индивидуальными предпринимателями и физическими лицами) (Форма </w:t>
            </w:r>
            <w:r w:rsidR="000E3FD4" w:rsidRPr="00D85831">
              <w:t>7</w:t>
            </w:r>
            <w:r w:rsidRPr="00D85831">
              <w:t>).</w:t>
            </w:r>
          </w:p>
        </w:tc>
        <w:tc>
          <w:tcPr>
            <w:tcW w:w="1261" w:type="dxa"/>
          </w:tcPr>
          <w:p w:rsidR="00C03EAD" w:rsidRPr="00D85831" w:rsidRDefault="00C03EAD" w:rsidP="00DC3A97">
            <w:pPr>
              <w:jc w:val="center"/>
              <w:rPr>
                <w:b/>
              </w:rPr>
            </w:pPr>
          </w:p>
        </w:tc>
        <w:tc>
          <w:tcPr>
            <w:tcW w:w="1363" w:type="dxa"/>
          </w:tcPr>
          <w:p w:rsidR="00C03EAD" w:rsidRPr="00D85831" w:rsidRDefault="00C03EAD" w:rsidP="00DC3A97">
            <w:pPr>
              <w:jc w:val="center"/>
              <w:rPr>
                <w:b/>
              </w:rPr>
            </w:pPr>
          </w:p>
        </w:tc>
      </w:tr>
    </w:tbl>
    <w:p w:rsidR="00C03EAD" w:rsidRPr="00D85831" w:rsidRDefault="00C03EAD" w:rsidP="00C03EAD">
      <w:pPr>
        <w:spacing w:line="276" w:lineRule="auto"/>
      </w:pPr>
    </w:p>
    <w:p w:rsidR="00C03EAD" w:rsidRPr="00D85831" w:rsidRDefault="00C03EAD" w:rsidP="00C03EAD">
      <w:pPr>
        <w:spacing w:line="276" w:lineRule="auto"/>
      </w:pPr>
      <w:r w:rsidRPr="00D85831">
        <w:t xml:space="preserve">Всего в заявке на участие в </w:t>
      </w:r>
      <w:r w:rsidR="0021661A" w:rsidRPr="00D85831">
        <w:t>Открытом конкурсе</w:t>
      </w:r>
      <w:r w:rsidRPr="00D85831">
        <w:t xml:space="preserve"> ______ листов.</w:t>
      </w:r>
    </w:p>
    <w:p w:rsidR="00C03EAD" w:rsidRPr="00D85831" w:rsidRDefault="00C03EAD" w:rsidP="00C03EAD">
      <w:pPr>
        <w:spacing w:line="276" w:lineRule="auto"/>
      </w:pPr>
    </w:p>
    <w:p w:rsidR="00C03EAD" w:rsidRPr="00D85831" w:rsidRDefault="00C03EAD" w:rsidP="00C03EAD">
      <w:pPr>
        <w:spacing w:line="276" w:lineRule="auto"/>
      </w:pPr>
    </w:p>
    <w:p w:rsidR="00C03EAD" w:rsidRPr="00D85831" w:rsidRDefault="00C03EAD" w:rsidP="00C03EAD">
      <w:pPr>
        <w:spacing w:line="276" w:lineRule="auto"/>
        <w:jc w:val="center"/>
        <w:rPr>
          <w:vertAlign w:val="superscript"/>
        </w:rPr>
      </w:pPr>
      <w:r w:rsidRPr="00D85831">
        <w:t xml:space="preserve">Участник </w:t>
      </w:r>
      <w:r w:rsidR="005C7963" w:rsidRPr="00D85831">
        <w:t>Откр</w:t>
      </w:r>
      <w:r w:rsidR="00D836E9" w:rsidRPr="00D85831">
        <w:t>ытого конкурса</w:t>
      </w:r>
      <w:r w:rsidRPr="00D85831">
        <w:t xml:space="preserve"> _______________________________________________(Ф.И.О.)</w:t>
      </w:r>
      <w:r w:rsidRPr="00D85831">
        <w:rPr>
          <w:vertAlign w:val="superscript"/>
        </w:rPr>
        <w:t xml:space="preserve">                                                                                                                                                                                                                М.П.</w:t>
      </w:r>
    </w:p>
    <w:p w:rsidR="00C03EAD" w:rsidRPr="00D85831" w:rsidRDefault="00C03EAD" w:rsidP="00C03EAD">
      <w:pPr>
        <w:spacing w:line="276" w:lineRule="auto"/>
        <w:jc w:val="center"/>
        <w:rPr>
          <w:vertAlign w:val="superscript"/>
        </w:rPr>
      </w:pPr>
    </w:p>
    <w:p w:rsidR="00C03EAD" w:rsidRPr="00D85831" w:rsidRDefault="00C03EAD" w:rsidP="00C03EAD">
      <w:pPr>
        <w:spacing w:line="276" w:lineRule="auto"/>
        <w:jc w:val="center"/>
        <w:rPr>
          <w:vertAlign w:val="superscript"/>
        </w:rPr>
      </w:pPr>
    </w:p>
    <w:p w:rsidR="00C03EAD" w:rsidRPr="00D85831" w:rsidRDefault="00C03EAD" w:rsidP="00C03EAD">
      <w:pPr>
        <w:spacing w:line="276" w:lineRule="auto"/>
        <w:jc w:val="center"/>
        <w:rPr>
          <w:vertAlign w:val="superscript"/>
        </w:rPr>
      </w:pPr>
    </w:p>
    <w:p w:rsidR="00C03EAD" w:rsidRPr="00D85831" w:rsidRDefault="00C03EAD" w:rsidP="00C03EAD">
      <w:pPr>
        <w:spacing w:line="276" w:lineRule="auto"/>
        <w:jc w:val="center"/>
        <w:rPr>
          <w:vertAlign w:val="superscript"/>
        </w:rPr>
      </w:pPr>
    </w:p>
    <w:p w:rsidR="00C03EAD" w:rsidRPr="00D85831" w:rsidRDefault="00C03EAD" w:rsidP="00C03EAD">
      <w:pPr>
        <w:spacing w:line="276" w:lineRule="auto"/>
        <w:jc w:val="center"/>
        <w:rPr>
          <w:vertAlign w:val="superscript"/>
        </w:rPr>
      </w:pPr>
    </w:p>
    <w:p w:rsidR="00C03EAD" w:rsidRPr="00D85831" w:rsidRDefault="00C03EAD" w:rsidP="00C03EAD">
      <w:pPr>
        <w:spacing w:line="276" w:lineRule="auto"/>
        <w:jc w:val="center"/>
        <w:rPr>
          <w:vertAlign w:val="superscript"/>
        </w:rPr>
      </w:pPr>
    </w:p>
    <w:p w:rsidR="00C03EAD" w:rsidRPr="00D85831" w:rsidRDefault="00C03EAD" w:rsidP="00C03EAD">
      <w:pPr>
        <w:overflowPunct/>
        <w:autoSpaceDE/>
        <w:autoSpaceDN/>
        <w:adjustRightInd/>
        <w:spacing w:line="276" w:lineRule="auto"/>
        <w:jc w:val="right"/>
        <w:textAlignment w:val="auto"/>
        <w:rPr>
          <w:b/>
        </w:rPr>
      </w:pPr>
      <w:bookmarkStart w:id="107" w:name="_Toc277229506"/>
      <w:r w:rsidRPr="00D85831">
        <w:rPr>
          <w:b/>
        </w:rPr>
        <w:br w:type="page"/>
      </w:r>
      <w:bookmarkStart w:id="108" w:name="_ФОРМА_2"/>
      <w:bookmarkEnd w:id="107"/>
      <w:bookmarkEnd w:id="108"/>
      <w:r w:rsidRPr="00D85831">
        <w:rPr>
          <w:b/>
        </w:rPr>
        <w:lastRenderedPageBreak/>
        <w:t>ФОРМА 2</w:t>
      </w:r>
    </w:p>
    <w:p w:rsidR="00C03EAD" w:rsidRPr="00D85831" w:rsidRDefault="00C03EAD" w:rsidP="00C03EAD">
      <w:pPr>
        <w:ind w:firstLine="709"/>
      </w:pPr>
    </w:p>
    <w:p w:rsidR="00C03EAD" w:rsidRPr="00D85831" w:rsidRDefault="00C03EAD" w:rsidP="00C03EAD">
      <w:pPr>
        <w:tabs>
          <w:tab w:val="left" w:pos="4253"/>
        </w:tabs>
        <w:suppressAutoHyphens/>
        <w:spacing w:line="276" w:lineRule="auto"/>
        <w:ind w:firstLine="709"/>
      </w:pPr>
      <w:bookmarkStart w:id="109" w:name="_Toc133222181"/>
      <w:bookmarkStart w:id="110" w:name="_Toc121292706"/>
      <w:bookmarkStart w:id="111" w:name="_Toc123405439"/>
      <w:r w:rsidRPr="00D85831">
        <w:t>На бланке организации</w:t>
      </w:r>
    </w:p>
    <w:p w:rsidR="00C03EAD" w:rsidRPr="00D85831" w:rsidRDefault="00C03EAD" w:rsidP="00C03EAD">
      <w:pPr>
        <w:tabs>
          <w:tab w:val="left" w:pos="4253"/>
        </w:tabs>
        <w:suppressAutoHyphens/>
        <w:spacing w:line="276" w:lineRule="auto"/>
        <w:ind w:firstLine="709"/>
      </w:pPr>
      <w:r w:rsidRPr="00D85831">
        <w:t>Дата, исх. номер</w:t>
      </w:r>
    </w:p>
    <w:p w:rsidR="00C03EAD" w:rsidRPr="00D85831" w:rsidRDefault="00C03EAD" w:rsidP="00C03EAD">
      <w:pPr>
        <w:spacing w:line="276" w:lineRule="auto"/>
        <w:ind w:firstLine="709"/>
      </w:pPr>
    </w:p>
    <w:p w:rsidR="00195F5E" w:rsidRPr="00D85831" w:rsidRDefault="00195F5E" w:rsidP="00C03EAD">
      <w:pPr>
        <w:tabs>
          <w:tab w:val="left" w:pos="4253"/>
        </w:tabs>
        <w:spacing w:line="276" w:lineRule="auto"/>
        <w:jc w:val="center"/>
        <w:rPr>
          <w:b/>
        </w:rPr>
      </w:pPr>
      <w:bookmarkStart w:id="112" w:name="_Toc143499699"/>
    </w:p>
    <w:p w:rsidR="00515110" w:rsidRPr="00D85831" w:rsidRDefault="00C03EAD" w:rsidP="00C03EAD">
      <w:pPr>
        <w:tabs>
          <w:tab w:val="left" w:pos="4253"/>
        </w:tabs>
        <w:spacing w:line="276" w:lineRule="auto"/>
        <w:jc w:val="center"/>
        <w:rPr>
          <w:b/>
        </w:rPr>
      </w:pPr>
      <w:r w:rsidRPr="00D85831">
        <w:rPr>
          <w:b/>
        </w:rPr>
        <w:t xml:space="preserve">ЗАЯВКА НА УЧАСТИЕ В </w:t>
      </w:r>
      <w:bookmarkEnd w:id="112"/>
      <w:r w:rsidR="0021661A" w:rsidRPr="00D85831">
        <w:rPr>
          <w:b/>
        </w:rPr>
        <w:t>ОТКРЫТОМ КОНКУРСЕ</w:t>
      </w:r>
      <w:r w:rsidRPr="00D85831">
        <w:rPr>
          <w:b/>
        </w:rPr>
        <w:t xml:space="preserve"> № </w:t>
      </w:r>
      <w:r w:rsidR="00830768">
        <w:rPr>
          <w:b/>
        </w:rPr>
        <w:t>______________</w:t>
      </w:r>
    </w:p>
    <w:p w:rsidR="00C03EAD" w:rsidRPr="00D85831" w:rsidRDefault="00515110" w:rsidP="00C03EAD">
      <w:pPr>
        <w:tabs>
          <w:tab w:val="left" w:pos="4253"/>
        </w:tabs>
        <w:spacing w:line="276" w:lineRule="auto"/>
        <w:jc w:val="center"/>
        <w:rPr>
          <w:b/>
        </w:rPr>
      </w:pPr>
      <w:r w:rsidRPr="00D85831">
        <w:rPr>
          <w:b/>
        </w:rPr>
        <w:t xml:space="preserve"> извещение № _______________</w:t>
      </w:r>
    </w:p>
    <w:p w:rsidR="00830768" w:rsidRPr="00D85831" w:rsidRDefault="00830768" w:rsidP="00C03EAD">
      <w:pPr>
        <w:spacing w:line="276" w:lineRule="auto"/>
        <w:ind w:firstLine="709"/>
        <w:jc w:val="center"/>
        <w:outlineLvl w:val="0"/>
        <w:rPr>
          <w:b/>
          <w:kern w:val="28"/>
        </w:rPr>
      </w:pPr>
    </w:p>
    <w:p w:rsidR="00C03EAD" w:rsidRPr="00D85831" w:rsidRDefault="00C03EAD" w:rsidP="00514240">
      <w:pPr>
        <w:spacing w:line="360" w:lineRule="auto"/>
        <w:jc w:val="both"/>
      </w:pPr>
      <w:r w:rsidRPr="00D85831">
        <w:t xml:space="preserve">        </w:t>
      </w:r>
      <w:r w:rsidRPr="00D85831">
        <w:tab/>
        <w:t xml:space="preserve">Изучив конкурсную документацию по проведению </w:t>
      </w:r>
      <w:r w:rsidR="005C7963" w:rsidRPr="00D85831">
        <w:t>Откр</w:t>
      </w:r>
      <w:r w:rsidR="00D836E9" w:rsidRPr="00D85831">
        <w:t>ытого конкурса</w:t>
      </w:r>
      <w:r w:rsidRPr="00D85831">
        <w:t xml:space="preserve"> на право заключения Договора на </w:t>
      </w:r>
      <w:r w:rsidR="007107CE">
        <w:t>________________________________</w:t>
      </w:r>
      <w:r w:rsidRPr="00D85831">
        <w:t>, принимая все условия и все требования Заказчика, выражая свое согласие с ними, _________________________________________ (наименование Участника закупки), зарегистрированное (ный</w:t>
      </w:r>
      <w:proofErr w:type="gramStart"/>
      <w:r w:rsidRPr="00D85831">
        <w:t>,н</w:t>
      </w:r>
      <w:proofErr w:type="gramEnd"/>
      <w:r w:rsidRPr="00D85831">
        <w:t xml:space="preserve">ая) в __________________________________________(наименование регистрирующего органа) за основным государственным регистрационным номером ___________ (свидетельство о внесении записи в Единый государственный реестр юридических лиц (индивидуальных предпринимателей) серия___ №______ от ____________), в лице _____________________________________________ (наименование должности руководителя и его </w:t>
      </w:r>
      <w:proofErr w:type="gramStart"/>
      <w:r w:rsidRPr="00D85831">
        <w:t xml:space="preserve">Ф.И.О. </w:t>
      </w:r>
      <w:r w:rsidR="00C45C88" w:rsidRPr="00D85831">
        <w:t>(</w:t>
      </w:r>
      <w:r w:rsidRPr="00D85831">
        <w:t>Фамилия, имя, отчество указываются полностью), действующем на основании ____________________________________________________________:</w:t>
      </w:r>
      <w:proofErr w:type="gramEnd"/>
    </w:p>
    <w:p w:rsidR="00C03EAD" w:rsidRPr="00D85831" w:rsidRDefault="00C03EAD" w:rsidP="00514240">
      <w:pPr>
        <w:spacing w:line="360" w:lineRule="auto"/>
        <w:jc w:val="both"/>
      </w:pPr>
      <w:r w:rsidRPr="00D85831">
        <w:t xml:space="preserve">  (устав, доверенность, свидетельство с указанием его реквизитов и т.п.)</w:t>
      </w:r>
    </w:p>
    <w:p w:rsidR="001F714A" w:rsidRPr="00D85831" w:rsidRDefault="00195F5E" w:rsidP="00514240">
      <w:pPr>
        <w:pStyle w:val="a7"/>
        <w:spacing w:line="360" w:lineRule="auto"/>
        <w:jc w:val="both"/>
        <w:rPr>
          <w:b w:val="0"/>
          <w:sz w:val="20"/>
        </w:rPr>
      </w:pPr>
      <w:r w:rsidRPr="00D85831">
        <w:rPr>
          <w:b w:val="0"/>
          <w:sz w:val="20"/>
        </w:rPr>
        <w:tab/>
        <w:t xml:space="preserve">1. </w:t>
      </w:r>
      <w:r w:rsidR="007107CE">
        <w:rPr>
          <w:b w:val="0"/>
          <w:sz w:val="20"/>
        </w:rPr>
        <w:t>П</w:t>
      </w:r>
      <w:r w:rsidR="00514240" w:rsidRPr="00D85831">
        <w:rPr>
          <w:b w:val="0"/>
          <w:sz w:val="20"/>
        </w:rPr>
        <w:t xml:space="preserve">редлагает заключить Договор </w:t>
      </w:r>
      <w:proofErr w:type="gramStart"/>
      <w:r w:rsidR="00514240" w:rsidRPr="00D85831">
        <w:rPr>
          <w:b w:val="0"/>
          <w:sz w:val="20"/>
        </w:rPr>
        <w:t>на</w:t>
      </w:r>
      <w:proofErr w:type="gramEnd"/>
      <w:r w:rsidR="00514240" w:rsidRPr="00D85831">
        <w:rPr>
          <w:b w:val="0"/>
          <w:sz w:val="20"/>
        </w:rPr>
        <w:t xml:space="preserve"> </w:t>
      </w:r>
      <w:r w:rsidR="007107CE">
        <w:rPr>
          <w:b w:val="0"/>
          <w:sz w:val="20"/>
        </w:rPr>
        <w:t>________________________</w:t>
      </w:r>
      <w:r w:rsidR="00514240" w:rsidRPr="00D85831">
        <w:rPr>
          <w:b w:val="0"/>
          <w:sz w:val="20"/>
        </w:rPr>
        <w:t xml:space="preserve"> </w:t>
      </w:r>
      <w:proofErr w:type="gramStart"/>
      <w:r w:rsidR="00514240" w:rsidRPr="00D85831">
        <w:rPr>
          <w:b w:val="0"/>
          <w:sz w:val="20"/>
        </w:rPr>
        <w:t>в</w:t>
      </w:r>
      <w:proofErr w:type="gramEnd"/>
      <w:r w:rsidR="00514240" w:rsidRPr="00D85831">
        <w:rPr>
          <w:b w:val="0"/>
          <w:sz w:val="20"/>
        </w:rPr>
        <w:t xml:space="preserve"> соответствии с документами, входящими в </w:t>
      </w:r>
      <w:r w:rsidR="00CA3C38">
        <w:rPr>
          <w:b w:val="0"/>
          <w:sz w:val="20"/>
        </w:rPr>
        <w:t>состав</w:t>
      </w:r>
      <w:r w:rsidR="00514240" w:rsidRPr="00D85831">
        <w:rPr>
          <w:b w:val="0"/>
          <w:sz w:val="20"/>
        </w:rPr>
        <w:t xml:space="preserve"> заявки на участие в Открытом конкурсе и на условиях документаци</w:t>
      </w:r>
      <w:r w:rsidRPr="00D85831">
        <w:rPr>
          <w:b w:val="0"/>
          <w:sz w:val="20"/>
        </w:rPr>
        <w:t>и</w:t>
      </w:r>
      <w:r w:rsidR="00514240" w:rsidRPr="00D85831">
        <w:rPr>
          <w:b w:val="0"/>
          <w:sz w:val="20"/>
        </w:rPr>
        <w:t xml:space="preserve"> об Открытом конкурсе</w:t>
      </w:r>
      <w:r w:rsidR="001F714A" w:rsidRPr="00D85831">
        <w:rPr>
          <w:b w:val="0"/>
          <w:sz w:val="20"/>
        </w:rPr>
        <w:t xml:space="preserve"> № </w:t>
      </w:r>
      <w:r w:rsidR="007107CE">
        <w:rPr>
          <w:b w:val="0"/>
          <w:sz w:val="20"/>
        </w:rPr>
        <w:t>__________________</w:t>
      </w:r>
      <w:r w:rsidR="001F714A" w:rsidRPr="00D85831">
        <w:rPr>
          <w:b w:val="0"/>
          <w:sz w:val="20"/>
        </w:rPr>
        <w:t>.</w:t>
      </w:r>
    </w:p>
    <w:p w:rsidR="00195F5E" w:rsidRPr="00D85831" w:rsidRDefault="001F714A" w:rsidP="00195F5E">
      <w:pPr>
        <w:pStyle w:val="a7"/>
        <w:spacing w:line="360" w:lineRule="auto"/>
        <w:ind w:firstLine="709"/>
        <w:jc w:val="both"/>
        <w:rPr>
          <w:b w:val="0"/>
          <w:sz w:val="20"/>
        </w:rPr>
      </w:pPr>
      <w:r w:rsidRPr="00D85831">
        <w:rPr>
          <w:b w:val="0"/>
          <w:sz w:val="20"/>
        </w:rPr>
        <w:t xml:space="preserve">2.  Мы подтверждаем, что наше </w:t>
      </w:r>
      <w:r w:rsidR="007107CE" w:rsidRPr="00D85831">
        <w:rPr>
          <w:b w:val="0"/>
          <w:sz w:val="20"/>
        </w:rPr>
        <w:t>предложение</w:t>
      </w:r>
      <w:r w:rsidRPr="00D85831">
        <w:rPr>
          <w:b w:val="0"/>
          <w:sz w:val="20"/>
        </w:rPr>
        <w:t xml:space="preserve"> о цене </w:t>
      </w:r>
      <w:r w:rsidR="00514240" w:rsidRPr="00D85831">
        <w:rPr>
          <w:b w:val="0"/>
          <w:sz w:val="20"/>
        </w:rPr>
        <w:t>договора</w:t>
      </w:r>
      <w:r w:rsidRPr="00D85831">
        <w:rPr>
          <w:b w:val="0"/>
          <w:sz w:val="20"/>
        </w:rPr>
        <w:t xml:space="preserve">, представленное в </w:t>
      </w:r>
      <w:r w:rsidR="00514240" w:rsidRPr="00D85831">
        <w:rPr>
          <w:b w:val="0"/>
          <w:bCs/>
          <w:sz w:val="20"/>
        </w:rPr>
        <w:t xml:space="preserve">Техническом предложении </w:t>
      </w:r>
      <w:r w:rsidRPr="00D85831">
        <w:rPr>
          <w:b w:val="0"/>
          <w:bCs/>
          <w:sz w:val="20"/>
        </w:rPr>
        <w:t xml:space="preserve"> включает все </w:t>
      </w:r>
      <w:r w:rsidR="00514240" w:rsidRPr="00D85831">
        <w:rPr>
          <w:b w:val="0"/>
          <w:sz w:val="20"/>
        </w:rPr>
        <w:t>налоги, сборы, установленные законом выплаты, учитывает все затраты исполнителя, связанные с исполнением договора.</w:t>
      </w:r>
    </w:p>
    <w:p w:rsidR="00195F5E" w:rsidRPr="00D85831" w:rsidRDefault="00195F5E" w:rsidP="00195F5E">
      <w:pPr>
        <w:pStyle w:val="a7"/>
        <w:spacing w:line="360" w:lineRule="auto"/>
        <w:ind w:firstLine="709"/>
        <w:jc w:val="both"/>
        <w:rPr>
          <w:b w:val="0"/>
          <w:sz w:val="20"/>
        </w:rPr>
      </w:pPr>
      <w:r w:rsidRPr="00D85831">
        <w:rPr>
          <w:b w:val="0"/>
          <w:sz w:val="20"/>
        </w:rPr>
        <w:t xml:space="preserve">3. </w:t>
      </w:r>
      <w:r w:rsidR="00514240" w:rsidRPr="00D85831">
        <w:rPr>
          <w:b w:val="0"/>
          <w:sz w:val="20"/>
        </w:rPr>
        <w:t>В случае</w:t>
      </w:r>
      <w:proofErr w:type="gramStart"/>
      <w:r w:rsidR="00514240" w:rsidRPr="00D85831">
        <w:rPr>
          <w:b w:val="0"/>
          <w:sz w:val="20"/>
        </w:rPr>
        <w:t>,</w:t>
      </w:r>
      <w:proofErr w:type="gramEnd"/>
      <w:r w:rsidR="00514240" w:rsidRPr="00D85831">
        <w:rPr>
          <w:b w:val="0"/>
          <w:sz w:val="20"/>
        </w:rPr>
        <w:t xml:space="preserve">  если мы будем признаны победителями Открытого конкурса, мы берем на себя обязательства подписать Договор с федеральным государственным </w:t>
      </w:r>
      <w:r w:rsidRPr="00D85831">
        <w:rPr>
          <w:b w:val="0"/>
          <w:sz w:val="20"/>
        </w:rPr>
        <w:t>бюджетным</w:t>
      </w:r>
      <w:r w:rsidR="00514240" w:rsidRPr="00D85831">
        <w:rPr>
          <w:b w:val="0"/>
          <w:sz w:val="20"/>
        </w:rPr>
        <w:t xml:space="preserve"> образовательным учреждением высшего образования </w:t>
      </w:r>
      <w:r w:rsidR="00514240" w:rsidRPr="00D85831">
        <w:rPr>
          <w:b w:val="0"/>
          <w:bCs/>
          <w:sz w:val="20"/>
        </w:rPr>
        <w:t>«</w:t>
      </w:r>
      <w:r w:rsidRPr="00D85831">
        <w:rPr>
          <w:b w:val="0"/>
          <w:bCs/>
          <w:sz w:val="20"/>
        </w:rPr>
        <w:t xml:space="preserve">Волгоградский государственный медицинский университет» Министерства здравоохранения Российской Федерации </w:t>
      </w:r>
      <w:r w:rsidR="00514240" w:rsidRPr="00D85831">
        <w:rPr>
          <w:b w:val="0"/>
          <w:sz w:val="20"/>
        </w:rPr>
        <w:t xml:space="preserve">на </w:t>
      </w:r>
      <w:r w:rsidRPr="00D85831">
        <w:rPr>
          <w:b w:val="0"/>
          <w:sz w:val="20"/>
        </w:rPr>
        <w:t xml:space="preserve">выполнение </w:t>
      </w:r>
      <w:r w:rsidR="007107CE">
        <w:rPr>
          <w:b w:val="0"/>
          <w:sz w:val="20"/>
        </w:rPr>
        <w:t>___________________________ п</w:t>
      </w:r>
      <w:r w:rsidRPr="00D85831">
        <w:rPr>
          <w:b w:val="0"/>
          <w:sz w:val="20"/>
        </w:rPr>
        <w:t>о предмету Открытого конкурса</w:t>
      </w:r>
      <w:r w:rsidR="00514240" w:rsidRPr="00D85831">
        <w:rPr>
          <w:b w:val="0"/>
          <w:sz w:val="20"/>
        </w:rPr>
        <w:t xml:space="preserve"> в соответствии с требованиями </w:t>
      </w:r>
      <w:r w:rsidRPr="00D85831">
        <w:rPr>
          <w:b w:val="0"/>
          <w:sz w:val="20"/>
        </w:rPr>
        <w:t xml:space="preserve">конкурсной </w:t>
      </w:r>
      <w:r w:rsidR="00514240" w:rsidRPr="00D85831">
        <w:rPr>
          <w:b w:val="0"/>
          <w:sz w:val="20"/>
        </w:rPr>
        <w:t>документаци</w:t>
      </w:r>
      <w:r w:rsidRPr="00D85831">
        <w:rPr>
          <w:b w:val="0"/>
          <w:sz w:val="20"/>
        </w:rPr>
        <w:t>и</w:t>
      </w:r>
      <w:r w:rsidR="00514240" w:rsidRPr="00D85831">
        <w:rPr>
          <w:b w:val="0"/>
          <w:sz w:val="20"/>
        </w:rPr>
        <w:t xml:space="preserve"> и условиями наших предложений. </w:t>
      </w:r>
    </w:p>
    <w:p w:rsidR="00195F5E" w:rsidRPr="00D85831" w:rsidRDefault="00195F5E" w:rsidP="00195F5E">
      <w:pPr>
        <w:pStyle w:val="a7"/>
        <w:spacing w:line="360" w:lineRule="auto"/>
        <w:ind w:firstLine="709"/>
        <w:jc w:val="both"/>
        <w:rPr>
          <w:b w:val="0"/>
          <w:sz w:val="20"/>
        </w:rPr>
      </w:pPr>
      <w:r w:rsidRPr="00D85831">
        <w:rPr>
          <w:b w:val="0"/>
          <w:sz w:val="20"/>
        </w:rPr>
        <w:t xml:space="preserve">4. </w:t>
      </w:r>
      <w:r w:rsidR="00514240" w:rsidRPr="00D85831">
        <w:rPr>
          <w:b w:val="0"/>
          <w:sz w:val="20"/>
        </w:rPr>
        <w:t>В случае</w:t>
      </w:r>
      <w:proofErr w:type="gramStart"/>
      <w:r w:rsidR="00514240" w:rsidRPr="00D85831">
        <w:rPr>
          <w:b w:val="0"/>
          <w:sz w:val="20"/>
        </w:rPr>
        <w:t>,</w:t>
      </w:r>
      <w:proofErr w:type="gramEnd"/>
      <w:r w:rsidR="00514240" w:rsidRPr="00D85831">
        <w:rPr>
          <w:b w:val="0"/>
          <w:sz w:val="20"/>
        </w:rPr>
        <w:t xml:space="preserve"> если мы сделаем предпоследнее предложение о цене Договора после предложения победителя Открытого конкурса, а победитель Открытого конкурса будет признан уклонившимся от заключения Договора с </w:t>
      </w:r>
      <w:r w:rsidRPr="00D85831">
        <w:rPr>
          <w:b w:val="0"/>
          <w:sz w:val="20"/>
        </w:rPr>
        <w:t>Заказчиком</w:t>
      </w:r>
      <w:r w:rsidR="00514240" w:rsidRPr="00D85831">
        <w:rPr>
          <w:b w:val="0"/>
          <w:sz w:val="20"/>
        </w:rPr>
        <w:t xml:space="preserve">, мы обязуемся подписать данный Договор на </w:t>
      </w:r>
      <w:r w:rsidRPr="00D85831">
        <w:rPr>
          <w:b w:val="0"/>
          <w:sz w:val="20"/>
        </w:rPr>
        <w:t>в</w:t>
      </w:r>
      <w:r w:rsidRPr="00D85831">
        <w:rPr>
          <w:rFonts w:eastAsia="Courier New"/>
          <w:b w:val="0"/>
          <w:sz w:val="20"/>
          <w:lang w:eastAsia="en-US"/>
        </w:rPr>
        <w:t xml:space="preserve">ыполнение </w:t>
      </w:r>
      <w:r w:rsidR="007107CE">
        <w:rPr>
          <w:rFonts w:eastAsia="Courier New"/>
          <w:b w:val="0"/>
          <w:sz w:val="20"/>
          <w:lang w:eastAsia="en-US"/>
        </w:rPr>
        <w:t>______________________</w:t>
      </w:r>
      <w:r w:rsidRPr="00D85831">
        <w:rPr>
          <w:b w:val="0"/>
          <w:sz w:val="20"/>
        </w:rPr>
        <w:t xml:space="preserve"> </w:t>
      </w:r>
      <w:r w:rsidR="00514240" w:rsidRPr="00D85831">
        <w:rPr>
          <w:b w:val="0"/>
          <w:sz w:val="20"/>
        </w:rPr>
        <w:t xml:space="preserve"> в соответствии с требованиями документаци</w:t>
      </w:r>
      <w:r w:rsidRPr="00D85831">
        <w:rPr>
          <w:b w:val="0"/>
          <w:sz w:val="20"/>
        </w:rPr>
        <w:t>и</w:t>
      </w:r>
      <w:r w:rsidR="00514240" w:rsidRPr="00D85831">
        <w:rPr>
          <w:b w:val="0"/>
          <w:sz w:val="20"/>
        </w:rPr>
        <w:t xml:space="preserve"> об Открытом конкурсе и условиями нашего предложения.</w:t>
      </w:r>
    </w:p>
    <w:p w:rsidR="00514240" w:rsidRPr="00D85831" w:rsidRDefault="00195F5E" w:rsidP="00195F5E">
      <w:pPr>
        <w:pStyle w:val="a7"/>
        <w:spacing w:line="360" w:lineRule="auto"/>
        <w:ind w:firstLine="709"/>
        <w:jc w:val="both"/>
        <w:rPr>
          <w:b w:val="0"/>
          <w:sz w:val="20"/>
        </w:rPr>
      </w:pPr>
      <w:r w:rsidRPr="00D85831">
        <w:rPr>
          <w:b w:val="0"/>
          <w:sz w:val="20"/>
        </w:rPr>
        <w:t xml:space="preserve">5. </w:t>
      </w:r>
      <w:r w:rsidR="00514240" w:rsidRPr="00D85831">
        <w:rPr>
          <w:b w:val="0"/>
          <w:sz w:val="20"/>
        </w:rPr>
        <w:t xml:space="preserve">Сообщаем, что для оперативного уведомления нас по вопросам организационного характера и взаимодействия с Заказчиком нами уполномочен </w:t>
      </w:r>
      <w:r w:rsidR="00514240" w:rsidRPr="00D85831">
        <w:rPr>
          <w:b w:val="0"/>
          <w:i/>
          <w:sz w:val="20"/>
        </w:rPr>
        <w:t>(Ф.И.О., контактная информация уполномоченного лица, адрес электронной почты)</w:t>
      </w:r>
      <w:r w:rsidR="00514240" w:rsidRPr="00D85831">
        <w:rPr>
          <w:b w:val="0"/>
          <w:sz w:val="20"/>
        </w:rPr>
        <w:t>. Все сведения о проведении Открытого конкурса просим сообщать указанному лицу.</w:t>
      </w:r>
    </w:p>
    <w:p w:rsidR="00514240" w:rsidRPr="00D85831" w:rsidRDefault="00195F5E" w:rsidP="00514240">
      <w:pPr>
        <w:tabs>
          <w:tab w:val="left" w:pos="1000"/>
          <w:tab w:val="num" w:pos="1211"/>
        </w:tabs>
        <w:suppressAutoHyphens/>
        <w:spacing w:line="360" w:lineRule="auto"/>
        <w:ind w:left="720"/>
      </w:pPr>
      <w:r w:rsidRPr="00D85831">
        <w:t>6</w:t>
      </w:r>
      <w:r w:rsidR="00514240" w:rsidRPr="00D85831">
        <w:t>. Корреспонденцию в наш адрес просим направлять по адресу: ____________________.</w:t>
      </w:r>
    </w:p>
    <w:p w:rsidR="00514240" w:rsidRPr="00D85831" w:rsidRDefault="00195F5E" w:rsidP="00514240">
      <w:pPr>
        <w:tabs>
          <w:tab w:val="left" w:pos="1000"/>
          <w:tab w:val="num" w:pos="1211"/>
        </w:tabs>
        <w:suppressAutoHyphens/>
        <w:spacing w:line="360" w:lineRule="auto"/>
        <w:ind w:left="720"/>
      </w:pPr>
      <w:r w:rsidRPr="00D85831">
        <w:t>7</w:t>
      </w:r>
      <w:r w:rsidR="00514240" w:rsidRPr="00D85831">
        <w:t>. К заявке прилагаются документы согласно описи на _____ стр.</w:t>
      </w:r>
    </w:p>
    <w:p w:rsidR="00514240" w:rsidRPr="00D85831" w:rsidRDefault="00514240" w:rsidP="00514240">
      <w:pPr>
        <w:suppressAutoHyphens/>
        <w:spacing w:line="360" w:lineRule="auto"/>
        <w:ind w:firstLine="720"/>
      </w:pPr>
    </w:p>
    <w:p w:rsidR="00514240" w:rsidRPr="00D85831" w:rsidRDefault="00514240" w:rsidP="00514240">
      <w:pPr>
        <w:suppressAutoHyphens/>
        <w:spacing w:line="360" w:lineRule="auto"/>
        <w:ind w:firstLine="720"/>
      </w:pPr>
      <w:r w:rsidRPr="00D85831">
        <w:t>Участник Открытого конкурса</w:t>
      </w:r>
    </w:p>
    <w:p w:rsidR="00514240" w:rsidRPr="00D85831" w:rsidRDefault="00514240" w:rsidP="00514240">
      <w:pPr>
        <w:suppressAutoHyphens/>
        <w:spacing w:line="360" w:lineRule="auto"/>
        <w:ind w:firstLine="720"/>
      </w:pPr>
      <w:r w:rsidRPr="00D85831">
        <w:t>___________________________________ (Ф.И.О.)</w:t>
      </w:r>
    </w:p>
    <w:p w:rsidR="001F714A" w:rsidRPr="00D85831" w:rsidRDefault="00514240" w:rsidP="00514240">
      <w:pPr>
        <w:spacing w:line="360" w:lineRule="auto"/>
        <w:jc w:val="both"/>
      </w:pPr>
      <w:r w:rsidRPr="00D85831">
        <w:rPr>
          <w:kern w:val="28"/>
        </w:rPr>
        <w:t xml:space="preserve">               М.П.</w:t>
      </w:r>
    </w:p>
    <w:p w:rsidR="001F714A" w:rsidRPr="00D85831" w:rsidRDefault="001F714A" w:rsidP="00514240">
      <w:pPr>
        <w:spacing w:line="360" w:lineRule="auto"/>
        <w:jc w:val="both"/>
      </w:pPr>
    </w:p>
    <w:p w:rsidR="001F714A" w:rsidRDefault="001F714A" w:rsidP="00C03EAD">
      <w:pPr>
        <w:spacing w:line="276" w:lineRule="auto"/>
        <w:jc w:val="both"/>
      </w:pPr>
    </w:p>
    <w:p w:rsidR="00056EDE" w:rsidRDefault="00056EDE" w:rsidP="00C03EAD">
      <w:pPr>
        <w:spacing w:line="276" w:lineRule="auto"/>
        <w:jc w:val="both"/>
      </w:pPr>
    </w:p>
    <w:p w:rsidR="00056EDE" w:rsidRPr="00D85831" w:rsidRDefault="00056EDE" w:rsidP="00C03EAD">
      <w:pPr>
        <w:spacing w:line="276" w:lineRule="auto"/>
        <w:jc w:val="both"/>
      </w:pPr>
    </w:p>
    <w:p w:rsidR="001F714A" w:rsidRPr="00D85831" w:rsidRDefault="001F714A" w:rsidP="00C03EAD">
      <w:pPr>
        <w:spacing w:line="276" w:lineRule="auto"/>
        <w:jc w:val="both"/>
      </w:pPr>
    </w:p>
    <w:p w:rsidR="001316D1" w:rsidRPr="00D85831" w:rsidRDefault="00F32099" w:rsidP="00F32099">
      <w:pPr>
        <w:ind w:firstLine="709"/>
        <w:jc w:val="right"/>
      </w:pPr>
      <w:bookmarkStart w:id="113" w:name="_ФОРМА_3"/>
      <w:bookmarkStart w:id="114" w:name="_Toc277229508"/>
      <w:bookmarkEnd w:id="109"/>
      <w:bookmarkEnd w:id="110"/>
      <w:bookmarkEnd w:id="111"/>
      <w:bookmarkEnd w:id="113"/>
      <w:r w:rsidRPr="00D85831">
        <w:rPr>
          <w:b/>
        </w:rPr>
        <w:lastRenderedPageBreak/>
        <w:t>ФОРМА 3</w:t>
      </w:r>
    </w:p>
    <w:p w:rsidR="001316D1" w:rsidRPr="00D85831" w:rsidRDefault="001316D1" w:rsidP="001316D1">
      <w:pPr>
        <w:tabs>
          <w:tab w:val="left" w:pos="4253"/>
        </w:tabs>
        <w:suppressAutoHyphens/>
        <w:spacing w:line="276" w:lineRule="auto"/>
        <w:ind w:firstLine="709"/>
      </w:pPr>
      <w:r w:rsidRPr="00D85831">
        <w:t>На бланке организации</w:t>
      </w:r>
    </w:p>
    <w:p w:rsidR="001316D1" w:rsidRPr="00D85831" w:rsidRDefault="001316D1" w:rsidP="001316D1">
      <w:pPr>
        <w:tabs>
          <w:tab w:val="left" w:pos="4253"/>
        </w:tabs>
        <w:suppressAutoHyphens/>
        <w:spacing w:line="276" w:lineRule="auto"/>
        <w:ind w:firstLine="709"/>
      </w:pPr>
      <w:r w:rsidRPr="00D85831">
        <w:t>Дата, исх. номер</w:t>
      </w:r>
    </w:p>
    <w:p w:rsidR="001316D1" w:rsidRPr="00D85831" w:rsidRDefault="001316D1" w:rsidP="001316D1">
      <w:pPr>
        <w:spacing w:line="276" w:lineRule="auto"/>
        <w:ind w:firstLine="709"/>
      </w:pPr>
    </w:p>
    <w:p w:rsidR="001316D1" w:rsidRPr="00D85831" w:rsidRDefault="00C03EAD" w:rsidP="001316D1">
      <w:pPr>
        <w:spacing w:line="276" w:lineRule="auto"/>
        <w:jc w:val="right"/>
        <w:rPr>
          <w:b/>
        </w:rPr>
      </w:pPr>
      <w:r w:rsidRPr="00D85831">
        <w:rPr>
          <w:b/>
        </w:rPr>
        <w:tab/>
      </w:r>
      <w:bookmarkEnd w:id="114"/>
    </w:p>
    <w:p w:rsidR="001316D1" w:rsidRPr="00D85831" w:rsidRDefault="001316D1" w:rsidP="001316D1">
      <w:pPr>
        <w:spacing w:line="276" w:lineRule="auto"/>
        <w:jc w:val="right"/>
        <w:rPr>
          <w:b/>
        </w:rPr>
      </w:pPr>
    </w:p>
    <w:p w:rsidR="001316D1" w:rsidRPr="00D85831" w:rsidRDefault="001316D1" w:rsidP="001316D1">
      <w:pPr>
        <w:overflowPunct/>
        <w:autoSpaceDE/>
        <w:autoSpaceDN/>
        <w:adjustRightInd/>
        <w:jc w:val="center"/>
        <w:textAlignment w:val="auto"/>
        <w:rPr>
          <w:b/>
          <w:color w:val="000000"/>
        </w:rPr>
      </w:pPr>
      <w:r w:rsidRPr="00D85831">
        <w:rPr>
          <w:b/>
          <w:color w:val="000000"/>
        </w:rPr>
        <w:t>ТЕХНИЧЕСКОЕ ПРЕДЛОЖЕНИЕ</w:t>
      </w:r>
    </w:p>
    <w:p w:rsidR="001316D1" w:rsidRPr="00D85831" w:rsidRDefault="001316D1" w:rsidP="001316D1">
      <w:pPr>
        <w:spacing w:line="276" w:lineRule="auto"/>
        <w:jc w:val="right"/>
        <w:rPr>
          <w:b/>
        </w:rPr>
      </w:pPr>
    </w:p>
    <w:p w:rsidR="001316D1" w:rsidRPr="00D85831" w:rsidRDefault="001316D1" w:rsidP="001316D1">
      <w:pPr>
        <w:spacing w:line="276" w:lineRule="auto"/>
        <w:jc w:val="right"/>
        <w:rPr>
          <w:b/>
        </w:rPr>
      </w:pPr>
    </w:p>
    <w:p w:rsidR="00C03EAD" w:rsidRPr="00D85831" w:rsidRDefault="001316D1" w:rsidP="00C03EAD">
      <w:pPr>
        <w:jc w:val="both"/>
      </w:pPr>
      <w:r w:rsidRPr="00D85831">
        <w:rPr>
          <w:b/>
        </w:rPr>
        <w:tab/>
      </w:r>
      <w:r w:rsidRPr="00D85831">
        <w:t xml:space="preserve">Изучив </w:t>
      </w:r>
      <w:proofErr w:type="gramStart"/>
      <w:r w:rsidRPr="00D85831">
        <w:t xml:space="preserve">извещение №_________________ и документацию по Открытому конкурсу № </w:t>
      </w:r>
      <w:r w:rsidR="007107CE">
        <w:t>____________</w:t>
      </w:r>
      <w:r w:rsidRPr="00D85831">
        <w:t xml:space="preserve"> на в</w:t>
      </w:r>
      <w:r w:rsidRPr="00D85831">
        <w:rPr>
          <w:rFonts w:eastAsia="Courier New"/>
          <w:lang w:eastAsia="en-US"/>
        </w:rPr>
        <w:t xml:space="preserve">ыполнение </w:t>
      </w:r>
      <w:r w:rsidR="007107CE">
        <w:rPr>
          <w:rFonts w:eastAsia="Courier New"/>
          <w:lang w:eastAsia="en-US"/>
        </w:rPr>
        <w:t>_________________________</w:t>
      </w:r>
      <w:r w:rsidRPr="00D85831">
        <w:rPr>
          <w:rFonts w:eastAsia="Courier New"/>
          <w:lang w:eastAsia="en-US"/>
        </w:rPr>
        <w:t xml:space="preserve"> </w:t>
      </w:r>
      <w:r w:rsidRPr="00D85831">
        <w:rPr>
          <w:b/>
        </w:rPr>
        <w:t xml:space="preserve"> </w:t>
      </w:r>
      <w:r w:rsidRPr="00D85831">
        <w:t>и принимая</w:t>
      </w:r>
      <w:proofErr w:type="gramEnd"/>
      <w:r w:rsidRPr="00D85831">
        <w:t xml:space="preserve"> установленные в них требования и условия закупки м</w:t>
      </w:r>
      <w:r w:rsidR="00C03EAD" w:rsidRPr="00D85831">
        <w:rPr>
          <w:iCs/>
        </w:rPr>
        <w:t xml:space="preserve">ы, </w:t>
      </w:r>
      <w:r w:rsidR="00C03EAD" w:rsidRPr="00D85831">
        <w:t>______________________________________________________________________</w:t>
      </w:r>
      <w:r w:rsidRPr="00D85831">
        <w:t>____</w:t>
      </w:r>
      <w:r w:rsidR="00C03EAD" w:rsidRPr="00D85831">
        <w:t>________,</w:t>
      </w:r>
    </w:p>
    <w:p w:rsidR="00C03EAD" w:rsidRPr="00D85831" w:rsidRDefault="00C03EAD" w:rsidP="00C03EAD">
      <w:pPr>
        <w:jc w:val="center"/>
        <w:rPr>
          <w:i/>
        </w:rPr>
      </w:pPr>
      <w:r w:rsidRPr="00D85831">
        <w:rPr>
          <w:i/>
        </w:rPr>
        <w:t>(</w:t>
      </w:r>
      <w:r w:rsidR="001316D1" w:rsidRPr="00D85831">
        <w:rPr>
          <w:i/>
        </w:rPr>
        <w:t xml:space="preserve">полное </w:t>
      </w:r>
      <w:r w:rsidRPr="00D85831">
        <w:rPr>
          <w:i/>
        </w:rPr>
        <w:t xml:space="preserve">наименование участника </w:t>
      </w:r>
      <w:r w:rsidR="005C7963" w:rsidRPr="00D85831">
        <w:rPr>
          <w:i/>
        </w:rPr>
        <w:t>Откр</w:t>
      </w:r>
      <w:r w:rsidR="00D836E9" w:rsidRPr="00D85831">
        <w:rPr>
          <w:i/>
        </w:rPr>
        <w:t>ытого конкурса</w:t>
      </w:r>
      <w:r w:rsidRPr="00D85831">
        <w:rPr>
          <w:i/>
        </w:rPr>
        <w:t>)</w:t>
      </w:r>
    </w:p>
    <w:p w:rsidR="001316D1" w:rsidRPr="00D85831" w:rsidRDefault="001316D1" w:rsidP="00C03EAD">
      <w:pPr>
        <w:jc w:val="center"/>
        <w:rPr>
          <w:i/>
        </w:rPr>
      </w:pPr>
    </w:p>
    <w:p w:rsidR="00224D67" w:rsidRPr="00D85831" w:rsidRDefault="001316D1" w:rsidP="001316D1">
      <w:pPr>
        <w:jc w:val="both"/>
      </w:pPr>
      <w:r w:rsidRPr="00D85831">
        <w:t>подтверждаем свое согласие</w:t>
      </w:r>
      <w:r w:rsidR="00224D67" w:rsidRPr="00D85831">
        <w:t xml:space="preserve"> на выполнение </w:t>
      </w:r>
      <w:r w:rsidR="007107CE">
        <w:t>______________________</w:t>
      </w:r>
      <w:r w:rsidR="00224D67" w:rsidRPr="00D85831">
        <w:rPr>
          <w:rFonts w:eastAsia="Courier New"/>
          <w:lang w:eastAsia="en-US"/>
        </w:rPr>
        <w:t xml:space="preserve"> </w:t>
      </w:r>
      <w:r w:rsidR="00224D67" w:rsidRPr="00D85831">
        <w:rPr>
          <w:b/>
        </w:rPr>
        <w:t xml:space="preserve"> </w:t>
      </w:r>
      <w:r w:rsidR="00224D67" w:rsidRPr="00D85831">
        <w:t>в соответствии</w:t>
      </w:r>
      <w:r w:rsidR="00224D67" w:rsidRPr="00D85831">
        <w:rPr>
          <w:b/>
        </w:rPr>
        <w:t xml:space="preserve"> </w:t>
      </w:r>
      <w:r w:rsidRPr="00D85831">
        <w:t>с</w:t>
      </w:r>
      <w:r w:rsidR="00224D67" w:rsidRPr="00D85831">
        <w:t xml:space="preserve"> </w:t>
      </w:r>
      <w:r w:rsidRPr="00D85831">
        <w:t xml:space="preserve"> Техническими требованиями (</w:t>
      </w:r>
      <w:r w:rsidR="002C4AF1">
        <w:t>часть «</w:t>
      </w:r>
      <w:r w:rsidRPr="00D85831">
        <w:t>В</w:t>
      </w:r>
      <w:r w:rsidR="002C4AF1">
        <w:t>»</w:t>
      </w:r>
      <w:r w:rsidRPr="00D85831">
        <w:t xml:space="preserve"> документации об Открытом конкурсе) и с условиями предлагаемого проекта Договора (</w:t>
      </w:r>
      <w:r w:rsidR="002C4AF1">
        <w:t>часть «</w:t>
      </w:r>
      <w:r w:rsidR="00224D67" w:rsidRPr="00D85831">
        <w:t>С</w:t>
      </w:r>
      <w:r w:rsidR="002C4AF1">
        <w:t>»</w:t>
      </w:r>
      <w:r w:rsidR="00224D67" w:rsidRPr="00D85831">
        <w:t xml:space="preserve"> документации об Открытом конкурсе</w:t>
      </w:r>
      <w:r w:rsidRPr="00D85831">
        <w:t>)</w:t>
      </w:r>
      <w:r w:rsidR="00D00CB1" w:rsidRPr="00D85831">
        <w:t xml:space="preserve"> по цене</w:t>
      </w:r>
      <w:r w:rsidR="00F32099" w:rsidRPr="00D85831">
        <w:t xml:space="preserve"> _________ руб. _________ коп</w:t>
      </w:r>
      <w:proofErr w:type="gramStart"/>
      <w:r w:rsidR="00F32099" w:rsidRPr="00D85831">
        <w:t>.</w:t>
      </w:r>
      <w:proofErr w:type="gramEnd"/>
      <w:r w:rsidR="00F32099" w:rsidRPr="00D85831">
        <w:t xml:space="preserve"> (</w:t>
      </w:r>
      <w:proofErr w:type="gramStart"/>
      <w:r w:rsidR="00F32099" w:rsidRPr="00D85831">
        <w:rPr>
          <w:i/>
        </w:rPr>
        <w:t>у</w:t>
      </w:r>
      <w:proofErr w:type="gramEnd"/>
      <w:r w:rsidR="00F32099" w:rsidRPr="00D85831">
        <w:rPr>
          <w:i/>
        </w:rPr>
        <w:t>казать цену цифрами и прописью</w:t>
      </w:r>
      <w:r w:rsidR="00F32099" w:rsidRPr="00D85831">
        <w:t>)</w:t>
      </w:r>
      <w:r w:rsidR="002C4AF1">
        <w:t>, в том числе НДС/НДС – отсутствует</w:t>
      </w:r>
      <w:r w:rsidR="00087316" w:rsidRPr="00D85831">
        <w:t>:</w:t>
      </w:r>
    </w:p>
    <w:p w:rsidR="002C4AF1" w:rsidRDefault="002C4AF1" w:rsidP="00224D67">
      <w:pPr>
        <w:pStyle w:val="affff6"/>
        <w:suppressAutoHyphens/>
        <w:spacing w:before="0" w:after="0" w:line="240" w:lineRule="auto"/>
        <w:ind w:left="1" w:firstLine="566"/>
        <w:rPr>
          <w:rFonts w:ascii="Times New Roman" w:hAnsi="Times New Roman"/>
          <w:sz w:val="20"/>
          <w:szCs w:val="20"/>
        </w:rPr>
      </w:pPr>
    </w:p>
    <w:p w:rsidR="00D00CB1" w:rsidRPr="00D85831" w:rsidRDefault="00224D67" w:rsidP="00224D67">
      <w:pPr>
        <w:pStyle w:val="affff6"/>
        <w:suppressAutoHyphens/>
        <w:spacing w:before="0" w:after="0" w:line="240" w:lineRule="auto"/>
        <w:ind w:left="1" w:firstLine="566"/>
        <w:rPr>
          <w:rFonts w:ascii="Times New Roman" w:hAnsi="Times New Roman"/>
          <w:sz w:val="20"/>
          <w:szCs w:val="20"/>
        </w:rPr>
      </w:pPr>
      <w:r w:rsidRPr="00D85831">
        <w:rPr>
          <w:rFonts w:ascii="Times New Roman" w:hAnsi="Times New Roman"/>
          <w:sz w:val="20"/>
          <w:szCs w:val="20"/>
        </w:rPr>
        <w:t>Настоящее Техническое предложение</w:t>
      </w:r>
      <w:r w:rsidR="007107CE">
        <w:rPr>
          <w:rFonts w:ascii="Times New Roman" w:hAnsi="Times New Roman"/>
          <w:sz w:val="20"/>
          <w:szCs w:val="20"/>
        </w:rPr>
        <w:t xml:space="preserve"> </w:t>
      </w:r>
      <w:r w:rsidRPr="00D85831">
        <w:rPr>
          <w:rFonts w:ascii="Times New Roman" w:hAnsi="Times New Roman"/>
          <w:sz w:val="20"/>
          <w:szCs w:val="20"/>
        </w:rPr>
        <w:t xml:space="preserve">имеет правовой статус оферты и действует до подписания Договора, заключаемого по результатам Открытого конкурса в случае признания </w:t>
      </w:r>
    </w:p>
    <w:p w:rsidR="00D00CB1" w:rsidRPr="00D85831" w:rsidRDefault="00D00CB1" w:rsidP="00D00CB1">
      <w:pPr>
        <w:jc w:val="both"/>
      </w:pPr>
      <w:r w:rsidRPr="00D85831">
        <w:t>__________________________________________________________________________________,</w:t>
      </w:r>
    </w:p>
    <w:p w:rsidR="00D00CB1" w:rsidRPr="00D85831" w:rsidRDefault="00D00CB1" w:rsidP="00D00CB1">
      <w:pPr>
        <w:jc w:val="center"/>
        <w:rPr>
          <w:i/>
        </w:rPr>
      </w:pPr>
      <w:r w:rsidRPr="00D85831">
        <w:rPr>
          <w:i/>
        </w:rPr>
        <w:t>(полное наименование участника Открытого конкурса)</w:t>
      </w:r>
    </w:p>
    <w:p w:rsidR="00224D67" w:rsidRPr="00D85831" w:rsidRDefault="00224D67" w:rsidP="00D00CB1">
      <w:pPr>
        <w:jc w:val="both"/>
        <w:rPr>
          <w:i/>
        </w:rPr>
      </w:pPr>
      <w:r w:rsidRPr="00D85831">
        <w:t xml:space="preserve"> победителем.</w:t>
      </w:r>
    </w:p>
    <w:p w:rsidR="00224D67" w:rsidRPr="00D85831" w:rsidRDefault="00224D67" w:rsidP="001316D1">
      <w:pPr>
        <w:jc w:val="both"/>
      </w:pPr>
    </w:p>
    <w:p w:rsidR="00C03EAD" w:rsidRPr="00D85831" w:rsidRDefault="00C03EAD" w:rsidP="00C03EAD">
      <w:pPr>
        <w:spacing w:line="276" w:lineRule="auto"/>
        <w:rPr>
          <w:b/>
          <w:color w:val="000000"/>
        </w:rPr>
      </w:pPr>
    </w:p>
    <w:p w:rsidR="00D00CB1" w:rsidRPr="00D85831" w:rsidRDefault="00D00CB1" w:rsidP="00C03EAD">
      <w:pPr>
        <w:spacing w:line="276" w:lineRule="auto"/>
        <w:rPr>
          <w:b/>
          <w:color w:val="000000"/>
        </w:rPr>
      </w:pPr>
    </w:p>
    <w:p w:rsidR="00C03EAD" w:rsidRPr="00D85831" w:rsidRDefault="00C03EAD" w:rsidP="00C03EAD">
      <w:pPr>
        <w:rPr>
          <w:b/>
        </w:rPr>
      </w:pPr>
      <w:bookmarkStart w:id="115" w:name="_Ref17660740"/>
      <w:bookmarkStart w:id="116" w:name="OLE_LINK5"/>
      <w:bookmarkStart w:id="117" w:name="_Toc140052075"/>
    </w:p>
    <w:p w:rsidR="00E76291" w:rsidRPr="00D85831" w:rsidRDefault="00E76291" w:rsidP="00E76291">
      <w:pPr>
        <w:suppressAutoHyphens/>
        <w:spacing w:line="360" w:lineRule="auto"/>
        <w:ind w:firstLine="720"/>
      </w:pPr>
      <w:r w:rsidRPr="00D85831">
        <w:t>Участник Открытого конкурса</w:t>
      </w:r>
    </w:p>
    <w:p w:rsidR="00E76291" w:rsidRPr="00D85831" w:rsidRDefault="00E76291" w:rsidP="00E76291">
      <w:pPr>
        <w:suppressAutoHyphens/>
        <w:spacing w:line="360" w:lineRule="auto"/>
        <w:ind w:firstLine="720"/>
      </w:pPr>
      <w:r w:rsidRPr="00D85831">
        <w:t>___________________________________ (Ф.И.О.)</w:t>
      </w:r>
    </w:p>
    <w:p w:rsidR="00E76291" w:rsidRPr="00D85831" w:rsidRDefault="00E76291" w:rsidP="00E76291">
      <w:pPr>
        <w:spacing w:line="360" w:lineRule="auto"/>
        <w:jc w:val="both"/>
      </w:pPr>
      <w:r w:rsidRPr="00D85831">
        <w:rPr>
          <w:kern w:val="28"/>
        </w:rPr>
        <w:t xml:space="preserve">               М.П.</w:t>
      </w:r>
    </w:p>
    <w:p w:rsidR="00C03EAD" w:rsidRPr="00D85831" w:rsidRDefault="00C03EAD" w:rsidP="00C03EAD">
      <w:pPr>
        <w:keepNext/>
        <w:jc w:val="right"/>
        <w:outlineLvl w:val="2"/>
        <w:rPr>
          <w:b/>
        </w:rPr>
      </w:pPr>
    </w:p>
    <w:p w:rsidR="007A533D" w:rsidRDefault="007A533D" w:rsidP="00C03EAD">
      <w:pPr>
        <w:spacing w:after="120"/>
        <w:jc w:val="right"/>
        <w:rPr>
          <w:i/>
        </w:rPr>
      </w:pPr>
    </w:p>
    <w:p w:rsidR="007A533D" w:rsidRDefault="007A533D" w:rsidP="00C03EAD">
      <w:pPr>
        <w:spacing w:after="120"/>
        <w:jc w:val="right"/>
        <w:rPr>
          <w:i/>
        </w:rPr>
      </w:pPr>
    </w:p>
    <w:p w:rsidR="007A533D" w:rsidRDefault="007A533D" w:rsidP="00C03EAD">
      <w:pPr>
        <w:spacing w:after="120"/>
        <w:jc w:val="right"/>
        <w:rPr>
          <w:i/>
        </w:rPr>
      </w:pPr>
    </w:p>
    <w:p w:rsidR="007A533D" w:rsidRDefault="007A533D" w:rsidP="00C03EAD">
      <w:pPr>
        <w:spacing w:after="120"/>
        <w:jc w:val="right"/>
        <w:rPr>
          <w:i/>
        </w:rPr>
      </w:pPr>
    </w:p>
    <w:p w:rsidR="007A533D" w:rsidRDefault="007A533D" w:rsidP="00C03EAD">
      <w:pPr>
        <w:spacing w:after="120"/>
        <w:jc w:val="right"/>
        <w:rPr>
          <w:i/>
        </w:rPr>
      </w:pPr>
    </w:p>
    <w:p w:rsidR="007A533D" w:rsidRDefault="007A533D" w:rsidP="00C03EAD">
      <w:pPr>
        <w:spacing w:after="120"/>
        <w:jc w:val="right"/>
        <w:rPr>
          <w:i/>
        </w:rPr>
      </w:pPr>
    </w:p>
    <w:p w:rsidR="007A533D" w:rsidRDefault="007A533D" w:rsidP="00C03EAD">
      <w:pPr>
        <w:spacing w:after="120"/>
        <w:jc w:val="right"/>
        <w:rPr>
          <w:i/>
        </w:rPr>
      </w:pPr>
    </w:p>
    <w:p w:rsidR="007A533D" w:rsidRDefault="007A533D" w:rsidP="00C03EAD">
      <w:pPr>
        <w:spacing w:after="120"/>
        <w:jc w:val="right"/>
        <w:rPr>
          <w:i/>
        </w:rPr>
      </w:pPr>
    </w:p>
    <w:p w:rsidR="007A533D" w:rsidRDefault="007A533D" w:rsidP="00C03EAD">
      <w:pPr>
        <w:spacing w:after="120"/>
        <w:jc w:val="right"/>
        <w:rPr>
          <w:i/>
        </w:rPr>
      </w:pPr>
    </w:p>
    <w:p w:rsidR="007A533D" w:rsidRDefault="007A533D" w:rsidP="00C03EAD">
      <w:pPr>
        <w:spacing w:after="120"/>
        <w:jc w:val="right"/>
        <w:rPr>
          <w:i/>
        </w:rPr>
      </w:pPr>
    </w:p>
    <w:p w:rsidR="007A533D" w:rsidRDefault="007A533D" w:rsidP="00C03EAD">
      <w:pPr>
        <w:spacing w:after="120"/>
        <w:jc w:val="right"/>
        <w:rPr>
          <w:i/>
        </w:rPr>
      </w:pPr>
    </w:p>
    <w:p w:rsidR="007A533D" w:rsidRDefault="007A533D" w:rsidP="00C03EAD">
      <w:pPr>
        <w:spacing w:after="120"/>
        <w:jc w:val="right"/>
        <w:rPr>
          <w:i/>
        </w:rPr>
      </w:pPr>
    </w:p>
    <w:p w:rsidR="007A533D" w:rsidRDefault="007A533D" w:rsidP="00C03EAD">
      <w:pPr>
        <w:spacing w:after="120"/>
        <w:jc w:val="right"/>
        <w:rPr>
          <w:i/>
        </w:rPr>
      </w:pPr>
    </w:p>
    <w:p w:rsidR="007A533D" w:rsidRDefault="007A533D" w:rsidP="00C03EAD">
      <w:pPr>
        <w:spacing w:after="120"/>
        <w:jc w:val="right"/>
        <w:rPr>
          <w:i/>
        </w:rPr>
      </w:pPr>
    </w:p>
    <w:p w:rsidR="007A533D" w:rsidRDefault="007A533D" w:rsidP="00C03EAD">
      <w:pPr>
        <w:spacing w:after="120"/>
        <w:jc w:val="right"/>
        <w:rPr>
          <w:i/>
        </w:rPr>
      </w:pPr>
    </w:p>
    <w:p w:rsidR="007A533D" w:rsidRDefault="007A533D" w:rsidP="00C03EAD">
      <w:pPr>
        <w:spacing w:after="120"/>
        <w:jc w:val="right"/>
        <w:rPr>
          <w:i/>
        </w:rPr>
      </w:pPr>
    </w:p>
    <w:p w:rsidR="007A533D" w:rsidRDefault="007A533D" w:rsidP="00C03EAD">
      <w:pPr>
        <w:spacing w:after="120"/>
        <w:jc w:val="right"/>
        <w:rPr>
          <w:i/>
        </w:rPr>
      </w:pPr>
    </w:p>
    <w:p w:rsidR="002C4AF1" w:rsidRDefault="002C4AF1" w:rsidP="00C03EAD">
      <w:pPr>
        <w:spacing w:after="120"/>
        <w:jc w:val="right"/>
        <w:rPr>
          <w:i/>
        </w:rPr>
      </w:pPr>
    </w:p>
    <w:p w:rsidR="002C4AF1" w:rsidRDefault="002C4AF1" w:rsidP="00C03EAD">
      <w:pPr>
        <w:spacing w:after="120"/>
        <w:jc w:val="right"/>
        <w:rPr>
          <w:i/>
        </w:rPr>
      </w:pPr>
    </w:p>
    <w:p w:rsidR="002C4AF1" w:rsidRDefault="002C4AF1" w:rsidP="00C03EAD">
      <w:pPr>
        <w:spacing w:after="120"/>
        <w:jc w:val="right"/>
        <w:rPr>
          <w:i/>
        </w:rPr>
      </w:pPr>
    </w:p>
    <w:p w:rsidR="007A533D" w:rsidRDefault="007A533D" w:rsidP="00C03EAD">
      <w:pPr>
        <w:spacing w:after="120"/>
        <w:jc w:val="right"/>
        <w:rPr>
          <w:i/>
        </w:rPr>
      </w:pPr>
    </w:p>
    <w:p w:rsidR="007A533D" w:rsidRDefault="007A533D" w:rsidP="00C03EAD">
      <w:pPr>
        <w:spacing w:after="120"/>
        <w:jc w:val="right"/>
        <w:rPr>
          <w:i/>
        </w:rPr>
      </w:pPr>
    </w:p>
    <w:p w:rsidR="007A533D" w:rsidRDefault="007A533D" w:rsidP="00C03EAD">
      <w:pPr>
        <w:spacing w:after="120"/>
        <w:jc w:val="right"/>
        <w:rPr>
          <w:i/>
        </w:rPr>
      </w:pPr>
      <w:r>
        <w:rPr>
          <w:i/>
        </w:rPr>
        <w:lastRenderedPageBreak/>
        <w:t>Приложение №1 к Форме 3</w:t>
      </w:r>
    </w:p>
    <w:p w:rsidR="007A533D" w:rsidRDefault="007A533D" w:rsidP="00C03EAD">
      <w:pPr>
        <w:spacing w:after="120"/>
        <w:jc w:val="right"/>
        <w:rPr>
          <w:i/>
        </w:rPr>
      </w:pPr>
    </w:p>
    <w:p w:rsidR="007A533D" w:rsidRDefault="00CF659D" w:rsidP="00757D70">
      <w:pPr>
        <w:spacing w:after="120"/>
        <w:jc w:val="center"/>
        <w:rPr>
          <w:b/>
        </w:rPr>
      </w:pPr>
      <w:r>
        <w:rPr>
          <w:b/>
        </w:rPr>
        <w:t>С</w:t>
      </w:r>
      <w:r w:rsidR="00757D70" w:rsidRPr="00757D70">
        <w:rPr>
          <w:b/>
        </w:rPr>
        <w:t>ведения, необходимые для оценки заявки по критериям оценки</w:t>
      </w:r>
    </w:p>
    <w:p w:rsidR="00217DEB" w:rsidRDefault="00217DEB" w:rsidP="00757D70">
      <w:pPr>
        <w:spacing w:after="120"/>
        <w:jc w:val="center"/>
        <w:rPr>
          <w:b/>
        </w:rPr>
      </w:pPr>
    </w:p>
    <w:p w:rsidR="002D78B5" w:rsidRDefault="002D78B5" w:rsidP="002D78B5">
      <w:pPr>
        <w:jc w:val="center"/>
        <w:rPr>
          <w:b/>
          <w:color w:val="000000"/>
        </w:rPr>
      </w:pPr>
      <w:r w:rsidRPr="006649F4">
        <w:rPr>
          <w:b/>
        </w:rPr>
        <w:t>«Квалификация участника закупки»</w:t>
      </w:r>
    </w:p>
    <w:p w:rsidR="0042024E" w:rsidRPr="00B56690" w:rsidRDefault="0042024E" w:rsidP="0042024E"/>
    <w:p w:rsidR="0042024E" w:rsidRPr="0042024E" w:rsidRDefault="0042024E" w:rsidP="0042024E">
      <w:pPr>
        <w:jc w:val="center"/>
        <w:rPr>
          <w:b/>
        </w:rPr>
      </w:pPr>
      <w:r w:rsidRPr="0042024E">
        <w:rPr>
          <w:b/>
        </w:rPr>
        <w:t>Таблица «Общая стоимость исполненных контрактов (договоров)»</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68"/>
        <w:gridCol w:w="1317"/>
        <w:gridCol w:w="1169"/>
        <w:gridCol w:w="1378"/>
        <w:gridCol w:w="1632"/>
        <w:gridCol w:w="1171"/>
        <w:gridCol w:w="1446"/>
        <w:gridCol w:w="1440"/>
      </w:tblGrid>
      <w:tr w:rsidR="00EC1CDC" w:rsidRPr="00B56690" w:rsidTr="00EC1CDC">
        <w:tc>
          <w:tcPr>
            <w:tcW w:w="416" w:type="pct"/>
          </w:tcPr>
          <w:p w:rsidR="00EC1CDC" w:rsidRPr="00B56690" w:rsidRDefault="00EC1CDC" w:rsidP="00E6354C">
            <w:pPr>
              <w:jc w:val="center"/>
              <w:rPr>
                <w:bCs/>
                <w:sz w:val="16"/>
                <w:szCs w:val="16"/>
              </w:rPr>
            </w:pPr>
            <w:r w:rsidRPr="00B56690">
              <w:rPr>
                <w:bCs/>
                <w:sz w:val="16"/>
                <w:szCs w:val="16"/>
              </w:rPr>
              <w:t xml:space="preserve">№ </w:t>
            </w:r>
            <w:proofErr w:type="gramStart"/>
            <w:r w:rsidRPr="00B56690">
              <w:rPr>
                <w:bCs/>
                <w:sz w:val="16"/>
                <w:szCs w:val="16"/>
              </w:rPr>
              <w:t>п</w:t>
            </w:r>
            <w:proofErr w:type="gramEnd"/>
            <w:r w:rsidRPr="00B56690">
              <w:rPr>
                <w:bCs/>
                <w:sz w:val="16"/>
                <w:szCs w:val="16"/>
              </w:rPr>
              <w:t>/п</w:t>
            </w:r>
          </w:p>
          <w:p w:rsidR="00EC1CDC" w:rsidRPr="00B56690" w:rsidRDefault="00EC1CDC" w:rsidP="00E6354C">
            <w:pPr>
              <w:jc w:val="center"/>
              <w:rPr>
                <w:bCs/>
                <w:sz w:val="16"/>
                <w:szCs w:val="16"/>
              </w:rPr>
            </w:pPr>
          </w:p>
        </w:tc>
        <w:tc>
          <w:tcPr>
            <w:tcW w:w="632" w:type="pct"/>
          </w:tcPr>
          <w:p w:rsidR="00EC1CDC" w:rsidRPr="00B56690" w:rsidRDefault="00EC1CDC" w:rsidP="00E6354C">
            <w:pPr>
              <w:jc w:val="center"/>
              <w:rPr>
                <w:bCs/>
                <w:sz w:val="16"/>
                <w:szCs w:val="16"/>
              </w:rPr>
            </w:pPr>
            <w:r w:rsidRPr="00B56690">
              <w:rPr>
                <w:bCs/>
                <w:sz w:val="16"/>
                <w:szCs w:val="16"/>
              </w:rPr>
              <w:t>Дата заключения</w:t>
            </w:r>
          </w:p>
          <w:p w:rsidR="00EC1CDC" w:rsidRPr="00B56690" w:rsidRDefault="00EC1CDC" w:rsidP="00E6354C">
            <w:pPr>
              <w:jc w:val="center"/>
              <w:rPr>
                <w:bCs/>
                <w:sz w:val="16"/>
                <w:szCs w:val="16"/>
              </w:rPr>
            </w:pPr>
            <w:r w:rsidRPr="00B56690">
              <w:rPr>
                <w:bCs/>
                <w:sz w:val="16"/>
                <w:szCs w:val="16"/>
              </w:rPr>
              <w:t xml:space="preserve">контракта (договора)  </w:t>
            </w:r>
          </w:p>
        </w:tc>
        <w:tc>
          <w:tcPr>
            <w:tcW w:w="561" w:type="pct"/>
          </w:tcPr>
          <w:p w:rsidR="00EC1CDC" w:rsidRPr="00B56690" w:rsidRDefault="00EC1CDC" w:rsidP="00E6354C">
            <w:pPr>
              <w:jc w:val="center"/>
              <w:rPr>
                <w:bCs/>
                <w:sz w:val="16"/>
                <w:szCs w:val="16"/>
              </w:rPr>
            </w:pPr>
            <w:r w:rsidRPr="00B56690">
              <w:rPr>
                <w:bCs/>
                <w:sz w:val="16"/>
                <w:szCs w:val="16"/>
              </w:rPr>
              <w:t xml:space="preserve">Номер контракта (договора) </w:t>
            </w:r>
          </w:p>
        </w:tc>
        <w:tc>
          <w:tcPr>
            <w:tcW w:w="661" w:type="pct"/>
          </w:tcPr>
          <w:p w:rsidR="00EC1CDC" w:rsidRPr="00B56690" w:rsidRDefault="00EC1CDC" w:rsidP="00E6354C">
            <w:pPr>
              <w:jc w:val="center"/>
              <w:rPr>
                <w:bCs/>
                <w:sz w:val="16"/>
                <w:szCs w:val="16"/>
              </w:rPr>
            </w:pPr>
            <w:r w:rsidRPr="00B56690">
              <w:rPr>
                <w:bCs/>
                <w:sz w:val="16"/>
                <w:szCs w:val="16"/>
              </w:rPr>
              <w:t>Срок исполнения контракта (договора)</w:t>
            </w:r>
          </w:p>
        </w:tc>
        <w:tc>
          <w:tcPr>
            <w:tcW w:w="783" w:type="pct"/>
          </w:tcPr>
          <w:p w:rsidR="00EC1CDC" w:rsidRPr="00B56690" w:rsidRDefault="00EC1CDC" w:rsidP="00E6354C">
            <w:pPr>
              <w:jc w:val="center"/>
              <w:rPr>
                <w:bCs/>
                <w:sz w:val="16"/>
                <w:szCs w:val="16"/>
              </w:rPr>
            </w:pPr>
            <w:r w:rsidRPr="00B56690">
              <w:rPr>
                <w:bCs/>
                <w:sz w:val="16"/>
                <w:szCs w:val="16"/>
              </w:rPr>
              <w:t xml:space="preserve">Заказчик (с указанием наименования, адреса, контактного лица, контактного телефона) </w:t>
            </w:r>
          </w:p>
        </w:tc>
        <w:tc>
          <w:tcPr>
            <w:tcW w:w="562" w:type="pct"/>
          </w:tcPr>
          <w:p w:rsidR="00EC1CDC" w:rsidRPr="00B56690" w:rsidRDefault="00EC1CDC" w:rsidP="00E6354C">
            <w:pPr>
              <w:jc w:val="center"/>
              <w:rPr>
                <w:sz w:val="16"/>
                <w:szCs w:val="16"/>
              </w:rPr>
            </w:pPr>
            <w:r w:rsidRPr="00B56690">
              <w:rPr>
                <w:sz w:val="16"/>
                <w:szCs w:val="16"/>
              </w:rPr>
              <w:t>Предмет</w:t>
            </w:r>
          </w:p>
          <w:p w:rsidR="00EC1CDC" w:rsidRPr="00B56690" w:rsidRDefault="00EC1CDC" w:rsidP="00E6354C">
            <w:pPr>
              <w:jc w:val="center"/>
              <w:rPr>
                <w:bCs/>
                <w:sz w:val="16"/>
                <w:szCs w:val="16"/>
              </w:rPr>
            </w:pPr>
            <w:r w:rsidRPr="00B56690">
              <w:rPr>
                <w:bCs/>
                <w:sz w:val="16"/>
                <w:szCs w:val="16"/>
              </w:rPr>
              <w:t>контракта (договора)</w:t>
            </w:r>
          </w:p>
        </w:tc>
        <w:tc>
          <w:tcPr>
            <w:tcW w:w="694" w:type="pct"/>
          </w:tcPr>
          <w:p w:rsidR="00EC1CDC" w:rsidRPr="00B56690" w:rsidRDefault="00EC1CDC" w:rsidP="00E6354C">
            <w:pPr>
              <w:jc w:val="center"/>
              <w:rPr>
                <w:sz w:val="16"/>
                <w:szCs w:val="16"/>
              </w:rPr>
            </w:pPr>
            <w:r w:rsidRPr="00B56690">
              <w:rPr>
                <w:sz w:val="16"/>
                <w:szCs w:val="16"/>
              </w:rPr>
              <w:t xml:space="preserve">Сумма </w:t>
            </w:r>
            <w:r w:rsidRPr="00B56690">
              <w:rPr>
                <w:bCs/>
                <w:sz w:val="16"/>
                <w:szCs w:val="16"/>
              </w:rPr>
              <w:t>контракта (договора)</w:t>
            </w:r>
          </w:p>
        </w:tc>
        <w:tc>
          <w:tcPr>
            <w:tcW w:w="692" w:type="pct"/>
          </w:tcPr>
          <w:p w:rsidR="00EC1CDC" w:rsidRPr="00B56690" w:rsidRDefault="00EC1CDC" w:rsidP="00E6354C">
            <w:pPr>
              <w:jc w:val="center"/>
              <w:rPr>
                <w:bCs/>
                <w:sz w:val="16"/>
                <w:szCs w:val="16"/>
              </w:rPr>
            </w:pPr>
            <w:r w:rsidRPr="00B56690">
              <w:rPr>
                <w:sz w:val="16"/>
                <w:szCs w:val="16"/>
              </w:rPr>
              <w:t xml:space="preserve">Документ о приемке, подтверждающий исполнение </w:t>
            </w:r>
            <w:r w:rsidRPr="00B56690">
              <w:rPr>
                <w:bCs/>
                <w:sz w:val="16"/>
                <w:szCs w:val="16"/>
              </w:rPr>
              <w:t>контракта (договора)</w:t>
            </w:r>
          </w:p>
          <w:p w:rsidR="00EC1CDC" w:rsidRPr="00B56690" w:rsidRDefault="00EC1CDC" w:rsidP="00E6354C">
            <w:pPr>
              <w:jc w:val="center"/>
              <w:rPr>
                <w:sz w:val="16"/>
                <w:szCs w:val="16"/>
              </w:rPr>
            </w:pPr>
            <w:r w:rsidRPr="00B56690">
              <w:rPr>
                <w:bCs/>
                <w:sz w:val="16"/>
                <w:szCs w:val="16"/>
              </w:rPr>
              <w:t xml:space="preserve">(с указанием номера, даты и суммы документа о приемке) </w:t>
            </w:r>
            <w:r w:rsidRPr="00B56690">
              <w:rPr>
                <w:sz w:val="16"/>
                <w:szCs w:val="16"/>
              </w:rPr>
              <w:t xml:space="preserve">  </w:t>
            </w:r>
          </w:p>
        </w:tc>
      </w:tr>
      <w:tr w:rsidR="00EC1CDC" w:rsidRPr="00B56690" w:rsidTr="00EC1CDC">
        <w:tc>
          <w:tcPr>
            <w:tcW w:w="416" w:type="pct"/>
          </w:tcPr>
          <w:p w:rsidR="00EC1CDC" w:rsidRPr="00B56690" w:rsidRDefault="00EC1CDC" w:rsidP="00E6354C">
            <w:pPr>
              <w:jc w:val="center"/>
              <w:rPr>
                <w:b/>
                <w:bCs/>
              </w:rPr>
            </w:pPr>
          </w:p>
        </w:tc>
        <w:tc>
          <w:tcPr>
            <w:tcW w:w="632" w:type="pct"/>
          </w:tcPr>
          <w:p w:rsidR="00EC1CDC" w:rsidRPr="00B56690" w:rsidRDefault="00EC1CDC" w:rsidP="00E6354C">
            <w:pPr>
              <w:jc w:val="center"/>
              <w:rPr>
                <w:b/>
                <w:bCs/>
              </w:rPr>
            </w:pPr>
          </w:p>
        </w:tc>
        <w:tc>
          <w:tcPr>
            <w:tcW w:w="561" w:type="pct"/>
          </w:tcPr>
          <w:p w:rsidR="00EC1CDC" w:rsidRPr="00B56690" w:rsidRDefault="00EC1CDC" w:rsidP="00E6354C">
            <w:pPr>
              <w:jc w:val="center"/>
              <w:rPr>
                <w:b/>
                <w:bCs/>
              </w:rPr>
            </w:pPr>
          </w:p>
        </w:tc>
        <w:tc>
          <w:tcPr>
            <w:tcW w:w="661" w:type="pct"/>
          </w:tcPr>
          <w:p w:rsidR="00EC1CDC" w:rsidRPr="00B56690" w:rsidRDefault="00EC1CDC" w:rsidP="00E6354C">
            <w:pPr>
              <w:jc w:val="center"/>
              <w:rPr>
                <w:b/>
                <w:bCs/>
              </w:rPr>
            </w:pPr>
          </w:p>
        </w:tc>
        <w:tc>
          <w:tcPr>
            <w:tcW w:w="783" w:type="pct"/>
          </w:tcPr>
          <w:p w:rsidR="00EC1CDC" w:rsidRPr="00B56690" w:rsidRDefault="00EC1CDC" w:rsidP="00E6354C">
            <w:pPr>
              <w:jc w:val="center"/>
              <w:rPr>
                <w:b/>
                <w:bCs/>
              </w:rPr>
            </w:pPr>
          </w:p>
        </w:tc>
        <w:tc>
          <w:tcPr>
            <w:tcW w:w="562" w:type="pct"/>
          </w:tcPr>
          <w:p w:rsidR="00EC1CDC" w:rsidRPr="00B56690" w:rsidRDefault="00EC1CDC" w:rsidP="00E6354C">
            <w:pPr>
              <w:jc w:val="center"/>
              <w:rPr>
                <w:b/>
              </w:rPr>
            </w:pPr>
          </w:p>
        </w:tc>
        <w:tc>
          <w:tcPr>
            <w:tcW w:w="694" w:type="pct"/>
          </w:tcPr>
          <w:p w:rsidR="00EC1CDC" w:rsidRPr="00B56690" w:rsidRDefault="00EC1CDC" w:rsidP="00E6354C">
            <w:pPr>
              <w:jc w:val="center"/>
              <w:rPr>
                <w:b/>
              </w:rPr>
            </w:pPr>
          </w:p>
        </w:tc>
        <w:tc>
          <w:tcPr>
            <w:tcW w:w="692" w:type="pct"/>
          </w:tcPr>
          <w:p w:rsidR="00EC1CDC" w:rsidRPr="00B56690" w:rsidRDefault="00EC1CDC" w:rsidP="00E6354C">
            <w:pPr>
              <w:jc w:val="center"/>
              <w:rPr>
                <w:b/>
              </w:rPr>
            </w:pPr>
          </w:p>
        </w:tc>
      </w:tr>
      <w:tr w:rsidR="00EC1CDC" w:rsidRPr="00B56690" w:rsidTr="00EC1CDC">
        <w:tc>
          <w:tcPr>
            <w:tcW w:w="3614" w:type="pct"/>
            <w:gridSpan w:val="6"/>
          </w:tcPr>
          <w:p w:rsidR="00EC1CDC" w:rsidRPr="00EC1CDC" w:rsidRDefault="00EC1CDC" w:rsidP="00EC1CDC">
            <w:pPr>
              <w:jc w:val="right"/>
              <w:rPr>
                <w:b/>
              </w:rPr>
            </w:pPr>
            <w:r w:rsidRPr="00EC1CDC">
              <w:rPr>
                <w:b/>
              </w:rPr>
              <w:t xml:space="preserve">Общая стоимость </w:t>
            </w:r>
            <w:r w:rsidRPr="0042024E">
              <w:rPr>
                <w:b/>
              </w:rPr>
              <w:t>исполненных контрактов (договоров)</w:t>
            </w:r>
            <w:r>
              <w:rPr>
                <w:b/>
              </w:rPr>
              <w:t>:</w:t>
            </w:r>
          </w:p>
        </w:tc>
        <w:tc>
          <w:tcPr>
            <w:tcW w:w="694" w:type="pct"/>
          </w:tcPr>
          <w:p w:rsidR="00EC1CDC" w:rsidRPr="00B56690" w:rsidRDefault="00EC1CDC" w:rsidP="00E6354C">
            <w:pPr>
              <w:jc w:val="center"/>
              <w:rPr>
                <w:b/>
              </w:rPr>
            </w:pPr>
          </w:p>
        </w:tc>
        <w:tc>
          <w:tcPr>
            <w:tcW w:w="692" w:type="pct"/>
          </w:tcPr>
          <w:p w:rsidR="00EC1CDC" w:rsidRPr="00B56690" w:rsidRDefault="00EC1CDC" w:rsidP="00E6354C">
            <w:pPr>
              <w:jc w:val="center"/>
              <w:rPr>
                <w:b/>
              </w:rPr>
            </w:pPr>
          </w:p>
        </w:tc>
      </w:tr>
    </w:tbl>
    <w:p w:rsidR="002D78B5" w:rsidRDefault="002D78B5" w:rsidP="002D78B5">
      <w:pPr>
        <w:pStyle w:val="afff3"/>
        <w:ind w:left="0" w:firstLine="0"/>
        <w:rPr>
          <w:sz w:val="22"/>
          <w:szCs w:val="22"/>
        </w:rPr>
      </w:pPr>
      <w:r>
        <w:rPr>
          <w:sz w:val="22"/>
          <w:szCs w:val="22"/>
        </w:rPr>
        <w:t xml:space="preserve">Приложение: </w:t>
      </w:r>
      <w:r w:rsidRPr="00757D70">
        <w:rPr>
          <w:sz w:val="22"/>
          <w:szCs w:val="22"/>
        </w:rPr>
        <w:t xml:space="preserve">документы (их заверенные копии), подтверждающие указанную информацию. </w:t>
      </w:r>
    </w:p>
    <w:p w:rsidR="002D78B5" w:rsidRDefault="002D78B5" w:rsidP="00C03EAD">
      <w:pPr>
        <w:spacing w:after="120"/>
        <w:jc w:val="right"/>
        <w:rPr>
          <w:i/>
        </w:rPr>
      </w:pPr>
    </w:p>
    <w:p w:rsidR="002D78B5" w:rsidRDefault="002D78B5" w:rsidP="00C03EAD">
      <w:pPr>
        <w:spacing w:after="120"/>
        <w:jc w:val="right"/>
        <w:rPr>
          <w:b/>
        </w:rPr>
      </w:pPr>
      <w:bookmarkStart w:id="118" w:name="_ФОРМА_4"/>
      <w:bookmarkStart w:id="119" w:name="_Toc277229511"/>
      <w:bookmarkEnd w:id="118"/>
    </w:p>
    <w:p w:rsidR="0032489C" w:rsidRPr="0004139C" w:rsidRDefault="0032489C" w:rsidP="0032489C">
      <w:pPr>
        <w:ind w:firstLine="708"/>
        <w:jc w:val="both"/>
        <w:rPr>
          <w:b/>
          <w:color w:val="000000"/>
        </w:rPr>
      </w:pPr>
      <w:r w:rsidRPr="0004139C">
        <w:rPr>
          <w:b/>
          <w:color w:val="000000"/>
        </w:rPr>
        <w:t>Отсутствие информации по Форме Приложения №1 к Форме 3 РАЗДЕЛА III «</w:t>
      </w:r>
      <w:r w:rsidRPr="0004139C">
        <w:rPr>
          <w:b/>
        </w:rPr>
        <w:t>ОБРАЗЦЫ ФОРМ И ДОКУМЕНТОВ ДЛЯ ЗАПОЛНЕНИЯ УЧАСТНИКАМИ ОТКРЫТОГО КОНКУРСА»</w:t>
      </w:r>
      <w:r w:rsidRPr="0004139C">
        <w:rPr>
          <w:b/>
          <w:bCs/>
        </w:rPr>
        <w:t xml:space="preserve"> </w:t>
      </w:r>
      <w:r w:rsidRPr="0004139C">
        <w:rPr>
          <w:b/>
          <w:color w:val="000000"/>
        </w:rPr>
        <w:t>и</w:t>
      </w:r>
      <w:r>
        <w:rPr>
          <w:b/>
          <w:color w:val="000000"/>
        </w:rPr>
        <w:t xml:space="preserve"> </w:t>
      </w:r>
      <w:r w:rsidRPr="0004139C">
        <w:rPr>
          <w:b/>
          <w:color w:val="000000"/>
        </w:rPr>
        <w:t>подтверждающих документов (копий) оценивается в 0 баллов.</w:t>
      </w:r>
    </w:p>
    <w:p w:rsidR="002D78B5" w:rsidRDefault="002D78B5" w:rsidP="00C03EAD">
      <w:pPr>
        <w:spacing w:after="120"/>
        <w:jc w:val="right"/>
        <w:rPr>
          <w:b/>
        </w:rPr>
      </w:pPr>
    </w:p>
    <w:p w:rsidR="002D78B5" w:rsidRDefault="002D78B5" w:rsidP="00C03EAD">
      <w:pPr>
        <w:spacing w:after="120"/>
        <w:jc w:val="right"/>
        <w:rPr>
          <w:b/>
        </w:rPr>
      </w:pPr>
    </w:p>
    <w:p w:rsidR="002D78B5" w:rsidRDefault="002D78B5" w:rsidP="00C03EAD">
      <w:pPr>
        <w:spacing w:after="120"/>
        <w:jc w:val="right"/>
        <w:rPr>
          <w:b/>
        </w:rPr>
      </w:pPr>
    </w:p>
    <w:p w:rsidR="002D78B5" w:rsidRDefault="002D78B5" w:rsidP="00C03EAD">
      <w:pPr>
        <w:spacing w:after="120"/>
        <w:jc w:val="right"/>
        <w:rPr>
          <w:b/>
        </w:rPr>
      </w:pPr>
    </w:p>
    <w:p w:rsidR="002D78B5" w:rsidRDefault="002D78B5" w:rsidP="00C03EAD">
      <w:pPr>
        <w:spacing w:after="120"/>
        <w:jc w:val="right"/>
        <w:rPr>
          <w:b/>
        </w:rPr>
      </w:pPr>
    </w:p>
    <w:p w:rsidR="002D78B5" w:rsidRDefault="002D78B5" w:rsidP="00C03EAD">
      <w:pPr>
        <w:spacing w:after="120"/>
        <w:jc w:val="right"/>
        <w:rPr>
          <w:b/>
        </w:rPr>
      </w:pPr>
    </w:p>
    <w:p w:rsidR="002D78B5" w:rsidRDefault="002D78B5" w:rsidP="00C03EAD">
      <w:pPr>
        <w:spacing w:after="120"/>
        <w:jc w:val="right"/>
        <w:rPr>
          <w:b/>
        </w:rPr>
      </w:pPr>
    </w:p>
    <w:p w:rsidR="002D78B5" w:rsidRDefault="002D78B5" w:rsidP="00C03EAD">
      <w:pPr>
        <w:spacing w:after="120"/>
        <w:jc w:val="right"/>
        <w:rPr>
          <w:b/>
        </w:rPr>
      </w:pPr>
    </w:p>
    <w:p w:rsidR="002D78B5" w:rsidRDefault="002D78B5" w:rsidP="00C03EAD">
      <w:pPr>
        <w:spacing w:after="120"/>
        <w:jc w:val="right"/>
        <w:rPr>
          <w:b/>
        </w:rPr>
      </w:pPr>
    </w:p>
    <w:p w:rsidR="002D78B5" w:rsidRDefault="002D78B5" w:rsidP="00C03EAD">
      <w:pPr>
        <w:spacing w:after="120"/>
        <w:jc w:val="right"/>
        <w:rPr>
          <w:b/>
        </w:rPr>
      </w:pPr>
    </w:p>
    <w:p w:rsidR="002D78B5" w:rsidRDefault="002D78B5" w:rsidP="00C03EAD">
      <w:pPr>
        <w:spacing w:after="120"/>
        <w:jc w:val="right"/>
        <w:rPr>
          <w:b/>
        </w:rPr>
      </w:pPr>
    </w:p>
    <w:p w:rsidR="0042024E" w:rsidRDefault="0042024E" w:rsidP="00C03EAD">
      <w:pPr>
        <w:spacing w:after="120"/>
        <w:jc w:val="right"/>
        <w:rPr>
          <w:b/>
        </w:rPr>
      </w:pPr>
    </w:p>
    <w:p w:rsidR="0042024E" w:rsidRDefault="0042024E" w:rsidP="00C03EAD">
      <w:pPr>
        <w:spacing w:after="120"/>
        <w:jc w:val="right"/>
        <w:rPr>
          <w:b/>
        </w:rPr>
      </w:pPr>
    </w:p>
    <w:p w:rsidR="0042024E" w:rsidRDefault="0042024E" w:rsidP="00C03EAD">
      <w:pPr>
        <w:spacing w:after="120"/>
        <w:jc w:val="right"/>
        <w:rPr>
          <w:b/>
        </w:rPr>
      </w:pPr>
    </w:p>
    <w:p w:rsidR="0042024E" w:rsidRDefault="0042024E" w:rsidP="00C03EAD">
      <w:pPr>
        <w:spacing w:after="120"/>
        <w:jc w:val="right"/>
        <w:rPr>
          <w:b/>
        </w:rPr>
      </w:pPr>
    </w:p>
    <w:p w:rsidR="002D78B5" w:rsidRDefault="002D78B5" w:rsidP="00C03EAD">
      <w:pPr>
        <w:spacing w:after="120"/>
        <w:jc w:val="right"/>
        <w:rPr>
          <w:b/>
        </w:rPr>
      </w:pPr>
    </w:p>
    <w:p w:rsidR="009C2423" w:rsidRDefault="009C2423" w:rsidP="00C03EAD">
      <w:pPr>
        <w:spacing w:after="120"/>
        <w:jc w:val="right"/>
        <w:rPr>
          <w:b/>
        </w:rPr>
      </w:pPr>
    </w:p>
    <w:p w:rsidR="009C2423" w:rsidRDefault="009C2423" w:rsidP="00C03EAD">
      <w:pPr>
        <w:spacing w:after="120"/>
        <w:jc w:val="right"/>
        <w:rPr>
          <w:b/>
        </w:rPr>
      </w:pPr>
    </w:p>
    <w:p w:rsidR="000E5C4F" w:rsidRDefault="000E5C4F" w:rsidP="00C03EAD">
      <w:pPr>
        <w:spacing w:after="120"/>
        <w:jc w:val="right"/>
        <w:rPr>
          <w:b/>
        </w:rPr>
      </w:pPr>
    </w:p>
    <w:p w:rsidR="000E5C4F" w:rsidRDefault="000E5C4F" w:rsidP="00C03EAD">
      <w:pPr>
        <w:spacing w:after="120"/>
        <w:jc w:val="right"/>
        <w:rPr>
          <w:b/>
        </w:rPr>
      </w:pPr>
    </w:p>
    <w:p w:rsidR="000E5C4F" w:rsidRDefault="000E5C4F" w:rsidP="00C03EAD">
      <w:pPr>
        <w:spacing w:after="120"/>
        <w:jc w:val="right"/>
        <w:rPr>
          <w:b/>
        </w:rPr>
      </w:pPr>
    </w:p>
    <w:p w:rsidR="000E5C4F" w:rsidRDefault="000E5C4F" w:rsidP="00C03EAD">
      <w:pPr>
        <w:spacing w:after="120"/>
        <w:jc w:val="right"/>
        <w:rPr>
          <w:b/>
        </w:rPr>
      </w:pPr>
    </w:p>
    <w:p w:rsidR="000E5C4F" w:rsidRDefault="000E5C4F" w:rsidP="00C03EAD">
      <w:pPr>
        <w:spacing w:after="120"/>
        <w:jc w:val="right"/>
        <w:rPr>
          <w:b/>
        </w:rPr>
      </w:pPr>
    </w:p>
    <w:p w:rsidR="000E5C4F" w:rsidRDefault="000E5C4F" w:rsidP="00C03EAD">
      <w:pPr>
        <w:spacing w:after="120"/>
        <w:jc w:val="right"/>
        <w:rPr>
          <w:b/>
        </w:rPr>
      </w:pPr>
    </w:p>
    <w:p w:rsidR="000E5C4F" w:rsidRDefault="000E5C4F" w:rsidP="00C03EAD">
      <w:pPr>
        <w:spacing w:after="120"/>
        <w:jc w:val="right"/>
        <w:rPr>
          <w:b/>
        </w:rPr>
      </w:pPr>
    </w:p>
    <w:p w:rsidR="000E5C4F" w:rsidRDefault="000E5C4F" w:rsidP="00C03EAD">
      <w:pPr>
        <w:spacing w:after="120"/>
        <w:jc w:val="right"/>
        <w:rPr>
          <w:b/>
        </w:rPr>
      </w:pPr>
    </w:p>
    <w:p w:rsidR="009C2423" w:rsidRDefault="009C2423" w:rsidP="00C03EAD">
      <w:pPr>
        <w:spacing w:after="120"/>
        <w:jc w:val="right"/>
        <w:rPr>
          <w:b/>
        </w:rPr>
      </w:pPr>
    </w:p>
    <w:p w:rsidR="00C03EAD" w:rsidRPr="00D85831" w:rsidRDefault="00C03EAD" w:rsidP="00C03EAD">
      <w:pPr>
        <w:spacing w:after="120"/>
        <w:jc w:val="right"/>
        <w:rPr>
          <w:b/>
        </w:rPr>
      </w:pPr>
      <w:r w:rsidRPr="00D85831">
        <w:rPr>
          <w:b/>
        </w:rPr>
        <w:lastRenderedPageBreak/>
        <w:t xml:space="preserve">ФОРМА </w:t>
      </w:r>
      <w:bookmarkEnd w:id="115"/>
      <w:bookmarkEnd w:id="116"/>
      <w:bookmarkEnd w:id="117"/>
      <w:r w:rsidRPr="00D85831">
        <w:rPr>
          <w:b/>
        </w:rPr>
        <w:t>4</w:t>
      </w:r>
      <w:bookmarkEnd w:id="119"/>
    </w:p>
    <w:p w:rsidR="00C03EAD" w:rsidRPr="00D85831" w:rsidRDefault="00C03EAD" w:rsidP="00C03EAD">
      <w:pPr>
        <w:spacing w:line="276" w:lineRule="auto"/>
        <w:rPr>
          <w:i/>
        </w:rPr>
      </w:pPr>
      <w:bookmarkStart w:id="120" w:name="_Toc38252574"/>
    </w:p>
    <w:bookmarkEnd w:id="120"/>
    <w:p w:rsidR="00E76291" w:rsidRPr="00D85831" w:rsidRDefault="00E76291" w:rsidP="00E76291">
      <w:pPr>
        <w:pStyle w:val="afffe"/>
        <w:rPr>
          <w:b/>
          <w:bCs/>
          <w:sz w:val="20"/>
          <w:lang w:eastAsia="en-US"/>
        </w:rPr>
      </w:pPr>
      <w:r w:rsidRPr="00D85831">
        <w:rPr>
          <w:b/>
          <w:bCs/>
          <w:sz w:val="20"/>
          <w:lang w:eastAsia="en-US"/>
        </w:rPr>
        <w:t>Анкета участника Открытого конкурса</w:t>
      </w:r>
    </w:p>
    <w:p w:rsidR="00E76291" w:rsidRPr="00D85831" w:rsidRDefault="00E76291" w:rsidP="00E76291">
      <w:pPr>
        <w:rPr>
          <w:lang w:eastAsia="en-US"/>
        </w:rPr>
      </w:pPr>
    </w:p>
    <w:p w:rsidR="00E76291" w:rsidRPr="00D85831" w:rsidRDefault="00E76291" w:rsidP="00E76291">
      <w:pPr>
        <w:pStyle w:val="afffe"/>
        <w:jc w:val="both"/>
        <w:rPr>
          <w:sz w:val="20"/>
          <w:lang w:eastAsia="en-US"/>
        </w:rPr>
      </w:pPr>
      <w:r w:rsidRPr="00D85831">
        <w:rPr>
          <w:sz w:val="20"/>
          <w:lang w:eastAsia="en-US"/>
        </w:rPr>
        <w:t>Для юридических лиц:</w:t>
      </w:r>
      <w:r w:rsidRPr="00D85831">
        <w:rPr>
          <w:sz w:val="20"/>
          <w:lang w:eastAsia="en-US"/>
        </w:rPr>
        <w:tab/>
      </w:r>
      <w:r w:rsidRPr="00D85831">
        <w:rPr>
          <w:sz w:val="20"/>
          <w:lang w:eastAsia="en-US"/>
        </w:rPr>
        <w:tab/>
      </w:r>
      <w:r w:rsidRPr="00D85831">
        <w:rPr>
          <w:sz w:val="20"/>
          <w:lang w:eastAsia="en-US"/>
        </w:rPr>
        <w:tab/>
      </w:r>
      <w:r w:rsidRPr="00D85831">
        <w:rPr>
          <w:sz w:val="20"/>
          <w:lang w:eastAsia="en-US"/>
        </w:rPr>
        <w:tab/>
      </w:r>
      <w:r w:rsidRPr="00D85831">
        <w:rPr>
          <w:sz w:val="20"/>
          <w:lang w:eastAsia="en-US"/>
        </w:rPr>
        <w:tab/>
      </w:r>
      <w:r w:rsidRPr="00D85831">
        <w:rPr>
          <w:sz w:val="20"/>
          <w:lang w:eastAsia="en-US"/>
        </w:rPr>
        <w:tab/>
      </w:r>
      <w:r w:rsidRPr="00D85831">
        <w:rPr>
          <w:sz w:val="20"/>
          <w:lang w:eastAsia="en-US"/>
        </w:rPr>
        <w:tab/>
      </w:r>
      <w:r w:rsidRPr="00D85831">
        <w:rPr>
          <w:sz w:val="20"/>
          <w:lang w:eastAsia="en-US"/>
        </w:rPr>
        <w:tab/>
      </w:r>
      <w:r w:rsidRPr="00D85831">
        <w:rPr>
          <w:sz w:val="20"/>
          <w:lang w:eastAsia="en-US"/>
        </w:rPr>
        <w:tab/>
      </w:r>
      <w:r w:rsidRPr="00D85831">
        <w:rPr>
          <w:sz w:val="20"/>
          <w:lang w:eastAsia="en-US"/>
        </w:rPr>
        <w:tab/>
      </w:r>
      <w:r w:rsidRPr="00D85831">
        <w:rPr>
          <w:sz w:val="20"/>
          <w:lang w:eastAsia="en-US"/>
        </w:rPr>
        <w:tab/>
      </w:r>
    </w:p>
    <w:tbl>
      <w:tblPr>
        <w:tblW w:w="102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569"/>
        <w:gridCol w:w="5385"/>
        <w:gridCol w:w="4286"/>
      </w:tblGrid>
      <w:tr w:rsidR="00E76291" w:rsidRPr="00D85831" w:rsidTr="008940E7">
        <w:trPr>
          <w:trHeight w:val="261"/>
        </w:trPr>
        <w:tc>
          <w:tcPr>
            <w:tcW w:w="569" w:type="dxa"/>
          </w:tcPr>
          <w:p w:rsidR="00E76291" w:rsidRPr="00D85831" w:rsidRDefault="00E76291" w:rsidP="00A42D02">
            <w:pPr>
              <w:pStyle w:val="afffe"/>
              <w:jc w:val="both"/>
              <w:rPr>
                <w:bCs/>
                <w:sz w:val="20"/>
                <w:lang w:eastAsia="en-US"/>
              </w:rPr>
            </w:pPr>
            <w:r w:rsidRPr="00D85831">
              <w:rPr>
                <w:bCs/>
                <w:sz w:val="20"/>
                <w:lang w:eastAsia="en-US"/>
              </w:rPr>
              <w:t>1.</w:t>
            </w:r>
          </w:p>
        </w:tc>
        <w:tc>
          <w:tcPr>
            <w:tcW w:w="5385" w:type="dxa"/>
          </w:tcPr>
          <w:p w:rsidR="00E76291" w:rsidRPr="00D85831" w:rsidRDefault="00E76291" w:rsidP="00A42D02">
            <w:pPr>
              <w:pStyle w:val="afffe"/>
              <w:jc w:val="left"/>
              <w:rPr>
                <w:bCs/>
                <w:sz w:val="20"/>
                <w:lang w:eastAsia="en-US"/>
              </w:rPr>
            </w:pPr>
            <w:r w:rsidRPr="00D85831">
              <w:rPr>
                <w:bCs/>
                <w:sz w:val="20"/>
                <w:lang w:eastAsia="en-US"/>
              </w:rPr>
              <w:t>Наименование организации:</w:t>
            </w:r>
          </w:p>
          <w:p w:rsidR="00E76291" w:rsidRPr="00D85831" w:rsidRDefault="00E76291" w:rsidP="00A42D02">
            <w:pPr>
              <w:pStyle w:val="afffe"/>
              <w:jc w:val="left"/>
              <w:rPr>
                <w:bCs/>
                <w:sz w:val="20"/>
                <w:lang w:eastAsia="en-US"/>
              </w:rPr>
            </w:pPr>
            <w:r w:rsidRPr="00D85831">
              <w:rPr>
                <w:bCs/>
                <w:sz w:val="20"/>
                <w:lang w:eastAsia="en-US"/>
              </w:rPr>
              <w:t>Полное:</w:t>
            </w:r>
          </w:p>
          <w:p w:rsidR="00E76291" w:rsidRPr="00D85831" w:rsidRDefault="00E76291" w:rsidP="00A42D02">
            <w:pPr>
              <w:pStyle w:val="afffe"/>
              <w:jc w:val="left"/>
              <w:rPr>
                <w:bCs/>
                <w:sz w:val="20"/>
                <w:lang w:eastAsia="en-US"/>
              </w:rPr>
            </w:pPr>
            <w:r w:rsidRPr="00D85831">
              <w:rPr>
                <w:bCs/>
                <w:sz w:val="20"/>
                <w:lang w:eastAsia="en-US"/>
              </w:rPr>
              <w:t>Сокращенное:</w:t>
            </w:r>
          </w:p>
        </w:tc>
        <w:tc>
          <w:tcPr>
            <w:tcW w:w="4286" w:type="dxa"/>
          </w:tcPr>
          <w:p w:rsidR="00E76291" w:rsidRPr="00D85831" w:rsidRDefault="00E76291" w:rsidP="00A42D02">
            <w:pPr>
              <w:pStyle w:val="afffe"/>
              <w:jc w:val="both"/>
              <w:rPr>
                <w:bCs/>
                <w:sz w:val="20"/>
                <w:lang w:eastAsia="en-US"/>
              </w:rPr>
            </w:pPr>
          </w:p>
        </w:tc>
      </w:tr>
      <w:tr w:rsidR="00E76291" w:rsidRPr="00D85831" w:rsidTr="008940E7">
        <w:trPr>
          <w:trHeight w:val="478"/>
        </w:trPr>
        <w:tc>
          <w:tcPr>
            <w:tcW w:w="569" w:type="dxa"/>
          </w:tcPr>
          <w:p w:rsidR="00E76291" w:rsidRPr="00D85831" w:rsidRDefault="00E76291" w:rsidP="00A42D02">
            <w:pPr>
              <w:pStyle w:val="afffe"/>
              <w:jc w:val="both"/>
              <w:rPr>
                <w:bCs/>
                <w:sz w:val="20"/>
                <w:lang w:eastAsia="en-US"/>
              </w:rPr>
            </w:pPr>
            <w:r w:rsidRPr="00D85831">
              <w:rPr>
                <w:bCs/>
                <w:sz w:val="20"/>
                <w:lang w:eastAsia="en-US"/>
              </w:rPr>
              <w:t>2.</w:t>
            </w:r>
          </w:p>
        </w:tc>
        <w:tc>
          <w:tcPr>
            <w:tcW w:w="5385" w:type="dxa"/>
          </w:tcPr>
          <w:p w:rsidR="00E76291" w:rsidRPr="00D85831" w:rsidRDefault="00E76291" w:rsidP="00A42D02">
            <w:pPr>
              <w:pStyle w:val="afffe"/>
              <w:jc w:val="left"/>
              <w:rPr>
                <w:bCs/>
                <w:sz w:val="20"/>
                <w:lang w:eastAsia="en-US"/>
              </w:rPr>
            </w:pPr>
            <w:r w:rsidRPr="00D85831">
              <w:rPr>
                <w:bCs/>
                <w:sz w:val="20"/>
                <w:lang w:eastAsia="en-US"/>
              </w:rPr>
              <w:t>Сведения об организационно-правовой форме</w:t>
            </w:r>
          </w:p>
        </w:tc>
        <w:tc>
          <w:tcPr>
            <w:tcW w:w="4286" w:type="dxa"/>
          </w:tcPr>
          <w:p w:rsidR="00E76291" w:rsidRPr="00D85831" w:rsidRDefault="00E76291" w:rsidP="00A42D02">
            <w:pPr>
              <w:pStyle w:val="afffe"/>
              <w:jc w:val="both"/>
              <w:rPr>
                <w:bCs/>
                <w:sz w:val="20"/>
                <w:lang w:eastAsia="en-US"/>
              </w:rPr>
            </w:pPr>
          </w:p>
        </w:tc>
      </w:tr>
      <w:tr w:rsidR="00E76291" w:rsidRPr="00D85831" w:rsidTr="008940E7">
        <w:trPr>
          <w:trHeight w:val="261"/>
        </w:trPr>
        <w:tc>
          <w:tcPr>
            <w:tcW w:w="569" w:type="dxa"/>
          </w:tcPr>
          <w:p w:rsidR="00E76291" w:rsidRPr="00D85831" w:rsidRDefault="00E76291" w:rsidP="00A42D02">
            <w:pPr>
              <w:pStyle w:val="afffe"/>
              <w:jc w:val="both"/>
              <w:rPr>
                <w:bCs/>
                <w:sz w:val="20"/>
                <w:lang w:eastAsia="en-US"/>
              </w:rPr>
            </w:pPr>
            <w:r w:rsidRPr="00D85831">
              <w:rPr>
                <w:bCs/>
                <w:sz w:val="20"/>
                <w:lang w:eastAsia="en-US"/>
              </w:rPr>
              <w:t>3.</w:t>
            </w:r>
          </w:p>
        </w:tc>
        <w:tc>
          <w:tcPr>
            <w:tcW w:w="5385" w:type="dxa"/>
          </w:tcPr>
          <w:p w:rsidR="00E76291" w:rsidRPr="00D85831" w:rsidRDefault="00E76291" w:rsidP="00A42D02">
            <w:pPr>
              <w:pStyle w:val="afffe"/>
              <w:jc w:val="left"/>
              <w:rPr>
                <w:bCs/>
                <w:sz w:val="20"/>
                <w:lang w:eastAsia="en-US"/>
              </w:rPr>
            </w:pPr>
            <w:r w:rsidRPr="00D85831">
              <w:rPr>
                <w:bCs/>
                <w:sz w:val="20"/>
                <w:lang w:eastAsia="en-US"/>
              </w:rPr>
              <w:t>Почтовый адрес:</w:t>
            </w:r>
          </w:p>
        </w:tc>
        <w:tc>
          <w:tcPr>
            <w:tcW w:w="4286" w:type="dxa"/>
          </w:tcPr>
          <w:p w:rsidR="00E76291" w:rsidRPr="00D85831" w:rsidRDefault="00E76291" w:rsidP="00A42D02">
            <w:pPr>
              <w:pStyle w:val="afffe"/>
              <w:jc w:val="both"/>
              <w:rPr>
                <w:bCs/>
                <w:sz w:val="20"/>
                <w:lang w:eastAsia="en-US"/>
              </w:rPr>
            </w:pPr>
          </w:p>
        </w:tc>
      </w:tr>
      <w:tr w:rsidR="00E76291" w:rsidRPr="00D85831" w:rsidTr="008940E7">
        <w:trPr>
          <w:trHeight w:val="261"/>
        </w:trPr>
        <w:tc>
          <w:tcPr>
            <w:tcW w:w="569" w:type="dxa"/>
          </w:tcPr>
          <w:p w:rsidR="00E76291" w:rsidRPr="00D85831" w:rsidRDefault="00E76291" w:rsidP="00A42D02">
            <w:pPr>
              <w:pStyle w:val="afffe"/>
              <w:jc w:val="both"/>
              <w:rPr>
                <w:bCs/>
                <w:sz w:val="20"/>
                <w:lang w:eastAsia="en-US"/>
              </w:rPr>
            </w:pPr>
            <w:r w:rsidRPr="00D85831">
              <w:rPr>
                <w:bCs/>
                <w:sz w:val="20"/>
                <w:lang w:eastAsia="en-US"/>
              </w:rPr>
              <w:t>4.</w:t>
            </w:r>
          </w:p>
        </w:tc>
        <w:tc>
          <w:tcPr>
            <w:tcW w:w="5385" w:type="dxa"/>
          </w:tcPr>
          <w:p w:rsidR="00E76291" w:rsidRPr="00D85831" w:rsidRDefault="00E76291" w:rsidP="00A42D02">
            <w:pPr>
              <w:pStyle w:val="afffe"/>
              <w:jc w:val="left"/>
              <w:rPr>
                <w:bCs/>
                <w:sz w:val="20"/>
                <w:lang w:eastAsia="en-US"/>
              </w:rPr>
            </w:pPr>
            <w:r w:rsidRPr="00D85831">
              <w:rPr>
                <w:bCs/>
                <w:sz w:val="20"/>
                <w:lang w:eastAsia="en-US"/>
              </w:rPr>
              <w:t>Юридический адрес:</w:t>
            </w:r>
          </w:p>
        </w:tc>
        <w:tc>
          <w:tcPr>
            <w:tcW w:w="4286" w:type="dxa"/>
          </w:tcPr>
          <w:p w:rsidR="00E76291" w:rsidRPr="00D85831" w:rsidRDefault="00E76291" w:rsidP="00A42D02">
            <w:pPr>
              <w:pStyle w:val="afffe"/>
              <w:jc w:val="both"/>
              <w:rPr>
                <w:bCs/>
                <w:sz w:val="20"/>
                <w:lang w:eastAsia="en-US"/>
              </w:rPr>
            </w:pPr>
          </w:p>
        </w:tc>
      </w:tr>
      <w:tr w:rsidR="00E76291" w:rsidRPr="00D85831" w:rsidTr="008940E7">
        <w:trPr>
          <w:trHeight w:val="261"/>
        </w:trPr>
        <w:tc>
          <w:tcPr>
            <w:tcW w:w="569" w:type="dxa"/>
          </w:tcPr>
          <w:p w:rsidR="00E76291" w:rsidRPr="00D85831" w:rsidRDefault="00E76291" w:rsidP="00A42D02">
            <w:pPr>
              <w:pStyle w:val="afffe"/>
              <w:jc w:val="both"/>
              <w:rPr>
                <w:bCs/>
                <w:sz w:val="20"/>
                <w:lang w:eastAsia="en-US"/>
              </w:rPr>
            </w:pPr>
            <w:r w:rsidRPr="00D85831">
              <w:rPr>
                <w:bCs/>
                <w:sz w:val="20"/>
                <w:lang w:eastAsia="en-US"/>
              </w:rPr>
              <w:t>5.</w:t>
            </w:r>
          </w:p>
        </w:tc>
        <w:tc>
          <w:tcPr>
            <w:tcW w:w="5385" w:type="dxa"/>
          </w:tcPr>
          <w:p w:rsidR="00E76291" w:rsidRPr="00D85831" w:rsidRDefault="00E76291" w:rsidP="00A42D02">
            <w:pPr>
              <w:pStyle w:val="afffe"/>
              <w:jc w:val="left"/>
              <w:rPr>
                <w:bCs/>
                <w:sz w:val="20"/>
                <w:lang w:eastAsia="en-US"/>
              </w:rPr>
            </w:pPr>
            <w:r w:rsidRPr="00D85831">
              <w:rPr>
                <w:bCs/>
                <w:sz w:val="20"/>
                <w:lang w:eastAsia="en-US"/>
              </w:rPr>
              <w:t>ИНН</w:t>
            </w:r>
          </w:p>
        </w:tc>
        <w:tc>
          <w:tcPr>
            <w:tcW w:w="4286" w:type="dxa"/>
          </w:tcPr>
          <w:p w:rsidR="00E76291" w:rsidRPr="00D85831" w:rsidRDefault="00E76291" w:rsidP="00A42D02">
            <w:pPr>
              <w:pStyle w:val="afffe"/>
              <w:jc w:val="both"/>
              <w:rPr>
                <w:bCs/>
                <w:sz w:val="20"/>
                <w:lang w:eastAsia="en-US"/>
              </w:rPr>
            </w:pPr>
          </w:p>
        </w:tc>
      </w:tr>
      <w:tr w:rsidR="00E76291" w:rsidRPr="00D85831" w:rsidTr="008940E7">
        <w:trPr>
          <w:trHeight w:val="261"/>
        </w:trPr>
        <w:tc>
          <w:tcPr>
            <w:tcW w:w="569" w:type="dxa"/>
          </w:tcPr>
          <w:p w:rsidR="00E76291" w:rsidRPr="00D85831" w:rsidRDefault="00E76291" w:rsidP="00A42D02">
            <w:pPr>
              <w:pStyle w:val="afffe"/>
              <w:jc w:val="both"/>
              <w:rPr>
                <w:bCs/>
                <w:sz w:val="20"/>
                <w:lang w:eastAsia="en-US"/>
              </w:rPr>
            </w:pPr>
            <w:r w:rsidRPr="00D85831">
              <w:rPr>
                <w:bCs/>
                <w:sz w:val="20"/>
                <w:lang w:eastAsia="en-US"/>
              </w:rPr>
              <w:t>6.</w:t>
            </w:r>
          </w:p>
        </w:tc>
        <w:tc>
          <w:tcPr>
            <w:tcW w:w="5385" w:type="dxa"/>
          </w:tcPr>
          <w:p w:rsidR="00E76291" w:rsidRPr="00D85831" w:rsidRDefault="00E76291" w:rsidP="00A42D02">
            <w:pPr>
              <w:pStyle w:val="afffe"/>
              <w:jc w:val="left"/>
              <w:rPr>
                <w:bCs/>
                <w:sz w:val="20"/>
                <w:lang w:eastAsia="en-US"/>
              </w:rPr>
            </w:pPr>
            <w:r w:rsidRPr="00D85831">
              <w:rPr>
                <w:bCs/>
                <w:sz w:val="20"/>
                <w:lang w:eastAsia="en-US"/>
              </w:rPr>
              <w:t>КПП</w:t>
            </w:r>
          </w:p>
        </w:tc>
        <w:tc>
          <w:tcPr>
            <w:tcW w:w="4286" w:type="dxa"/>
          </w:tcPr>
          <w:p w:rsidR="00E76291" w:rsidRPr="00D85831" w:rsidRDefault="00E76291" w:rsidP="00A42D02">
            <w:pPr>
              <w:pStyle w:val="afffe"/>
              <w:jc w:val="both"/>
              <w:rPr>
                <w:bCs/>
                <w:sz w:val="20"/>
                <w:lang w:eastAsia="en-US"/>
              </w:rPr>
            </w:pPr>
          </w:p>
        </w:tc>
      </w:tr>
      <w:tr w:rsidR="00E76291" w:rsidRPr="00D85831" w:rsidTr="008940E7">
        <w:trPr>
          <w:trHeight w:val="261"/>
        </w:trPr>
        <w:tc>
          <w:tcPr>
            <w:tcW w:w="569" w:type="dxa"/>
          </w:tcPr>
          <w:p w:rsidR="00E76291" w:rsidRPr="00D85831" w:rsidRDefault="00E76291" w:rsidP="00A42D02">
            <w:pPr>
              <w:pStyle w:val="afffe"/>
              <w:jc w:val="both"/>
              <w:rPr>
                <w:bCs/>
                <w:sz w:val="20"/>
                <w:lang w:eastAsia="en-US"/>
              </w:rPr>
            </w:pPr>
            <w:r w:rsidRPr="00D85831">
              <w:rPr>
                <w:bCs/>
                <w:sz w:val="20"/>
                <w:lang w:eastAsia="en-US"/>
              </w:rPr>
              <w:t>7.</w:t>
            </w:r>
          </w:p>
        </w:tc>
        <w:tc>
          <w:tcPr>
            <w:tcW w:w="5385" w:type="dxa"/>
          </w:tcPr>
          <w:p w:rsidR="00E76291" w:rsidRPr="00D85831" w:rsidRDefault="00E76291" w:rsidP="00EE40E2">
            <w:pPr>
              <w:pStyle w:val="afffe"/>
              <w:jc w:val="left"/>
              <w:rPr>
                <w:bCs/>
                <w:sz w:val="20"/>
                <w:lang w:eastAsia="en-US"/>
              </w:rPr>
            </w:pPr>
            <w:r w:rsidRPr="00D85831">
              <w:rPr>
                <w:bCs/>
                <w:sz w:val="20"/>
                <w:lang w:eastAsia="en-US"/>
              </w:rPr>
              <w:t>ОГРН</w:t>
            </w:r>
          </w:p>
        </w:tc>
        <w:tc>
          <w:tcPr>
            <w:tcW w:w="4286" w:type="dxa"/>
          </w:tcPr>
          <w:p w:rsidR="00E76291" w:rsidRPr="00D85831" w:rsidRDefault="00E76291" w:rsidP="00A42D02">
            <w:pPr>
              <w:pStyle w:val="afffe"/>
              <w:jc w:val="both"/>
              <w:rPr>
                <w:bCs/>
                <w:sz w:val="20"/>
                <w:lang w:eastAsia="en-US"/>
              </w:rPr>
            </w:pPr>
          </w:p>
        </w:tc>
      </w:tr>
      <w:tr w:rsidR="00E76291" w:rsidRPr="00D85831" w:rsidTr="008940E7">
        <w:trPr>
          <w:trHeight w:val="261"/>
        </w:trPr>
        <w:tc>
          <w:tcPr>
            <w:tcW w:w="569" w:type="dxa"/>
          </w:tcPr>
          <w:p w:rsidR="00E76291" w:rsidRPr="00D85831" w:rsidRDefault="00E76291" w:rsidP="00A42D02">
            <w:pPr>
              <w:pStyle w:val="afffe"/>
              <w:jc w:val="both"/>
              <w:rPr>
                <w:bCs/>
                <w:sz w:val="20"/>
                <w:lang w:eastAsia="en-US"/>
              </w:rPr>
            </w:pPr>
            <w:r w:rsidRPr="00D85831">
              <w:rPr>
                <w:bCs/>
                <w:sz w:val="20"/>
                <w:lang w:eastAsia="en-US"/>
              </w:rPr>
              <w:t>8.</w:t>
            </w:r>
          </w:p>
        </w:tc>
        <w:tc>
          <w:tcPr>
            <w:tcW w:w="5385" w:type="dxa"/>
          </w:tcPr>
          <w:p w:rsidR="00E76291" w:rsidRPr="00D85831" w:rsidRDefault="00E76291" w:rsidP="00A42D02">
            <w:pPr>
              <w:pStyle w:val="afffe"/>
              <w:jc w:val="left"/>
              <w:rPr>
                <w:bCs/>
                <w:sz w:val="20"/>
                <w:lang w:eastAsia="en-US"/>
              </w:rPr>
            </w:pPr>
            <w:r w:rsidRPr="00D85831">
              <w:rPr>
                <w:bCs/>
                <w:sz w:val="20"/>
                <w:lang w:eastAsia="en-US"/>
              </w:rPr>
              <w:t>ОКПО</w:t>
            </w:r>
          </w:p>
        </w:tc>
        <w:tc>
          <w:tcPr>
            <w:tcW w:w="4286" w:type="dxa"/>
          </w:tcPr>
          <w:p w:rsidR="00E76291" w:rsidRPr="00D85831" w:rsidRDefault="00E76291" w:rsidP="00A42D02">
            <w:pPr>
              <w:pStyle w:val="afffe"/>
              <w:jc w:val="both"/>
              <w:rPr>
                <w:bCs/>
                <w:sz w:val="20"/>
                <w:lang w:eastAsia="en-US"/>
              </w:rPr>
            </w:pPr>
          </w:p>
        </w:tc>
      </w:tr>
      <w:tr w:rsidR="00E76291" w:rsidRPr="00D85831" w:rsidTr="008940E7">
        <w:trPr>
          <w:trHeight w:val="261"/>
        </w:trPr>
        <w:tc>
          <w:tcPr>
            <w:tcW w:w="569" w:type="dxa"/>
          </w:tcPr>
          <w:p w:rsidR="00E76291" w:rsidRPr="00D85831" w:rsidRDefault="00E76291" w:rsidP="00A42D02">
            <w:pPr>
              <w:pStyle w:val="afffe"/>
              <w:jc w:val="both"/>
              <w:rPr>
                <w:bCs/>
                <w:sz w:val="20"/>
                <w:lang w:eastAsia="en-US"/>
              </w:rPr>
            </w:pPr>
            <w:r w:rsidRPr="00D85831">
              <w:rPr>
                <w:bCs/>
                <w:sz w:val="20"/>
                <w:lang w:eastAsia="en-US"/>
              </w:rPr>
              <w:t>9.</w:t>
            </w:r>
          </w:p>
        </w:tc>
        <w:tc>
          <w:tcPr>
            <w:tcW w:w="5385" w:type="dxa"/>
          </w:tcPr>
          <w:p w:rsidR="00E76291" w:rsidRPr="00D85831" w:rsidRDefault="00E76291" w:rsidP="00A42D02">
            <w:pPr>
              <w:pStyle w:val="afffe"/>
              <w:jc w:val="left"/>
              <w:rPr>
                <w:bCs/>
                <w:sz w:val="20"/>
                <w:lang w:eastAsia="en-US"/>
              </w:rPr>
            </w:pPr>
            <w:r w:rsidRPr="00D85831">
              <w:rPr>
                <w:bCs/>
                <w:sz w:val="20"/>
                <w:lang w:eastAsia="en-US"/>
              </w:rPr>
              <w:t>ОКТМО</w:t>
            </w:r>
          </w:p>
        </w:tc>
        <w:tc>
          <w:tcPr>
            <w:tcW w:w="4286" w:type="dxa"/>
          </w:tcPr>
          <w:p w:rsidR="00E76291" w:rsidRPr="00D85831" w:rsidRDefault="00E76291" w:rsidP="00A42D02">
            <w:pPr>
              <w:pStyle w:val="afffe"/>
              <w:jc w:val="both"/>
              <w:rPr>
                <w:bCs/>
                <w:sz w:val="20"/>
                <w:lang w:eastAsia="en-US"/>
              </w:rPr>
            </w:pPr>
          </w:p>
        </w:tc>
      </w:tr>
      <w:tr w:rsidR="00E76291" w:rsidRPr="00D85831" w:rsidTr="008940E7">
        <w:trPr>
          <w:trHeight w:val="261"/>
        </w:trPr>
        <w:tc>
          <w:tcPr>
            <w:tcW w:w="569" w:type="dxa"/>
          </w:tcPr>
          <w:p w:rsidR="00E76291" w:rsidRPr="00D85831" w:rsidRDefault="00E76291" w:rsidP="00A42D02">
            <w:pPr>
              <w:pStyle w:val="afffe"/>
              <w:jc w:val="both"/>
              <w:rPr>
                <w:bCs/>
                <w:sz w:val="20"/>
                <w:lang w:eastAsia="en-US"/>
              </w:rPr>
            </w:pPr>
            <w:r w:rsidRPr="00D85831">
              <w:rPr>
                <w:bCs/>
                <w:sz w:val="20"/>
                <w:lang w:eastAsia="en-US"/>
              </w:rPr>
              <w:t>10.</w:t>
            </w:r>
          </w:p>
        </w:tc>
        <w:tc>
          <w:tcPr>
            <w:tcW w:w="5385" w:type="dxa"/>
          </w:tcPr>
          <w:p w:rsidR="00E76291" w:rsidRPr="00D85831" w:rsidRDefault="00E76291" w:rsidP="00A42D02">
            <w:pPr>
              <w:pStyle w:val="afffe"/>
              <w:jc w:val="left"/>
              <w:rPr>
                <w:bCs/>
                <w:sz w:val="20"/>
                <w:lang w:eastAsia="en-US"/>
              </w:rPr>
            </w:pPr>
            <w:r w:rsidRPr="00D85831">
              <w:rPr>
                <w:bCs/>
                <w:sz w:val="20"/>
                <w:lang w:eastAsia="en-US"/>
              </w:rPr>
              <w:t>ОКОПФ</w:t>
            </w:r>
          </w:p>
        </w:tc>
        <w:tc>
          <w:tcPr>
            <w:tcW w:w="4286" w:type="dxa"/>
          </w:tcPr>
          <w:p w:rsidR="00E76291" w:rsidRPr="00D85831" w:rsidRDefault="00E76291" w:rsidP="00A42D02">
            <w:pPr>
              <w:pStyle w:val="afffe"/>
              <w:jc w:val="both"/>
              <w:rPr>
                <w:bCs/>
                <w:sz w:val="20"/>
                <w:lang w:eastAsia="en-US"/>
              </w:rPr>
            </w:pPr>
          </w:p>
        </w:tc>
      </w:tr>
      <w:tr w:rsidR="00A63861" w:rsidRPr="00D85831" w:rsidTr="008940E7">
        <w:trPr>
          <w:trHeight w:val="261"/>
        </w:trPr>
        <w:tc>
          <w:tcPr>
            <w:tcW w:w="569" w:type="dxa"/>
          </w:tcPr>
          <w:p w:rsidR="00A63861" w:rsidRPr="00D85831" w:rsidRDefault="00A63861" w:rsidP="00A42D02">
            <w:pPr>
              <w:pStyle w:val="afffe"/>
              <w:jc w:val="both"/>
              <w:rPr>
                <w:bCs/>
                <w:sz w:val="20"/>
                <w:lang w:eastAsia="en-US"/>
              </w:rPr>
            </w:pPr>
            <w:r w:rsidRPr="00D85831">
              <w:rPr>
                <w:bCs/>
                <w:sz w:val="20"/>
                <w:lang w:eastAsia="en-US"/>
              </w:rPr>
              <w:t>11.</w:t>
            </w:r>
          </w:p>
        </w:tc>
        <w:tc>
          <w:tcPr>
            <w:tcW w:w="5385" w:type="dxa"/>
          </w:tcPr>
          <w:p w:rsidR="00A63861" w:rsidRPr="00D85831" w:rsidRDefault="00A63861" w:rsidP="00A42D02">
            <w:pPr>
              <w:pStyle w:val="afffe"/>
              <w:jc w:val="left"/>
              <w:rPr>
                <w:bCs/>
                <w:sz w:val="20"/>
                <w:lang w:eastAsia="en-US"/>
              </w:rPr>
            </w:pPr>
            <w:r w:rsidRPr="00D85831">
              <w:rPr>
                <w:bCs/>
                <w:sz w:val="20"/>
                <w:lang w:eastAsia="en-US"/>
              </w:rPr>
              <w:t>Дата постановки на налоговый учет</w:t>
            </w:r>
          </w:p>
        </w:tc>
        <w:tc>
          <w:tcPr>
            <w:tcW w:w="4286" w:type="dxa"/>
          </w:tcPr>
          <w:p w:rsidR="00A63861" w:rsidRPr="00D85831" w:rsidRDefault="00A63861" w:rsidP="00BF1DE6">
            <w:pPr>
              <w:pStyle w:val="afffe"/>
              <w:jc w:val="left"/>
              <w:rPr>
                <w:bCs/>
                <w:sz w:val="20"/>
                <w:lang w:eastAsia="en-US"/>
              </w:rPr>
            </w:pPr>
          </w:p>
        </w:tc>
      </w:tr>
      <w:tr w:rsidR="00A63861" w:rsidRPr="00D85831" w:rsidTr="008940E7">
        <w:trPr>
          <w:trHeight w:val="261"/>
        </w:trPr>
        <w:tc>
          <w:tcPr>
            <w:tcW w:w="569" w:type="dxa"/>
          </w:tcPr>
          <w:p w:rsidR="00A63861" w:rsidRPr="00D85831" w:rsidRDefault="00A63861" w:rsidP="00A42D02">
            <w:pPr>
              <w:pStyle w:val="afffe"/>
              <w:jc w:val="both"/>
              <w:rPr>
                <w:bCs/>
                <w:sz w:val="20"/>
                <w:lang w:eastAsia="en-US"/>
              </w:rPr>
            </w:pPr>
            <w:r w:rsidRPr="00D85831">
              <w:rPr>
                <w:bCs/>
                <w:sz w:val="20"/>
                <w:lang w:eastAsia="en-US"/>
              </w:rPr>
              <w:t>12.</w:t>
            </w:r>
          </w:p>
        </w:tc>
        <w:tc>
          <w:tcPr>
            <w:tcW w:w="5385" w:type="dxa"/>
          </w:tcPr>
          <w:p w:rsidR="00A63861" w:rsidRPr="00D85831" w:rsidRDefault="00A63861" w:rsidP="00A42D02">
            <w:pPr>
              <w:pStyle w:val="afffe"/>
              <w:jc w:val="left"/>
              <w:rPr>
                <w:bCs/>
                <w:sz w:val="20"/>
                <w:lang w:eastAsia="en-US"/>
              </w:rPr>
            </w:pPr>
            <w:r w:rsidRPr="00D85831">
              <w:rPr>
                <w:bCs/>
                <w:sz w:val="20"/>
                <w:lang w:eastAsia="en-US"/>
              </w:rPr>
              <w:t>Банковские реквизиты</w:t>
            </w:r>
          </w:p>
        </w:tc>
        <w:tc>
          <w:tcPr>
            <w:tcW w:w="4286" w:type="dxa"/>
          </w:tcPr>
          <w:p w:rsidR="00A63861" w:rsidRPr="00D85831" w:rsidRDefault="00A63861" w:rsidP="00BF1DE6">
            <w:pPr>
              <w:pStyle w:val="afffe"/>
              <w:jc w:val="left"/>
              <w:rPr>
                <w:bCs/>
                <w:sz w:val="20"/>
                <w:lang w:eastAsia="en-US"/>
              </w:rPr>
            </w:pPr>
          </w:p>
        </w:tc>
      </w:tr>
      <w:tr w:rsidR="00A63861" w:rsidRPr="00D85831" w:rsidTr="008940E7">
        <w:trPr>
          <w:trHeight w:val="261"/>
        </w:trPr>
        <w:tc>
          <w:tcPr>
            <w:tcW w:w="569" w:type="dxa"/>
          </w:tcPr>
          <w:p w:rsidR="00A63861" w:rsidRPr="00D85831" w:rsidRDefault="00A63861" w:rsidP="00A42D02">
            <w:pPr>
              <w:pStyle w:val="afffe"/>
              <w:jc w:val="both"/>
              <w:rPr>
                <w:bCs/>
                <w:sz w:val="20"/>
                <w:lang w:eastAsia="en-US"/>
              </w:rPr>
            </w:pPr>
            <w:r w:rsidRPr="00D85831">
              <w:rPr>
                <w:bCs/>
                <w:sz w:val="20"/>
                <w:lang w:eastAsia="en-US"/>
              </w:rPr>
              <w:t>13.</w:t>
            </w:r>
          </w:p>
        </w:tc>
        <w:tc>
          <w:tcPr>
            <w:tcW w:w="5385" w:type="dxa"/>
          </w:tcPr>
          <w:p w:rsidR="00A63861" w:rsidRPr="00D85831" w:rsidRDefault="00A63861" w:rsidP="00BF1DE6">
            <w:pPr>
              <w:pStyle w:val="afffe"/>
              <w:jc w:val="left"/>
              <w:rPr>
                <w:bCs/>
                <w:sz w:val="20"/>
                <w:lang w:eastAsia="en-US"/>
              </w:rPr>
            </w:pPr>
            <w:r w:rsidRPr="00D85831">
              <w:rPr>
                <w:bCs/>
                <w:sz w:val="20"/>
                <w:lang w:eastAsia="en-US"/>
              </w:rPr>
              <w:t>Адрес электронной почты</w:t>
            </w:r>
          </w:p>
        </w:tc>
        <w:tc>
          <w:tcPr>
            <w:tcW w:w="4286" w:type="dxa"/>
          </w:tcPr>
          <w:p w:rsidR="00A63861" w:rsidRPr="00D85831" w:rsidRDefault="00A63861" w:rsidP="00BF1DE6">
            <w:pPr>
              <w:pStyle w:val="afffe"/>
              <w:jc w:val="left"/>
              <w:rPr>
                <w:bCs/>
                <w:sz w:val="20"/>
                <w:lang w:eastAsia="en-US"/>
              </w:rPr>
            </w:pPr>
          </w:p>
        </w:tc>
      </w:tr>
      <w:tr w:rsidR="00A63861" w:rsidRPr="00D85831" w:rsidTr="008940E7">
        <w:trPr>
          <w:trHeight w:val="261"/>
        </w:trPr>
        <w:tc>
          <w:tcPr>
            <w:tcW w:w="569" w:type="dxa"/>
          </w:tcPr>
          <w:p w:rsidR="00A63861" w:rsidRPr="00D85831" w:rsidRDefault="00A63861" w:rsidP="00A42D02">
            <w:pPr>
              <w:pStyle w:val="afffe"/>
              <w:jc w:val="both"/>
              <w:rPr>
                <w:bCs/>
                <w:sz w:val="20"/>
                <w:lang w:eastAsia="en-US"/>
              </w:rPr>
            </w:pPr>
            <w:r w:rsidRPr="00D85831">
              <w:rPr>
                <w:bCs/>
                <w:sz w:val="20"/>
                <w:lang w:eastAsia="en-US"/>
              </w:rPr>
              <w:t>14.</w:t>
            </w:r>
          </w:p>
        </w:tc>
        <w:tc>
          <w:tcPr>
            <w:tcW w:w="5385" w:type="dxa"/>
          </w:tcPr>
          <w:p w:rsidR="00A63861" w:rsidRPr="00D85831" w:rsidRDefault="00A63861" w:rsidP="00BF1DE6">
            <w:pPr>
              <w:pStyle w:val="afffe"/>
              <w:jc w:val="left"/>
              <w:rPr>
                <w:bCs/>
                <w:sz w:val="20"/>
                <w:lang w:eastAsia="en-US"/>
              </w:rPr>
            </w:pPr>
            <w:r w:rsidRPr="00D85831">
              <w:rPr>
                <w:bCs/>
                <w:sz w:val="20"/>
                <w:lang w:eastAsia="en-US"/>
              </w:rPr>
              <w:t>Телефон</w:t>
            </w:r>
          </w:p>
        </w:tc>
        <w:tc>
          <w:tcPr>
            <w:tcW w:w="4286" w:type="dxa"/>
          </w:tcPr>
          <w:p w:rsidR="00A63861" w:rsidRPr="00D85831" w:rsidRDefault="00A63861" w:rsidP="00A42D02">
            <w:pPr>
              <w:pStyle w:val="afffe"/>
              <w:jc w:val="both"/>
              <w:rPr>
                <w:bCs/>
                <w:sz w:val="20"/>
                <w:lang w:eastAsia="en-US"/>
              </w:rPr>
            </w:pPr>
          </w:p>
        </w:tc>
      </w:tr>
      <w:tr w:rsidR="00A63861" w:rsidRPr="00D85831" w:rsidTr="008940E7">
        <w:trPr>
          <w:trHeight w:val="261"/>
        </w:trPr>
        <w:tc>
          <w:tcPr>
            <w:tcW w:w="569" w:type="dxa"/>
          </w:tcPr>
          <w:p w:rsidR="00A63861" w:rsidRPr="00D85831" w:rsidRDefault="00A63861" w:rsidP="0015757B">
            <w:pPr>
              <w:pStyle w:val="afffe"/>
              <w:jc w:val="both"/>
              <w:rPr>
                <w:bCs/>
                <w:sz w:val="20"/>
                <w:lang w:eastAsia="en-US"/>
              </w:rPr>
            </w:pPr>
            <w:r w:rsidRPr="00D85831">
              <w:rPr>
                <w:bCs/>
                <w:sz w:val="20"/>
                <w:lang w:eastAsia="en-US"/>
              </w:rPr>
              <w:t>1</w:t>
            </w:r>
            <w:r w:rsidR="0015757B">
              <w:rPr>
                <w:bCs/>
                <w:sz w:val="20"/>
                <w:lang w:eastAsia="en-US"/>
              </w:rPr>
              <w:t>5</w:t>
            </w:r>
            <w:r w:rsidRPr="00D85831">
              <w:rPr>
                <w:bCs/>
                <w:sz w:val="20"/>
                <w:lang w:eastAsia="en-US"/>
              </w:rPr>
              <w:t>.</w:t>
            </w:r>
          </w:p>
        </w:tc>
        <w:tc>
          <w:tcPr>
            <w:tcW w:w="5385" w:type="dxa"/>
          </w:tcPr>
          <w:p w:rsidR="00A63861" w:rsidRPr="00D85831" w:rsidRDefault="00A63861" w:rsidP="00A42D02">
            <w:pPr>
              <w:pStyle w:val="afffe"/>
              <w:jc w:val="left"/>
              <w:rPr>
                <w:bCs/>
                <w:sz w:val="20"/>
                <w:lang w:eastAsia="en-US"/>
              </w:rPr>
            </w:pPr>
            <w:r w:rsidRPr="00D85831">
              <w:rPr>
                <w:bCs/>
                <w:sz w:val="20"/>
                <w:lang w:eastAsia="en-US"/>
              </w:rPr>
              <w:t>Контактное лицо:</w:t>
            </w:r>
          </w:p>
        </w:tc>
        <w:tc>
          <w:tcPr>
            <w:tcW w:w="4286" w:type="dxa"/>
          </w:tcPr>
          <w:p w:rsidR="00A63861" w:rsidRPr="00D85831" w:rsidRDefault="00A63861" w:rsidP="00A42D02">
            <w:pPr>
              <w:pStyle w:val="afffe"/>
              <w:jc w:val="both"/>
              <w:rPr>
                <w:bCs/>
                <w:sz w:val="20"/>
                <w:lang w:eastAsia="en-US"/>
              </w:rPr>
            </w:pPr>
          </w:p>
        </w:tc>
      </w:tr>
    </w:tbl>
    <w:p w:rsidR="00E76291" w:rsidRPr="00D85831" w:rsidRDefault="00E76291" w:rsidP="00E76291">
      <w:pPr>
        <w:pStyle w:val="afffe"/>
        <w:jc w:val="both"/>
        <w:rPr>
          <w:sz w:val="20"/>
          <w:lang w:eastAsia="en-US"/>
        </w:rPr>
      </w:pPr>
    </w:p>
    <w:p w:rsidR="00E76291" w:rsidRPr="00D85831" w:rsidRDefault="00E76291" w:rsidP="00E76291">
      <w:pPr>
        <w:pStyle w:val="afffe"/>
        <w:jc w:val="both"/>
        <w:rPr>
          <w:sz w:val="20"/>
          <w:lang w:eastAsia="en-US"/>
        </w:rPr>
      </w:pPr>
      <w:r w:rsidRPr="00D85831">
        <w:rPr>
          <w:sz w:val="20"/>
          <w:lang w:eastAsia="en-US"/>
        </w:rPr>
        <w:t>Для физических лиц:</w:t>
      </w:r>
    </w:p>
    <w:tbl>
      <w:tblPr>
        <w:tblW w:w="102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569"/>
        <w:gridCol w:w="5385"/>
        <w:gridCol w:w="4286"/>
      </w:tblGrid>
      <w:tr w:rsidR="00E76291" w:rsidRPr="00D85831" w:rsidTr="008940E7">
        <w:trPr>
          <w:trHeight w:val="261"/>
        </w:trPr>
        <w:tc>
          <w:tcPr>
            <w:tcW w:w="569" w:type="dxa"/>
          </w:tcPr>
          <w:p w:rsidR="00E76291" w:rsidRPr="00D85831" w:rsidRDefault="00E76291" w:rsidP="00A42D02">
            <w:pPr>
              <w:pStyle w:val="afffe"/>
              <w:jc w:val="both"/>
              <w:rPr>
                <w:bCs/>
                <w:sz w:val="20"/>
                <w:lang w:eastAsia="en-US"/>
              </w:rPr>
            </w:pPr>
            <w:r w:rsidRPr="00D85831">
              <w:rPr>
                <w:bCs/>
                <w:sz w:val="20"/>
                <w:lang w:eastAsia="en-US"/>
              </w:rPr>
              <w:t>1.</w:t>
            </w:r>
          </w:p>
        </w:tc>
        <w:tc>
          <w:tcPr>
            <w:tcW w:w="5385" w:type="dxa"/>
          </w:tcPr>
          <w:p w:rsidR="00E76291" w:rsidRPr="00D85831" w:rsidRDefault="00E76291" w:rsidP="00A42D02">
            <w:pPr>
              <w:pStyle w:val="afffe"/>
              <w:jc w:val="both"/>
              <w:rPr>
                <w:bCs/>
                <w:sz w:val="20"/>
                <w:lang w:eastAsia="en-US"/>
              </w:rPr>
            </w:pPr>
            <w:r w:rsidRPr="00D85831">
              <w:rPr>
                <w:bCs/>
                <w:sz w:val="20"/>
                <w:lang w:eastAsia="en-US"/>
              </w:rPr>
              <w:t>Фамилия, имя, отчество</w:t>
            </w:r>
          </w:p>
        </w:tc>
        <w:tc>
          <w:tcPr>
            <w:tcW w:w="4286" w:type="dxa"/>
          </w:tcPr>
          <w:p w:rsidR="00E76291" w:rsidRPr="00D85831" w:rsidRDefault="00E76291" w:rsidP="00A42D02">
            <w:pPr>
              <w:pStyle w:val="afffe"/>
              <w:jc w:val="both"/>
              <w:rPr>
                <w:bCs/>
                <w:sz w:val="20"/>
                <w:lang w:eastAsia="en-US"/>
              </w:rPr>
            </w:pPr>
          </w:p>
        </w:tc>
      </w:tr>
      <w:tr w:rsidR="00E76291" w:rsidRPr="00D85831" w:rsidTr="008940E7">
        <w:trPr>
          <w:trHeight w:val="244"/>
        </w:trPr>
        <w:tc>
          <w:tcPr>
            <w:tcW w:w="569" w:type="dxa"/>
          </w:tcPr>
          <w:p w:rsidR="00E76291" w:rsidRPr="00D85831" w:rsidRDefault="00E76291" w:rsidP="00A42D02">
            <w:pPr>
              <w:pStyle w:val="afffe"/>
              <w:jc w:val="both"/>
              <w:rPr>
                <w:bCs/>
                <w:sz w:val="20"/>
                <w:lang w:eastAsia="en-US"/>
              </w:rPr>
            </w:pPr>
            <w:r w:rsidRPr="00D85831">
              <w:rPr>
                <w:bCs/>
                <w:sz w:val="20"/>
                <w:lang w:eastAsia="en-US"/>
              </w:rPr>
              <w:t>2.</w:t>
            </w:r>
          </w:p>
        </w:tc>
        <w:tc>
          <w:tcPr>
            <w:tcW w:w="5385" w:type="dxa"/>
          </w:tcPr>
          <w:p w:rsidR="00E76291" w:rsidRPr="00D85831" w:rsidRDefault="00E76291" w:rsidP="00A42D02">
            <w:pPr>
              <w:pStyle w:val="afffe"/>
              <w:jc w:val="both"/>
              <w:rPr>
                <w:bCs/>
                <w:sz w:val="20"/>
                <w:lang w:eastAsia="en-US"/>
              </w:rPr>
            </w:pPr>
            <w:r w:rsidRPr="00D85831">
              <w:rPr>
                <w:bCs/>
                <w:sz w:val="20"/>
                <w:lang w:eastAsia="en-US"/>
              </w:rPr>
              <w:t>Паспортные данные</w:t>
            </w:r>
          </w:p>
        </w:tc>
        <w:tc>
          <w:tcPr>
            <w:tcW w:w="4286" w:type="dxa"/>
          </w:tcPr>
          <w:p w:rsidR="00E76291" w:rsidRPr="00D85831" w:rsidRDefault="00E76291" w:rsidP="00A42D02">
            <w:pPr>
              <w:pStyle w:val="afffe"/>
              <w:ind w:right="742"/>
              <w:jc w:val="both"/>
              <w:rPr>
                <w:bCs/>
                <w:sz w:val="20"/>
                <w:lang w:eastAsia="en-US"/>
              </w:rPr>
            </w:pPr>
          </w:p>
        </w:tc>
      </w:tr>
      <w:tr w:rsidR="00E76291" w:rsidRPr="00D85831" w:rsidTr="008940E7">
        <w:trPr>
          <w:trHeight w:val="261"/>
        </w:trPr>
        <w:tc>
          <w:tcPr>
            <w:tcW w:w="569" w:type="dxa"/>
          </w:tcPr>
          <w:p w:rsidR="00E76291" w:rsidRPr="00D85831" w:rsidRDefault="00E76291" w:rsidP="00A42D02">
            <w:pPr>
              <w:pStyle w:val="afffe"/>
              <w:jc w:val="both"/>
              <w:rPr>
                <w:bCs/>
                <w:sz w:val="20"/>
                <w:lang w:eastAsia="en-US"/>
              </w:rPr>
            </w:pPr>
            <w:r w:rsidRPr="00D85831">
              <w:rPr>
                <w:bCs/>
                <w:sz w:val="20"/>
                <w:lang w:eastAsia="en-US"/>
              </w:rPr>
              <w:t>3.</w:t>
            </w:r>
          </w:p>
        </w:tc>
        <w:tc>
          <w:tcPr>
            <w:tcW w:w="5385" w:type="dxa"/>
          </w:tcPr>
          <w:p w:rsidR="00E76291" w:rsidRPr="00D85831" w:rsidRDefault="00E76291" w:rsidP="00A42D02">
            <w:pPr>
              <w:pStyle w:val="afffe"/>
              <w:jc w:val="both"/>
              <w:rPr>
                <w:bCs/>
                <w:sz w:val="20"/>
                <w:lang w:eastAsia="en-US"/>
              </w:rPr>
            </w:pPr>
            <w:r w:rsidRPr="00D85831">
              <w:rPr>
                <w:bCs/>
                <w:sz w:val="20"/>
                <w:lang w:eastAsia="en-US"/>
              </w:rPr>
              <w:t>Почтовый адрес:</w:t>
            </w:r>
          </w:p>
        </w:tc>
        <w:tc>
          <w:tcPr>
            <w:tcW w:w="4286" w:type="dxa"/>
          </w:tcPr>
          <w:p w:rsidR="00E76291" w:rsidRPr="00D85831" w:rsidRDefault="00E76291" w:rsidP="00A42D02">
            <w:pPr>
              <w:pStyle w:val="afffe"/>
              <w:jc w:val="both"/>
              <w:rPr>
                <w:bCs/>
                <w:sz w:val="20"/>
                <w:lang w:eastAsia="en-US"/>
              </w:rPr>
            </w:pPr>
          </w:p>
        </w:tc>
      </w:tr>
      <w:tr w:rsidR="00E76291" w:rsidRPr="00D85831" w:rsidTr="008940E7">
        <w:trPr>
          <w:trHeight w:val="261"/>
        </w:trPr>
        <w:tc>
          <w:tcPr>
            <w:tcW w:w="569" w:type="dxa"/>
          </w:tcPr>
          <w:p w:rsidR="00E76291" w:rsidRPr="00D85831" w:rsidRDefault="00E76291" w:rsidP="00A42D02">
            <w:pPr>
              <w:pStyle w:val="afffe"/>
              <w:jc w:val="both"/>
              <w:rPr>
                <w:bCs/>
                <w:sz w:val="20"/>
                <w:lang w:eastAsia="en-US"/>
              </w:rPr>
            </w:pPr>
            <w:r w:rsidRPr="00D85831">
              <w:rPr>
                <w:bCs/>
                <w:sz w:val="20"/>
                <w:lang w:eastAsia="en-US"/>
              </w:rPr>
              <w:t>4.</w:t>
            </w:r>
          </w:p>
        </w:tc>
        <w:tc>
          <w:tcPr>
            <w:tcW w:w="5385" w:type="dxa"/>
          </w:tcPr>
          <w:p w:rsidR="00E76291" w:rsidRPr="00D85831" w:rsidRDefault="00E76291" w:rsidP="00A42D02">
            <w:pPr>
              <w:pStyle w:val="afffe"/>
              <w:jc w:val="both"/>
              <w:rPr>
                <w:bCs/>
                <w:sz w:val="20"/>
                <w:lang w:eastAsia="en-US"/>
              </w:rPr>
            </w:pPr>
            <w:r w:rsidRPr="00D85831">
              <w:rPr>
                <w:bCs/>
                <w:sz w:val="20"/>
                <w:lang w:eastAsia="en-US"/>
              </w:rPr>
              <w:t>Место жительства:</w:t>
            </w:r>
          </w:p>
        </w:tc>
        <w:tc>
          <w:tcPr>
            <w:tcW w:w="4286" w:type="dxa"/>
          </w:tcPr>
          <w:p w:rsidR="00E76291" w:rsidRPr="00D85831" w:rsidRDefault="00E76291" w:rsidP="00A42D02">
            <w:pPr>
              <w:pStyle w:val="afffe"/>
              <w:jc w:val="both"/>
              <w:rPr>
                <w:bCs/>
                <w:sz w:val="20"/>
                <w:lang w:eastAsia="en-US"/>
              </w:rPr>
            </w:pPr>
          </w:p>
        </w:tc>
      </w:tr>
      <w:tr w:rsidR="00E76291" w:rsidRPr="00D85831" w:rsidTr="008940E7">
        <w:trPr>
          <w:trHeight w:val="261"/>
        </w:trPr>
        <w:tc>
          <w:tcPr>
            <w:tcW w:w="569" w:type="dxa"/>
          </w:tcPr>
          <w:p w:rsidR="00E76291" w:rsidRPr="00D85831" w:rsidRDefault="00E76291" w:rsidP="00A42D02">
            <w:pPr>
              <w:pStyle w:val="afffe"/>
              <w:jc w:val="both"/>
              <w:rPr>
                <w:bCs/>
                <w:sz w:val="20"/>
                <w:lang w:eastAsia="en-US"/>
              </w:rPr>
            </w:pPr>
            <w:r w:rsidRPr="00D85831">
              <w:rPr>
                <w:bCs/>
                <w:sz w:val="20"/>
                <w:lang w:eastAsia="en-US"/>
              </w:rPr>
              <w:t>5.</w:t>
            </w:r>
          </w:p>
        </w:tc>
        <w:tc>
          <w:tcPr>
            <w:tcW w:w="5385" w:type="dxa"/>
          </w:tcPr>
          <w:p w:rsidR="00E76291" w:rsidRPr="00D85831" w:rsidRDefault="00E76291" w:rsidP="00A42D02">
            <w:pPr>
              <w:pStyle w:val="afffe"/>
              <w:jc w:val="both"/>
              <w:rPr>
                <w:bCs/>
                <w:sz w:val="20"/>
                <w:lang w:eastAsia="en-US"/>
              </w:rPr>
            </w:pPr>
            <w:r w:rsidRPr="00D85831">
              <w:rPr>
                <w:bCs/>
                <w:sz w:val="20"/>
                <w:lang w:eastAsia="en-US"/>
              </w:rPr>
              <w:t>ИНН</w:t>
            </w:r>
          </w:p>
        </w:tc>
        <w:tc>
          <w:tcPr>
            <w:tcW w:w="4286" w:type="dxa"/>
          </w:tcPr>
          <w:p w:rsidR="00E76291" w:rsidRPr="00D85831" w:rsidRDefault="00E76291" w:rsidP="00A42D02">
            <w:pPr>
              <w:pStyle w:val="afffe"/>
              <w:jc w:val="both"/>
              <w:rPr>
                <w:bCs/>
                <w:sz w:val="20"/>
                <w:lang w:eastAsia="en-US"/>
              </w:rPr>
            </w:pPr>
          </w:p>
        </w:tc>
      </w:tr>
      <w:tr w:rsidR="00EE40E2" w:rsidRPr="00D85831" w:rsidTr="008940E7">
        <w:trPr>
          <w:trHeight w:val="261"/>
        </w:trPr>
        <w:tc>
          <w:tcPr>
            <w:tcW w:w="569" w:type="dxa"/>
          </w:tcPr>
          <w:p w:rsidR="00EE40E2" w:rsidRPr="00D85831" w:rsidRDefault="00EE40E2" w:rsidP="00A42D02">
            <w:pPr>
              <w:pStyle w:val="afffe"/>
              <w:jc w:val="both"/>
              <w:rPr>
                <w:bCs/>
                <w:sz w:val="20"/>
                <w:lang w:eastAsia="en-US"/>
              </w:rPr>
            </w:pPr>
            <w:r>
              <w:rPr>
                <w:bCs/>
                <w:sz w:val="20"/>
                <w:lang w:eastAsia="en-US"/>
              </w:rPr>
              <w:t>6.</w:t>
            </w:r>
          </w:p>
        </w:tc>
        <w:tc>
          <w:tcPr>
            <w:tcW w:w="5385" w:type="dxa"/>
          </w:tcPr>
          <w:p w:rsidR="00EE40E2" w:rsidRPr="00D85831" w:rsidRDefault="00EE40E2" w:rsidP="00A42D02">
            <w:pPr>
              <w:pStyle w:val="afffe"/>
              <w:jc w:val="both"/>
              <w:rPr>
                <w:bCs/>
                <w:sz w:val="20"/>
                <w:lang w:eastAsia="en-US"/>
              </w:rPr>
            </w:pPr>
            <w:r>
              <w:rPr>
                <w:bCs/>
                <w:sz w:val="20"/>
                <w:lang w:eastAsia="en-US"/>
              </w:rPr>
              <w:t>ОГРНИП</w:t>
            </w:r>
          </w:p>
        </w:tc>
        <w:tc>
          <w:tcPr>
            <w:tcW w:w="4286" w:type="dxa"/>
          </w:tcPr>
          <w:p w:rsidR="00EE40E2" w:rsidRPr="00D85831" w:rsidRDefault="00EE40E2" w:rsidP="00A42D02">
            <w:pPr>
              <w:pStyle w:val="afffe"/>
              <w:jc w:val="both"/>
              <w:rPr>
                <w:bCs/>
                <w:sz w:val="20"/>
                <w:lang w:eastAsia="en-US"/>
              </w:rPr>
            </w:pPr>
          </w:p>
        </w:tc>
      </w:tr>
      <w:tr w:rsidR="00E76291" w:rsidRPr="00D85831" w:rsidTr="008940E7">
        <w:trPr>
          <w:trHeight w:val="261"/>
        </w:trPr>
        <w:tc>
          <w:tcPr>
            <w:tcW w:w="569" w:type="dxa"/>
          </w:tcPr>
          <w:p w:rsidR="00E76291" w:rsidRPr="00D85831" w:rsidRDefault="00EE40E2" w:rsidP="00A42D02">
            <w:pPr>
              <w:pStyle w:val="afffe"/>
              <w:jc w:val="both"/>
              <w:rPr>
                <w:bCs/>
                <w:sz w:val="20"/>
                <w:lang w:eastAsia="en-US"/>
              </w:rPr>
            </w:pPr>
            <w:r>
              <w:rPr>
                <w:bCs/>
                <w:sz w:val="20"/>
                <w:lang w:eastAsia="en-US"/>
              </w:rPr>
              <w:t>7</w:t>
            </w:r>
            <w:r w:rsidR="00E76291" w:rsidRPr="00D85831">
              <w:rPr>
                <w:bCs/>
                <w:sz w:val="20"/>
                <w:lang w:eastAsia="en-US"/>
              </w:rPr>
              <w:t>.</w:t>
            </w:r>
          </w:p>
        </w:tc>
        <w:tc>
          <w:tcPr>
            <w:tcW w:w="5385" w:type="dxa"/>
          </w:tcPr>
          <w:p w:rsidR="00E76291" w:rsidRPr="00D85831" w:rsidRDefault="00E76291" w:rsidP="00A42D02">
            <w:pPr>
              <w:pStyle w:val="afffe"/>
              <w:jc w:val="left"/>
              <w:rPr>
                <w:bCs/>
                <w:sz w:val="20"/>
                <w:lang w:eastAsia="en-US"/>
              </w:rPr>
            </w:pPr>
            <w:r w:rsidRPr="00D85831">
              <w:rPr>
                <w:bCs/>
                <w:sz w:val="20"/>
                <w:lang w:eastAsia="en-US"/>
              </w:rPr>
              <w:t>ОКПО</w:t>
            </w:r>
          </w:p>
        </w:tc>
        <w:tc>
          <w:tcPr>
            <w:tcW w:w="4286" w:type="dxa"/>
          </w:tcPr>
          <w:p w:rsidR="00E76291" w:rsidRPr="00D85831" w:rsidRDefault="00E76291" w:rsidP="00A42D02">
            <w:pPr>
              <w:pStyle w:val="afffe"/>
              <w:jc w:val="both"/>
              <w:rPr>
                <w:bCs/>
                <w:sz w:val="20"/>
                <w:lang w:eastAsia="en-US"/>
              </w:rPr>
            </w:pPr>
          </w:p>
        </w:tc>
      </w:tr>
      <w:tr w:rsidR="00E76291" w:rsidRPr="00D85831" w:rsidTr="008940E7">
        <w:trPr>
          <w:trHeight w:val="261"/>
        </w:trPr>
        <w:tc>
          <w:tcPr>
            <w:tcW w:w="569" w:type="dxa"/>
          </w:tcPr>
          <w:p w:rsidR="00E76291" w:rsidRPr="00D85831" w:rsidRDefault="00EE40E2" w:rsidP="00A42D02">
            <w:pPr>
              <w:pStyle w:val="afffe"/>
              <w:jc w:val="both"/>
              <w:rPr>
                <w:bCs/>
                <w:sz w:val="20"/>
                <w:lang w:eastAsia="en-US"/>
              </w:rPr>
            </w:pPr>
            <w:r>
              <w:rPr>
                <w:bCs/>
                <w:sz w:val="20"/>
                <w:lang w:eastAsia="en-US"/>
              </w:rPr>
              <w:t>8</w:t>
            </w:r>
            <w:r w:rsidR="00E76291" w:rsidRPr="00D85831">
              <w:rPr>
                <w:bCs/>
                <w:sz w:val="20"/>
                <w:lang w:eastAsia="en-US"/>
              </w:rPr>
              <w:t>.</w:t>
            </w:r>
          </w:p>
        </w:tc>
        <w:tc>
          <w:tcPr>
            <w:tcW w:w="5385" w:type="dxa"/>
          </w:tcPr>
          <w:p w:rsidR="00E76291" w:rsidRPr="00D85831" w:rsidRDefault="00E76291" w:rsidP="00A42D02">
            <w:pPr>
              <w:pStyle w:val="afffe"/>
              <w:jc w:val="left"/>
              <w:rPr>
                <w:bCs/>
                <w:sz w:val="20"/>
                <w:lang w:eastAsia="en-US"/>
              </w:rPr>
            </w:pPr>
            <w:r w:rsidRPr="00D85831">
              <w:rPr>
                <w:bCs/>
                <w:sz w:val="20"/>
                <w:lang w:eastAsia="en-US"/>
              </w:rPr>
              <w:t>ОКОПФ</w:t>
            </w:r>
          </w:p>
        </w:tc>
        <w:tc>
          <w:tcPr>
            <w:tcW w:w="4286" w:type="dxa"/>
          </w:tcPr>
          <w:p w:rsidR="00E76291" w:rsidRPr="00D85831" w:rsidRDefault="00E76291" w:rsidP="00A42D02">
            <w:pPr>
              <w:pStyle w:val="afffe"/>
              <w:jc w:val="both"/>
              <w:rPr>
                <w:bCs/>
                <w:sz w:val="20"/>
                <w:lang w:eastAsia="en-US"/>
              </w:rPr>
            </w:pPr>
          </w:p>
        </w:tc>
      </w:tr>
      <w:tr w:rsidR="00A63861" w:rsidRPr="00D85831" w:rsidTr="008940E7">
        <w:trPr>
          <w:trHeight w:val="261"/>
        </w:trPr>
        <w:tc>
          <w:tcPr>
            <w:tcW w:w="569" w:type="dxa"/>
          </w:tcPr>
          <w:p w:rsidR="00A63861" w:rsidRPr="00D85831" w:rsidRDefault="00A63861" w:rsidP="00A42D02">
            <w:pPr>
              <w:pStyle w:val="afffe"/>
              <w:jc w:val="both"/>
              <w:rPr>
                <w:bCs/>
                <w:sz w:val="20"/>
                <w:lang w:val="en-US" w:eastAsia="en-US"/>
              </w:rPr>
            </w:pPr>
            <w:r>
              <w:rPr>
                <w:bCs/>
                <w:sz w:val="20"/>
                <w:lang w:eastAsia="en-US"/>
              </w:rPr>
              <w:t>9</w:t>
            </w:r>
            <w:r w:rsidRPr="00D85831">
              <w:rPr>
                <w:bCs/>
                <w:sz w:val="20"/>
                <w:lang w:val="en-US" w:eastAsia="en-US"/>
              </w:rPr>
              <w:t>.</w:t>
            </w:r>
          </w:p>
        </w:tc>
        <w:tc>
          <w:tcPr>
            <w:tcW w:w="5385" w:type="dxa"/>
          </w:tcPr>
          <w:p w:rsidR="00A63861" w:rsidRPr="00D85831" w:rsidRDefault="00A63861" w:rsidP="00BF1DE6">
            <w:pPr>
              <w:pStyle w:val="afffe"/>
              <w:jc w:val="left"/>
              <w:rPr>
                <w:bCs/>
                <w:sz w:val="20"/>
                <w:lang w:eastAsia="en-US"/>
              </w:rPr>
            </w:pPr>
            <w:r w:rsidRPr="00D85831">
              <w:rPr>
                <w:bCs/>
                <w:sz w:val="20"/>
                <w:lang w:eastAsia="en-US"/>
              </w:rPr>
              <w:t>Дата постановки на налоговый учет</w:t>
            </w:r>
          </w:p>
        </w:tc>
        <w:tc>
          <w:tcPr>
            <w:tcW w:w="4286" w:type="dxa"/>
          </w:tcPr>
          <w:p w:rsidR="00A63861" w:rsidRPr="00D85831" w:rsidRDefault="00A63861" w:rsidP="00A42D02">
            <w:pPr>
              <w:pStyle w:val="afffe"/>
              <w:jc w:val="both"/>
              <w:rPr>
                <w:bCs/>
                <w:sz w:val="20"/>
                <w:lang w:eastAsia="en-US"/>
              </w:rPr>
            </w:pPr>
          </w:p>
        </w:tc>
      </w:tr>
      <w:tr w:rsidR="00A63861" w:rsidRPr="00D85831" w:rsidTr="008940E7">
        <w:trPr>
          <w:trHeight w:val="261"/>
        </w:trPr>
        <w:tc>
          <w:tcPr>
            <w:tcW w:w="569" w:type="dxa"/>
          </w:tcPr>
          <w:p w:rsidR="00A63861" w:rsidRPr="00D85831" w:rsidRDefault="00A63861" w:rsidP="00A42D02">
            <w:pPr>
              <w:pStyle w:val="afffe"/>
              <w:jc w:val="both"/>
              <w:rPr>
                <w:bCs/>
                <w:sz w:val="20"/>
                <w:lang w:val="en-US" w:eastAsia="en-US"/>
              </w:rPr>
            </w:pPr>
            <w:r>
              <w:rPr>
                <w:bCs/>
                <w:sz w:val="20"/>
                <w:lang w:eastAsia="en-US"/>
              </w:rPr>
              <w:t>10</w:t>
            </w:r>
            <w:r w:rsidRPr="00D85831">
              <w:rPr>
                <w:bCs/>
                <w:sz w:val="20"/>
                <w:lang w:val="en-US" w:eastAsia="en-US"/>
              </w:rPr>
              <w:t>.</w:t>
            </w:r>
          </w:p>
        </w:tc>
        <w:tc>
          <w:tcPr>
            <w:tcW w:w="5385" w:type="dxa"/>
          </w:tcPr>
          <w:p w:rsidR="00A63861" w:rsidRPr="00D85831" w:rsidRDefault="00A63861" w:rsidP="00BF1DE6">
            <w:pPr>
              <w:pStyle w:val="afffe"/>
              <w:jc w:val="left"/>
              <w:rPr>
                <w:bCs/>
                <w:sz w:val="20"/>
                <w:lang w:eastAsia="en-US"/>
              </w:rPr>
            </w:pPr>
            <w:r w:rsidRPr="00D85831">
              <w:rPr>
                <w:bCs/>
                <w:sz w:val="20"/>
                <w:lang w:eastAsia="en-US"/>
              </w:rPr>
              <w:t>Банковские реквизиты</w:t>
            </w:r>
          </w:p>
        </w:tc>
        <w:tc>
          <w:tcPr>
            <w:tcW w:w="4286" w:type="dxa"/>
          </w:tcPr>
          <w:p w:rsidR="00A63861" w:rsidRPr="00D85831" w:rsidRDefault="00A63861" w:rsidP="00A42D02">
            <w:pPr>
              <w:pStyle w:val="afffe"/>
              <w:jc w:val="both"/>
              <w:rPr>
                <w:bCs/>
                <w:sz w:val="20"/>
                <w:lang w:eastAsia="en-US"/>
              </w:rPr>
            </w:pPr>
          </w:p>
        </w:tc>
      </w:tr>
      <w:tr w:rsidR="00A63861" w:rsidRPr="00D85831" w:rsidTr="008940E7">
        <w:trPr>
          <w:trHeight w:val="261"/>
        </w:trPr>
        <w:tc>
          <w:tcPr>
            <w:tcW w:w="569" w:type="dxa"/>
          </w:tcPr>
          <w:p w:rsidR="00A63861" w:rsidRPr="00D85831" w:rsidRDefault="00A63861" w:rsidP="00EE40E2">
            <w:pPr>
              <w:pStyle w:val="afffe"/>
              <w:jc w:val="both"/>
              <w:rPr>
                <w:bCs/>
                <w:sz w:val="20"/>
                <w:lang w:val="en-US" w:eastAsia="en-US"/>
              </w:rPr>
            </w:pPr>
            <w:r w:rsidRPr="00D85831">
              <w:rPr>
                <w:bCs/>
                <w:sz w:val="20"/>
                <w:lang w:val="en-US" w:eastAsia="en-US"/>
              </w:rPr>
              <w:t>1</w:t>
            </w:r>
            <w:r>
              <w:rPr>
                <w:bCs/>
                <w:sz w:val="20"/>
                <w:lang w:eastAsia="en-US"/>
              </w:rPr>
              <w:t>1</w:t>
            </w:r>
            <w:r w:rsidRPr="00D85831">
              <w:rPr>
                <w:bCs/>
                <w:sz w:val="20"/>
                <w:lang w:val="en-US" w:eastAsia="en-US"/>
              </w:rPr>
              <w:t>.</w:t>
            </w:r>
          </w:p>
        </w:tc>
        <w:tc>
          <w:tcPr>
            <w:tcW w:w="5385" w:type="dxa"/>
          </w:tcPr>
          <w:p w:rsidR="00A63861" w:rsidRPr="00D85831" w:rsidRDefault="00A63861" w:rsidP="00BF1DE6">
            <w:pPr>
              <w:pStyle w:val="afffe"/>
              <w:jc w:val="left"/>
              <w:rPr>
                <w:bCs/>
                <w:sz w:val="20"/>
                <w:lang w:eastAsia="en-US"/>
              </w:rPr>
            </w:pPr>
            <w:r w:rsidRPr="00D85831">
              <w:rPr>
                <w:bCs/>
                <w:sz w:val="20"/>
                <w:lang w:eastAsia="en-US"/>
              </w:rPr>
              <w:t>Адрес электронной почты</w:t>
            </w:r>
          </w:p>
        </w:tc>
        <w:tc>
          <w:tcPr>
            <w:tcW w:w="4286" w:type="dxa"/>
          </w:tcPr>
          <w:p w:rsidR="00A63861" w:rsidRPr="00D85831" w:rsidRDefault="00A63861" w:rsidP="00A42D02">
            <w:pPr>
              <w:pStyle w:val="afffe"/>
              <w:jc w:val="both"/>
              <w:rPr>
                <w:bCs/>
                <w:sz w:val="20"/>
                <w:lang w:eastAsia="en-US"/>
              </w:rPr>
            </w:pPr>
          </w:p>
        </w:tc>
      </w:tr>
      <w:tr w:rsidR="00A63861" w:rsidRPr="00D85831" w:rsidTr="008940E7">
        <w:trPr>
          <w:trHeight w:val="261"/>
        </w:trPr>
        <w:tc>
          <w:tcPr>
            <w:tcW w:w="569" w:type="dxa"/>
          </w:tcPr>
          <w:p w:rsidR="00A63861" w:rsidRPr="00D85831" w:rsidRDefault="00A63861" w:rsidP="00EE40E2">
            <w:pPr>
              <w:pStyle w:val="afffe"/>
              <w:jc w:val="both"/>
              <w:rPr>
                <w:bCs/>
                <w:sz w:val="20"/>
                <w:lang w:eastAsia="en-US"/>
              </w:rPr>
            </w:pPr>
            <w:r w:rsidRPr="00D85831">
              <w:rPr>
                <w:bCs/>
                <w:sz w:val="20"/>
                <w:lang w:eastAsia="en-US"/>
              </w:rPr>
              <w:t>1</w:t>
            </w:r>
            <w:r>
              <w:rPr>
                <w:bCs/>
                <w:sz w:val="20"/>
                <w:lang w:eastAsia="en-US"/>
              </w:rPr>
              <w:t>2</w:t>
            </w:r>
            <w:r w:rsidRPr="00D85831">
              <w:rPr>
                <w:bCs/>
                <w:sz w:val="20"/>
                <w:lang w:eastAsia="en-US"/>
              </w:rPr>
              <w:t>.</w:t>
            </w:r>
          </w:p>
        </w:tc>
        <w:tc>
          <w:tcPr>
            <w:tcW w:w="5385" w:type="dxa"/>
          </w:tcPr>
          <w:p w:rsidR="00A63861" w:rsidRPr="00D85831" w:rsidRDefault="00A63861" w:rsidP="00BF1DE6">
            <w:pPr>
              <w:pStyle w:val="afffe"/>
              <w:jc w:val="left"/>
              <w:rPr>
                <w:bCs/>
                <w:sz w:val="20"/>
                <w:lang w:eastAsia="en-US"/>
              </w:rPr>
            </w:pPr>
            <w:r w:rsidRPr="00D85831">
              <w:rPr>
                <w:bCs/>
                <w:sz w:val="20"/>
                <w:lang w:eastAsia="en-US"/>
              </w:rPr>
              <w:t>Телефон</w:t>
            </w:r>
          </w:p>
        </w:tc>
        <w:tc>
          <w:tcPr>
            <w:tcW w:w="4286" w:type="dxa"/>
          </w:tcPr>
          <w:p w:rsidR="00A63861" w:rsidRPr="00D85831" w:rsidRDefault="00A63861" w:rsidP="00A42D02">
            <w:pPr>
              <w:pStyle w:val="afffe"/>
              <w:jc w:val="both"/>
              <w:rPr>
                <w:bCs/>
                <w:sz w:val="20"/>
                <w:lang w:eastAsia="en-US"/>
              </w:rPr>
            </w:pPr>
          </w:p>
        </w:tc>
      </w:tr>
      <w:tr w:rsidR="00E76291" w:rsidRPr="00D85831" w:rsidTr="008940E7">
        <w:trPr>
          <w:trHeight w:val="261"/>
        </w:trPr>
        <w:tc>
          <w:tcPr>
            <w:tcW w:w="569" w:type="dxa"/>
            <w:tcBorders>
              <w:top w:val="single" w:sz="4" w:space="0" w:color="auto"/>
              <w:left w:val="single" w:sz="4" w:space="0" w:color="auto"/>
              <w:bottom w:val="single" w:sz="4" w:space="0" w:color="auto"/>
              <w:right w:val="single" w:sz="4" w:space="0" w:color="auto"/>
            </w:tcBorders>
          </w:tcPr>
          <w:p w:rsidR="00E76291" w:rsidRPr="00D85831" w:rsidRDefault="00E76291" w:rsidP="0015757B">
            <w:pPr>
              <w:pStyle w:val="afffe"/>
              <w:jc w:val="both"/>
              <w:rPr>
                <w:bCs/>
                <w:sz w:val="20"/>
                <w:lang w:eastAsia="en-US"/>
              </w:rPr>
            </w:pPr>
            <w:r w:rsidRPr="00D85831">
              <w:rPr>
                <w:bCs/>
                <w:sz w:val="20"/>
                <w:lang w:eastAsia="en-US"/>
              </w:rPr>
              <w:t>1</w:t>
            </w:r>
            <w:r w:rsidR="0015757B">
              <w:rPr>
                <w:bCs/>
                <w:sz w:val="20"/>
                <w:lang w:eastAsia="en-US"/>
              </w:rPr>
              <w:t>3</w:t>
            </w:r>
            <w:r w:rsidRPr="00D85831">
              <w:rPr>
                <w:bCs/>
                <w:sz w:val="20"/>
                <w:lang w:eastAsia="en-US"/>
              </w:rPr>
              <w:t>.</w:t>
            </w:r>
          </w:p>
        </w:tc>
        <w:tc>
          <w:tcPr>
            <w:tcW w:w="5385" w:type="dxa"/>
            <w:tcBorders>
              <w:top w:val="single" w:sz="4" w:space="0" w:color="auto"/>
              <w:left w:val="single" w:sz="4" w:space="0" w:color="auto"/>
              <w:bottom w:val="single" w:sz="4" w:space="0" w:color="auto"/>
              <w:right w:val="single" w:sz="4" w:space="0" w:color="auto"/>
            </w:tcBorders>
          </w:tcPr>
          <w:p w:rsidR="00E76291" w:rsidRPr="00D85831" w:rsidRDefault="00E76291" w:rsidP="00A42D02">
            <w:pPr>
              <w:pStyle w:val="afffe"/>
              <w:jc w:val="both"/>
              <w:rPr>
                <w:bCs/>
                <w:sz w:val="20"/>
                <w:lang w:eastAsia="en-US"/>
              </w:rPr>
            </w:pPr>
            <w:r w:rsidRPr="00D85831">
              <w:rPr>
                <w:bCs/>
                <w:sz w:val="20"/>
                <w:lang w:eastAsia="en-US"/>
              </w:rPr>
              <w:t>Контактное лицо:</w:t>
            </w:r>
          </w:p>
        </w:tc>
        <w:tc>
          <w:tcPr>
            <w:tcW w:w="4286" w:type="dxa"/>
            <w:tcBorders>
              <w:top w:val="single" w:sz="4" w:space="0" w:color="auto"/>
              <w:left w:val="single" w:sz="4" w:space="0" w:color="auto"/>
              <w:bottom w:val="single" w:sz="4" w:space="0" w:color="auto"/>
              <w:right w:val="single" w:sz="4" w:space="0" w:color="auto"/>
            </w:tcBorders>
          </w:tcPr>
          <w:p w:rsidR="00E76291" w:rsidRPr="00D85831" w:rsidRDefault="00E76291" w:rsidP="00A42D02">
            <w:pPr>
              <w:pStyle w:val="afffe"/>
              <w:jc w:val="both"/>
              <w:rPr>
                <w:bCs/>
                <w:sz w:val="20"/>
                <w:lang w:eastAsia="en-US"/>
              </w:rPr>
            </w:pPr>
          </w:p>
        </w:tc>
      </w:tr>
    </w:tbl>
    <w:p w:rsidR="00C03EAD" w:rsidRPr="00D85831" w:rsidRDefault="00C03EAD" w:rsidP="00C03EAD">
      <w:pPr>
        <w:overflowPunct/>
        <w:autoSpaceDE/>
        <w:autoSpaceDN/>
        <w:adjustRightInd/>
        <w:spacing w:line="276" w:lineRule="auto"/>
        <w:jc w:val="center"/>
        <w:textAlignment w:val="auto"/>
        <w:rPr>
          <w:b/>
          <w:color w:val="000000"/>
        </w:rPr>
      </w:pPr>
    </w:p>
    <w:p w:rsidR="00E76291" w:rsidRPr="00D85831" w:rsidRDefault="00E76291" w:rsidP="00C03EAD">
      <w:pPr>
        <w:overflowPunct/>
        <w:autoSpaceDE/>
        <w:autoSpaceDN/>
        <w:adjustRightInd/>
        <w:spacing w:line="276" w:lineRule="auto"/>
        <w:jc w:val="center"/>
        <w:textAlignment w:val="auto"/>
        <w:rPr>
          <w:b/>
          <w:color w:val="000000"/>
        </w:rPr>
      </w:pPr>
    </w:p>
    <w:p w:rsidR="00E76291" w:rsidRPr="00D85831" w:rsidRDefault="00E76291" w:rsidP="00E76291">
      <w:pPr>
        <w:suppressAutoHyphens/>
        <w:spacing w:line="360" w:lineRule="auto"/>
        <w:ind w:firstLine="720"/>
      </w:pPr>
      <w:r w:rsidRPr="00D85831">
        <w:t>Участник Открытого конкурса</w:t>
      </w:r>
    </w:p>
    <w:p w:rsidR="00E76291" w:rsidRPr="00D85831" w:rsidRDefault="00E76291" w:rsidP="00E76291">
      <w:pPr>
        <w:suppressAutoHyphens/>
        <w:spacing w:line="360" w:lineRule="auto"/>
        <w:ind w:firstLine="720"/>
      </w:pPr>
      <w:r w:rsidRPr="00D85831">
        <w:t>___________________________________ (Ф.И.О.)</w:t>
      </w:r>
    </w:p>
    <w:p w:rsidR="00E76291" w:rsidRPr="00D85831" w:rsidRDefault="00E76291" w:rsidP="00E76291">
      <w:pPr>
        <w:spacing w:line="360" w:lineRule="auto"/>
        <w:jc w:val="both"/>
      </w:pPr>
      <w:r w:rsidRPr="00D85831">
        <w:rPr>
          <w:kern w:val="28"/>
        </w:rPr>
        <w:t xml:space="preserve">               М.П.</w:t>
      </w:r>
    </w:p>
    <w:p w:rsidR="00C03EAD" w:rsidRPr="00D85831" w:rsidRDefault="00C03EAD" w:rsidP="00C03EAD">
      <w:pPr>
        <w:overflowPunct/>
        <w:autoSpaceDE/>
        <w:autoSpaceDN/>
        <w:adjustRightInd/>
        <w:spacing w:line="276" w:lineRule="auto"/>
        <w:jc w:val="center"/>
        <w:textAlignment w:val="auto"/>
        <w:rPr>
          <w:b/>
          <w:color w:val="000000"/>
        </w:rPr>
      </w:pPr>
    </w:p>
    <w:p w:rsidR="00C03EAD" w:rsidRPr="00D85831" w:rsidRDefault="00C03EAD" w:rsidP="00C03EAD">
      <w:pPr>
        <w:overflowPunct/>
        <w:autoSpaceDE/>
        <w:autoSpaceDN/>
        <w:adjustRightInd/>
        <w:spacing w:line="276" w:lineRule="auto"/>
        <w:jc w:val="center"/>
        <w:textAlignment w:val="auto"/>
        <w:rPr>
          <w:b/>
          <w:color w:val="000000"/>
        </w:rPr>
      </w:pPr>
    </w:p>
    <w:p w:rsidR="00C03EAD" w:rsidRPr="00D85831" w:rsidRDefault="00C03EAD" w:rsidP="00C03EAD">
      <w:pPr>
        <w:overflowPunct/>
        <w:autoSpaceDE/>
        <w:autoSpaceDN/>
        <w:adjustRightInd/>
        <w:spacing w:line="276" w:lineRule="auto"/>
        <w:jc w:val="center"/>
        <w:textAlignment w:val="auto"/>
        <w:rPr>
          <w:b/>
          <w:color w:val="000000"/>
        </w:rPr>
      </w:pPr>
    </w:p>
    <w:p w:rsidR="00C03EAD" w:rsidRPr="00D85831" w:rsidRDefault="00C03EAD" w:rsidP="00C03EAD">
      <w:pPr>
        <w:overflowPunct/>
        <w:autoSpaceDE/>
        <w:autoSpaceDN/>
        <w:adjustRightInd/>
        <w:spacing w:line="276" w:lineRule="auto"/>
        <w:jc w:val="center"/>
        <w:textAlignment w:val="auto"/>
        <w:rPr>
          <w:b/>
          <w:color w:val="000000"/>
        </w:rPr>
      </w:pPr>
    </w:p>
    <w:p w:rsidR="00C03EAD" w:rsidRPr="00D85831" w:rsidRDefault="00C03EAD" w:rsidP="00C03EAD">
      <w:pPr>
        <w:overflowPunct/>
        <w:autoSpaceDE/>
        <w:autoSpaceDN/>
        <w:adjustRightInd/>
        <w:spacing w:line="276" w:lineRule="auto"/>
        <w:jc w:val="center"/>
        <w:textAlignment w:val="auto"/>
        <w:rPr>
          <w:b/>
          <w:color w:val="000000"/>
        </w:rPr>
      </w:pPr>
    </w:p>
    <w:p w:rsidR="00C03EAD" w:rsidRDefault="00C03EAD" w:rsidP="00C03EAD">
      <w:pPr>
        <w:overflowPunct/>
        <w:autoSpaceDE/>
        <w:autoSpaceDN/>
        <w:adjustRightInd/>
        <w:spacing w:line="276" w:lineRule="auto"/>
        <w:jc w:val="center"/>
        <w:textAlignment w:val="auto"/>
        <w:rPr>
          <w:b/>
          <w:color w:val="000000"/>
        </w:rPr>
      </w:pPr>
    </w:p>
    <w:p w:rsidR="007107CE" w:rsidRDefault="007107CE" w:rsidP="00C03EAD">
      <w:pPr>
        <w:overflowPunct/>
        <w:autoSpaceDE/>
        <w:autoSpaceDN/>
        <w:adjustRightInd/>
        <w:spacing w:line="276" w:lineRule="auto"/>
        <w:jc w:val="center"/>
        <w:textAlignment w:val="auto"/>
        <w:rPr>
          <w:b/>
          <w:color w:val="000000"/>
        </w:rPr>
      </w:pPr>
    </w:p>
    <w:p w:rsidR="007107CE" w:rsidRDefault="007107CE" w:rsidP="00C03EAD">
      <w:pPr>
        <w:overflowPunct/>
        <w:autoSpaceDE/>
        <w:autoSpaceDN/>
        <w:adjustRightInd/>
        <w:spacing w:line="276" w:lineRule="auto"/>
        <w:jc w:val="center"/>
        <w:textAlignment w:val="auto"/>
        <w:rPr>
          <w:b/>
          <w:color w:val="000000"/>
        </w:rPr>
      </w:pPr>
    </w:p>
    <w:p w:rsidR="007107CE" w:rsidRDefault="007107CE" w:rsidP="00C03EAD">
      <w:pPr>
        <w:overflowPunct/>
        <w:autoSpaceDE/>
        <w:autoSpaceDN/>
        <w:adjustRightInd/>
        <w:spacing w:line="276" w:lineRule="auto"/>
        <w:jc w:val="center"/>
        <w:textAlignment w:val="auto"/>
        <w:rPr>
          <w:b/>
          <w:color w:val="000000"/>
        </w:rPr>
      </w:pPr>
    </w:p>
    <w:p w:rsidR="007107CE" w:rsidRDefault="007107CE" w:rsidP="00C03EAD">
      <w:pPr>
        <w:overflowPunct/>
        <w:autoSpaceDE/>
        <w:autoSpaceDN/>
        <w:adjustRightInd/>
        <w:spacing w:line="276" w:lineRule="auto"/>
        <w:jc w:val="center"/>
        <w:textAlignment w:val="auto"/>
        <w:rPr>
          <w:b/>
          <w:color w:val="000000"/>
        </w:rPr>
      </w:pPr>
    </w:p>
    <w:p w:rsidR="007107CE" w:rsidRDefault="007107CE" w:rsidP="00C03EAD">
      <w:pPr>
        <w:overflowPunct/>
        <w:autoSpaceDE/>
        <w:autoSpaceDN/>
        <w:adjustRightInd/>
        <w:spacing w:line="276" w:lineRule="auto"/>
        <w:jc w:val="center"/>
        <w:textAlignment w:val="auto"/>
        <w:rPr>
          <w:b/>
          <w:color w:val="000000"/>
        </w:rPr>
      </w:pPr>
    </w:p>
    <w:p w:rsidR="007107CE" w:rsidRDefault="007107CE" w:rsidP="00C03EAD">
      <w:pPr>
        <w:overflowPunct/>
        <w:autoSpaceDE/>
        <w:autoSpaceDN/>
        <w:adjustRightInd/>
        <w:spacing w:line="276" w:lineRule="auto"/>
        <w:jc w:val="center"/>
        <w:textAlignment w:val="auto"/>
        <w:rPr>
          <w:b/>
          <w:color w:val="000000"/>
        </w:rPr>
      </w:pPr>
    </w:p>
    <w:p w:rsidR="007107CE" w:rsidRPr="00D85831" w:rsidRDefault="007107CE" w:rsidP="00C03EAD">
      <w:pPr>
        <w:overflowPunct/>
        <w:autoSpaceDE/>
        <w:autoSpaceDN/>
        <w:adjustRightInd/>
        <w:spacing w:line="276" w:lineRule="auto"/>
        <w:jc w:val="center"/>
        <w:textAlignment w:val="auto"/>
        <w:rPr>
          <w:b/>
          <w:color w:val="000000"/>
        </w:rPr>
      </w:pPr>
    </w:p>
    <w:p w:rsidR="00C03EAD" w:rsidRDefault="00C03EAD" w:rsidP="00C03EAD"/>
    <w:p w:rsidR="0015757B" w:rsidRDefault="0015757B" w:rsidP="00C03EAD"/>
    <w:p w:rsidR="0015757B" w:rsidRPr="00D85831" w:rsidRDefault="0015757B" w:rsidP="00C03EAD"/>
    <w:p w:rsidR="00C03EAD" w:rsidRPr="00D85831" w:rsidRDefault="00C03EAD" w:rsidP="00E76291">
      <w:pPr>
        <w:jc w:val="right"/>
        <w:rPr>
          <w:b/>
        </w:rPr>
      </w:pPr>
      <w:r w:rsidRPr="00D85831">
        <w:rPr>
          <w:bCs/>
          <w:caps/>
        </w:rPr>
        <w:lastRenderedPageBreak/>
        <w:t xml:space="preserve">                                                                                                </w:t>
      </w:r>
      <w:bookmarkStart w:id="121" w:name="_Toc277229513"/>
      <w:r w:rsidRPr="00D85831">
        <w:rPr>
          <w:b/>
        </w:rPr>
        <w:t xml:space="preserve">ФОРМА </w:t>
      </w:r>
      <w:bookmarkEnd w:id="121"/>
      <w:r w:rsidR="00E76291" w:rsidRPr="00D85831">
        <w:rPr>
          <w:b/>
        </w:rPr>
        <w:t>5</w:t>
      </w:r>
    </w:p>
    <w:p w:rsidR="00E76291" w:rsidRPr="00D85831" w:rsidRDefault="00E76291" w:rsidP="00E76291">
      <w:pPr>
        <w:tabs>
          <w:tab w:val="left" w:pos="4253"/>
        </w:tabs>
        <w:suppressAutoHyphens/>
        <w:spacing w:line="276" w:lineRule="auto"/>
        <w:ind w:firstLine="709"/>
      </w:pPr>
      <w:r w:rsidRPr="00D85831">
        <w:t>На бланке организации</w:t>
      </w:r>
    </w:p>
    <w:p w:rsidR="00E76291" w:rsidRPr="00D85831" w:rsidRDefault="00E76291" w:rsidP="00E76291">
      <w:pPr>
        <w:tabs>
          <w:tab w:val="left" w:pos="4253"/>
        </w:tabs>
        <w:suppressAutoHyphens/>
        <w:spacing w:line="276" w:lineRule="auto"/>
        <w:ind w:firstLine="709"/>
      </w:pPr>
      <w:r w:rsidRPr="00D85831">
        <w:t>Дата, исх. номер</w:t>
      </w:r>
    </w:p>
    <w:p w:rsidR="00E76291" w:rsidRPr="00D85831" w:rsidRDefault="00E76291" w:rsidP="00C03EAD">
      <w:pPr>
        <w:spacing w:line="276" w:lineRule="auto"/>
        <w:rPr>
          <w:i/>
        </w:rPr>
      </w:pPr>
    </w:p>
    <w:p w:rsidR="00E76291" w:rsidRPr="00D85831" w:rsidRDefault="00E76291" w:rsidP="00C03EAD">
      <w:pPr>
        <w:spacing w:line="276" w:lineRule="auto"/>
        <w:rPr>
          <w:i/>
        </w:rPr>
      </w:pPr>
    </w:p>
    <w:p w:rsidR="00E76291" w:rsidRPr="00D85831" w:rsidRDefault="00E76291" w:rsidP="00C03EAD">
      <w:pPr>
        <w:spacing w:line="276" w:lineRule="auto"/>
        <w:rPr>
          <w:i/>
        </w:rPr>
      </w:pPr>
    </w:p>
    <w:p w:rsidR="00E76291" w:rsidRPr="00D85831" w:rsidRDefault="00E76291" w:rsidP="00E76291">
      <w:pPr>
        <w:spacing w:before="160"/>
        <w:ind w:right="-284"/>
        <w:jc w:val="center"/>
        <w:rPr>
          <w:b/>
        </w:rPr>
      </w:pPr>
      <w:r w:rsidRPr="00D85831">
        <w:rPr>
          <w:b/>
        </w:rPr>
        <w:t>Декларация</w:t>
      </w:r>
    </w:p>
    <w:p w:rsidR="00E76291" w:rsidRPr="00D85831" w:rsidRDefault="00E76291" w:rsidP="00E76291">
      <w:pPr>
        <w:tabs>
          <w:tab w:val="left" w:pos="993"/>
        </w:tabs>
        <w:ind w:firstLine="709"/>
        <w:jc w:val="center"/>
        <w:rPr>
          <w:b/>
          <w:bCs/>
        </w:rPr>
      </w:pPr>
      <w:r w:rsidRPr="00D85831">
        <w:rPr>
          <w:b/>
          <w:bCs/>
          <w:spacing w:val="-1"/>
        </w:rPr>
        <w:t xml:space="preserve">о </w:t>
      </w:r>
      <w:r w:rsidRPr="00D85831">
        <w:rPr>
          <w:b/>
          <w:bCs/>
        </w:rPr>
        <w:t>соответствии участника Открытого конкурса требованиям, установленным в конкурсной документации</w:t>
      </w:r>
    </w:p>
    <w:p w:rsidR="00E76291" w:rsidRPr="00D85831" w:rsidRDefault="00E76291" w:rsidP="00E76291">
      <w:pPr>
        <w:spacing w:before="160"/>
        <w:ind w:right="-284"/>
        <w:jc w:val="center"/>
      </w:pPr>
    </w:p>
    <w:p w:rsidR="00E76291" w:rsidRPr="00D85831" w:rsidRDefault="00E76291" w:rsidP="00E76291">
      <w:pPr>
        <w:ind w:left="-284" w:right="-284"/>
        <w:jc w:val="both"/>
      </w:pPr>
      <w:r w:rsidRPr="00D85831">
        <w:rPr>
          <w:b/>
        </w:rPr>
        <w:t xml:space="preserve">Настоящим подтверждаем, что: </w:t>
      </w:r>
      <w:r w:rsidRPr="00D85831">
        <w:t>___________</w:t>
      </w:r>
      <w:r w:rsidRPr="00D85831">
        <w:rPr>
          <w:i/>
        </w:rPr>
        <w:t xml:space="preserve">________ (полное наименование участника Открытого конкурса) </w:t>
      </w:r>
      <w:r w:rsidRPr="00D85831">
        <w:t>в лице</w:t>
      </w:r>
      <w:r w:rsidRPr="00D85831">
        <w:rPr>
          <w:i/>
        </w:rPr>
        <w:t xml:space="preserve"> _____________________, </w:t>
      </w:r>
      <w:r w:rsidRPr="00D85831">
        <w:t>действующего на основании</w:t>
      </w:r>
      <w:r w:rsidRPr="00D85831">
        <w:rPr>
          <w:i/>
        </w:rPr>
        <w:t xml:space="preserve"> ____________ </w:t>
      </w:r>
      <w:r w:rsidRPr="00D85831">
        <w:t xml:space="preserve">соответствует обязательным требованиям, изложенным в конкурсной документации № </w:t>
      </w:r>
      <w:r w:rsidR="007107CE">
        <w:t>_____________</w:t>
      </w:r>
      <w:r w:rsidRPr="00D85831">
        <w:t>, а именно:</w:t>
      </w:r>
    </w:p>
    <w:p w:rsidR="00E76291" w:rsidRPr="00D85831" w:rsidRDefault="00E76291" w:rsidP="00E76291">
      <w:pPr>
        <w:ind w:left="-284" w:right="-284"/>
        <w:jc w:val="both"/>
      </w:pPr>
    </w:p>
    <w:p w:rsidR="00E76291" w:rsidRPr="00D85831" w:rsidRDefault="00E76291" w:rsidP="000509BF">
      <w:pPr>
        <w:pStyle w:val="afff6"/>
        <w:numPr>
          <w:ilvl w:val="0"/>
          <w:numId w:val="12"/>
        </w:numPr>
        <w:overflowPunct/>
        <w:autoSpaceDE/>
        <w:autoSpaceDN/>
        <w:adjustRightInd/>
        <w:ind w:left="-284" w:right="-284" w:firstLine="644"/>
        <w:contextualSpacing w:val="0"/>
        <w:jc w:val="both"/>
        <w:textAlignment w:val="auto"/>
      </w:pPr>
      <w:r w:rsidRPr="00D85831">
        <w:t xml:space="preserve"> соответствие Участника закупки требованиям, устанавливаемым в соответствии с законодательством Российской Федерации к лицам, осуществляющим поставки товаров, выполнение работ, оказание услуг, являющихся объектом закупки;</w:t>
      </w:r>
    </w:p>
    <w:p w:rsidR="00E76291" w:rsidRPr="00D85831" w:rsidRDefault="00E76291" w:rsidP="000509BF">
      <w:pPr>
        <w:pStyle w:val="afff6"/>
        <w:numPr>
          <w:ilvl w:val="0"/>
          <w:numId w:val="12"/>
        </w:numPr>
        <w:overflowPunct/>
        <w:autoSpaceDE/>
        <w:autoSpaceDN/>
        <w:adjustRightInd/>
        <w:ind w:left="-284" w:right="-284" w:firstLine="644"/>
        <w:contextualSpacing w:val="0"/>
        <w:jc w:val="both"/>
        <w:textAlignment w:val="auto"/>
      </w:pPr>
      <w:r w:rsidRPr="00D85831">
        <w:t xml:space="preserve"> не проведение ликвидации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банкротом;</w:t>
      </w:r>
    </w:p>
    <w:p w:rsidR="00E76291" w:rsidRPr="00D85831" w:rsidRDefault="00E76291" w:rsidP="000509BF">
      <w:pPr>
        <w:pStyle w:val="afff6"/>
        <w:numPr>
          <w:ilvl w:val="0"/>
          <w:numId w:val="12"/>
        </w:numPr>
        <w:overflowPunct/>
        <w:autoSpaceDE/>
        <w:autoSpaceDN/>
        <w:adjustRightInd/>
        <w:ind w:left="-284" w:right="-284" w:firstLine="644"/>
        <w:contextualSpacing w:val="0"/>
        <w:jc w:val="both"/>
        <w:textAlignment w:val="auto"/>
      </w:pPr>
      <w:r w:rsidRPr="00D85831">
        <w:t xml:space="preserve"> не приостановление деятельности Участника закупки в порядке, предусмотренном Кодексом Российской Федерации об административных правонарушениях, на день подачи заявки на участие в процедурах закупок;</w:t>
      </w:r>
    </w:p>
    <w:p w:rsidR="00E76291" w:rsidRPr="00D85831" w:rsidRDefault="00E76291" w:rsidP="000509BF">
      <w:pPr>
        <w:pStyle w:val="afff6"/>
        <w:numPr>
          <w:ilvl w:val="0"/>
          <w:numId w:val="12"/>
        </w:numPr>
        <w:overflowPunct/>
        <w:autoSpaceDE/>
        <w:autoSpaceDN/>
        <w:adjustRightInd/>
        <w:ind w:left="-284" w:right="-284" w:firstLine="644"/>
        <w:contextualSpacing w:val="0"/>
        <w:jc w:val="both"/>
        <w:textAlignment w:val="auto"/>
      </w:pPr>
      <w:r w:rsidRPr="00D85831">
        <w:t xml:space="preserve"> отсутствие у Участника закупки недоимки по начисленным налогам, сборам и иным обязательным платежам в бюджеты любого уровня или государственные внебюджетные фонды, размер которой превышает 25 (двадцать пять) процентов балансовой </w:t>
      </w:r>
      <w:proofErr w:type="gramStart"/>
      <w:r w:rsidRPr="00D85831">
        <w:t>стоимости активов участника процедур закупок</w:t>
      </w:r>
      <w:proofErr w:type="gramEnd"/>
      <w:r w:rsidRPr="00D85831">
        <w:t xml:space="preserve"> по данным бухгалтерской отчетности за последний отчетный период;</w:t>
      </w:r>
    </w:p>
    <w:p w:rsidR="00E76291" w:rsidRPr="00D85831" w:rsidRDefault="00E76291" w:rsidP="000509BF">
      <w:pPr>
        <w:pStyle w:val="afff6"/>
        <w:numPr>
          <w:ilvl w:val="0"/>
          <w:numId w:val="12"/>
        </w:numPr>
        <w:overflowPunct/>
        <w:autoSpaceDE/>
        <w:autoSpaceDN/>
        <w:adjustRightInd/>
        <w:ind w:left="-284" w:right="-284" w:firstLine="644"/>
        <w:contextualSpacing w:val="0"/>
        <w:jc w:val="both"/>
        <w:textAlignment w:val="auto"/>
      </w:pPr>
      <w:r w:rsidRPr="00D85831">
        <w:t xml:space="preserve"> отсутствие сведений об участнике закупки в реестре недобросовестных поставщиков, предусмотренном Федеральным законом № 223-ФЗ;</w:t>
      </w:r>
    </w:p>
    <w:p w:rsidR="00E76291" w:rsidRDefault="00E76291" w:rsidP="000509BF">
      <w:pPr>
        <w:pStyle w:val="afff6"/>
        <w:numPr>
          <w:ilvl w:val="0"/>
          <w:numId w:val="12"/>
        </w:numPr>
        <w:tabs>
          <w:tab w:val="left" w:pos="0"/>
        </w:tabs>
        <w:overflowPunct/>
        <w:autoSpaceDE/>
        <w:autoSpaceDN/>
        <w:adjustRightInd/>
        <w:ind w:left="-284" w:right="-284" w:firstLine="644"/>
        <w:contextualSpacing w:val="0"/>
        <w:jc w:val="both"/>
        <w:textAlignment w:val="auto"/>
      </w:pPr>
      <w:r w:rsidRPr="00D85831">
        <w:t xml:space="preserve"> отсутствие сведений об участнике закупки в реестре недобросовестных поставщиков, предусмотренном Федеральным </w:t>
      </w:r>
      <w:hyperlink r:id="rId15" w:history="1">
        <w:r w:rsidRPr="00D85831">
          <w:t>законом</w:t>
        </w:r>
      </w:hyperlink>
      <w:r w:rsidRPr="00D85831">
        <w:t xml:space="preserve"> № 44-ФЗ. </w:t>
      </w:r>
    </w:p>
    <w:p w:rsidR="000D6D6E" w:rsidRPr="00D85831" w:rsidRDefault="000D6D6E" w:rsidP="000D6D6E">
      <w:pPr>
        <w:pStyle w:val="afff6"/>
        <w:numPr>
          <w:ilvl w:val="0"/>
          <w:numId w:val="12"/>
        </w:numPr>
        <w:overflowPunct/>
        <w:autoSpaceDE/>
        <w:autoSpaceDN/>
        <w:adjustRightInd/>
        <w:ind w:left="-284" w:right="-284" w:firstLine="644"/>
        <w:contextualSpacing w:val="0"/>
        <w:jc w:val="both"/>
        <w:textAlignment w:val="auto"/>
      </w:pPr>
      <w:r w:rsidRPr="00F541E1">
        <w:t xml:space="preserve">участник закупки не является иностранным агентом в соответствии с Федеральным законом от 14.07.2022 года №255-ФЗ «О </w:t>
      </w:r>
      <w:proofErr w:type="gramStart"/>
      <w:r w:rsidRPr="00F541E1">
        <w:t>контроле за</w:t>
      </w:r>
      <w:proofErr w:type="gramEnd"/>
      <w:r w:rsidRPr="00F541E1">
        <w:t xml:space="preserve"> деятельностью лиц, находящихся под иностранным влиянием»</w:t>
      </w:r>
      <w:r>
        <w:t>.</w:t>
      </w:r>
    </w:p>
    <w:p w:rsidR="000D6D6E" w:rsidRPr="00D85831" w:rsidRDefault="000D6D6E" w:rsidP="000D6D6E">
      <w:pPr>
        <w:pStyle w:val="afff6"/>
        <w:tabs>
          <w:tab w:val="left" w:pos="0"/>
        </w:tabs>
        <w:overflowPunct/>
        <w:autoSpaceDE/>
        <w:autoSpaceDN/>
        <w:adjustRightInd/>
        <w:ind w:left="360" w:right="-284"/>
        <w:contextualSpacing w:val="0"/>
        <w:jc w:val="both"/>
        <w:textAlignment w:val="auto"/>
      </w:pPr>
    </w:p>
    <w:p w:rsidR="00E76291" w:rsidRPr="00D85831" w:rsidRDefault="00E76291" w:rsidP="00E76291">
      <w:pPr>
        <w:pStyle w:val="afff6"/>
        <w:ind w:left="360" w:right="-284"/>
        <w:jc w:val="both"/>
      </w:pPr>
    </w:p>
    <w:p w:rsidR="00E76291" w:rsidRPr="00D85831" w:rsidRDefault="00E76291" w:rsidP="00C03EAD">
      <w:pPr>
        <w:spacing w:line="276" w:lineRule="auto"/>
        <w:rPr>
          <w:i/>
        </w:rPr>
      </w:pPr>
    </w:p>
    <w:p w:rsidR="00E76291" w:rsidRPr="00D85831" w:rsidRDefault="00E76291" w:rsidP="00C03EAD">
      <w:pPr>
        <w:spacing w:line="276" w:lineRule="auto"/>
        <w:rPr>
          <w:i/>
        </w:rPr>
      </w:pPr>
    </w:p>
    <w:p w:rsidR="00E76291" w:rsidRPr="00D85831" w:rsidRDefault="00E76291" w:rsidP="00C03EAD">
      <w:pPr>
        <w:spacing w:line="276" w:lineRule="auto"/>
        <w:rPr>
          <w:i/>
        </w:rPr>
      </w:pPr>
    </w:p>
    <w:p w:rsidR="00E76291" w:rsidRPr="00D85831" w:rsidRDefault="00E76291" w:rsidP="00E76291">
      <w:pPr>
        <w:suppressAutoHyphens/>
        <w:spacing w:line="360" w:lineRule="auto"/>
        <w:ind w:firstLine="720"/>
      </w:pPr>
      <w:r w:rsidRPr="00D85831">
        <w:t>Участник Открытого конкурса</w:t>
      </w:r>
    </w:p>
    <w:p w:rsidR="00E76291" w:rsidRPr="00D85831" w:rsidRDefault="00E76291" w:rsidP="00E76291">
      <w:pPr>
        <w:suppressAutoHyphens/>
        <w:spacing w:line="360" w:lineRule="auto"/>
        <w:ind w:firstLine="720"/>
      </w:pPr>
      <w:r w:rsidRPr="00D85831">
        <w:t>___________________________________ (Ф.И.О.)</w:t>
      </w:r>
    </w:p>
    <w:p w:rsidR="00E76291" w:rsidRPr="00D85831" w:rsidRDefault="00E76291" w:rsidP="00E76291">
      <w:pPr>
        <w:spacing w:line="360" w:lineRule="auto"/>
        <w:jc w:val="both"/>
      </w:pPr>
      <w:r w:rsidRPr="00D85831">
        <w:rPr>
          <w:kern w:val="28"/>
        </w:rPr>
        <w:t xml:space="preserve">               М.П.</w:t>
      </w:r>
    </w:p>
    <w:p w:rsidR="00E76291" w:rsidRPr="00D85831" w:rsidRDefault="00E76291" w:rsidP="00C03EAD">
      <w:pPr>
        <w:spacing w:line="276" w:lineRule="auto"/>
        <w:rPr>
          <w:i/>
        </w:rPr>
      </w:pPr>
    </w:p>
    <w:p w:rsidR="00E76291" w:rsidRPr="00D85831" w:rsidRDefault="00E76291" w:rsidP="00C03EAD">
      <w:pPr>
        <w:spacing w:line="276" w:lineRule="auto"/>
        <w:rPr>
          <w:i/>
        </w:rPr>
      </w:pPr>
    </w:p>
    <w:p w:rsidR="00E76291" w:rsidRPr="00D85831" w:rsidRDefault="00E76291" w:rsidP="00C03EAD">
      <w:pPr>
        <w:spacing w:line="276" w:lineRule="auto"/>
        <w:rPr>
          <w:i/>
        </w:rPr>
      </w:pPr>
    </w:p>
    <w:p w:rsidR="00E76291" w:rsidRPr="00D85831" w:rsidRDefault="00E76291" w:rsidP="00C03EAD">
      <w:pPr>
        <w:spacing w:line="276" w:lineRule="auto"/>
        <w:rPr>
          <w:i/>
        </w:rPr>
      </w:pPr>
    </w:p>
    <w:p w:rsidR="00E76291" w:rsidRPr="00D85831" w:rsidRDefault="00E76291" w:rsidP="00C03EAD">
      <w:pPr>
        <w:spacing w:line="276" w:lineRule="auto"/>
        <w:rPr>
          <w:i/>
        </w:rPr>
      </w:pPr>
    </w:p>
    <w:p w:rsidR="00E76291" w:rsidRPr="00D85831" w:rsidRDefault="00E76291" w:rsidP="00C03EAD">
      <w:pPr>
        <w:spacing w:line="276" w:lineRule="auto"/>
        <w:rPr>
          <w:i/>
        </w:rPr>
      </w:pPr>
    </w:p>
    <w:p w:rsidR="00E76291" w:rsidRPr="00D85831" w:rsidRDefault="00E76291" w:rsidP="00C03EAD">
      <w:pPr>
        <w:spacing w:line="276" w:lineRule="auto"/>
        <w:rPr>
          <w:i/>
        </w:rPr>
      </w:pPr>
    </w:p>
    <w:p w:rsidR="00E76291" w:rsidRPr="00D85831" w:rsidRDefault="00E76291" w:rsidP="00C03EAD">
      <w:pPr>
        <w:spacing w:line="276" w:lineRule="auto"/>
        <w:rPr>
          <w:i/>
        </w:rPr>
      </w:pPr>
    </w:p>
    <w:p w:rsidR="00E76291" w:rsidRPr="00D85831" w:rsidRDefault="00E76291" w:rsidP="00C03EAD">
      <w:pPr>
        <w:spacing w:line="276" w:lineRule="auto"/>
        <w:rPr>
          <w:i/>
        </w:rPr>
      </w:pPr>
    </w:p>
    <w:p w:rsidR="00E76291" w:rsidRPr="00D85831" w:rsidRDefault="00E76291" w:rsidP="00C03EAD">
      <w:pPr>
        <w:spacing w:line="276" w:lineRule="auto"/>
        <w:rPr>
          <w:i/>
        </w:rPr>
      </w:pPr>
    </w:p>
    <w:p w:rsidR="00E76291" w:rsidRDefault="00E76291" w:rsidP="00C03EAD">
      <w:pPr>
        <w:spacing w:line="276" w:lineRule="auto"/>
        <w:rPr>
          <w:i/>
        </w:rPr>
      </w:pPr>
    </w:p>
    <w:p w:rsidR="007107CE" w:rsidRDefault="007107CE" w:rsidP="00C03EAD">
      <w:pPr>
        <w:spacing w:line="276" w:lineRule="auto"/>
        <w:rPr>
          <w:i/>
        </w:rPr>
      </w:pPr>
    </w:p>
    <w:p w:rsidR="007107CE" w:rsidRDefault="007107CE" w:rsidP="00C03EAD">
      <w:pPr>
        <w:spacing w:line="276" w:lineRule="auto"/>
        <w:rPr>
          <w:i/>
        </w:rPr>
      </w:pPr>
    </w:p>
    <w:p w:rsidR="007107CE" w:rsidRDefault="007107CE" w:rsidP="00C03EAD">
      <w:pPr>
        <w:spacing w:line="276" w:lineRule="auto"/>
        <w:rPr>
          <w:i/>
        </w:rPr>
      </w:pPr>
    </w:p>
    <w:p w:rsidR="007107CE" w:rsidRDefault="007107CE" w:rsidP="00C03EAD">
      <w:pPr>
        <w:spacing w:line="276" w:lineRule="auto"/>
        <w:rPr>
          <w:i/>
        </w:rPr>
      </w:pPr>
    </w:p>
    <w:p w:rsidR="007107CE" w:rsidRDefault="007107CE" w:rsidP="00C03EAD">
      <w:pPr>
        <w:spacing w:line="276" w:lineRule="auto"/>
        <w:rPr>
          <w:i/>
        </w:rPr>
      </w:pPr>
    </w:p>
    <w:p w:rsidR="007107CE" w:rsidRDefault="007107CE" w:rsidP="00C03EAD">
      <w:pPr>
        <w:spacing w:line="276" w:lineRule="auto"/>
        <w:rPr>
          <w:i/>
        </w:rPr>
      </w:pPr>
    </w:p>
    <w:p w:rsidR="007107CE" w:rsidRDefault="007107CE" w:rsidP="00C03EAD">
      <w:pPr>
        <w:spacing w:line="276" w:lineRule="auto"/>
        <w:rPr>
          <w:i/>
        </w:rPr>
      </w:pPr>
    </w:p>
    <w:p w:rsidR="007107CE" w:rsidRDefault="007107CE" w:rsidP="00C03EAD">
      <w:pPr>
        <w:spacing w:line="276" w:lineRule="auto"/>
        <w:rPr>
          <w:i/>
        </w:rPr>
      </w:pPr>
    </w:p>
    <w:p w:rsidR="0015757B" w:rsidRDefault="0015757B" w:rsidP="00C03EAD">
      <w:pPr>
        <w:spacing w:line="276" w:lineRule="auto"/>
        <w:rPr>
          <w:i/>
        </w:rPr>
      </w:pPr>
    </w:p>
    <w:p w:rsidR="007107CE" w:rsidRDefault="007107CE" w:rsidP="00C03EAD">
      <w:pPr>
        <w:spacing w:line="276" w:lineRule="auto"/>
        <w:rPr>
          <w:i/>
        </w:rPr>
      </w:pPr>
    </w:p>
    <w:p w:rsidR="007107CE" w:rsidRDefault="007107CE" w:rsidP="00C03EAD">
      <w:pPr>
        <w:spacing w:line="276" w:lineRule="auto"/>
        <w:rPr>
          <w:i/>
        </w:rPr>
      </w:pPr>
    </w:p>
    <w:p w:rsidR="00E76291" w:rsidRPr="00D85831" w:rsidRDefault="007C1961" w:rsidP="007C1961">
      <w:pPr>
        <w:spacing w:line="276" w:lineRule="auto"/>
        <w:jc w:val="right"/>
        <w:rPr>
          <w:i/>
        </w:rPr>
      </w:pPr>
      <w:r w:rsidRPr="00D85831">
        <w:rPr>
          <w:b/>
        </w:rPr>
        <w:lastRenderedPageBreak/>
        <w:t>ФОРМА 6</w:t>
      </w:r>
    </w:p>
    <w:p w:rsidR="00E76291" w:rsidRPr="00D85831" w:rsidRDefault="00E76291" w:rsidP="00C03EAD">
      <w:pPr>
        <w:spacing w:line="276" w:lineRule="auto"/>
        <w:rPr>
          <w:i/>
        </w:rPr>
      </w:pPr>
    </w:p>
    <w:p w:rsidR="00E76291" w:rsidRPr="00D85831" w:rsidRDefault="00E76291" w:rsidP="00C03EAD">
      <w:pPr>
        <w:spacing w:line="276" w:lineRule="auto"/>
        <w:rPr>
          <w:i/>
        </w:rPr>
      </w:pPr>
    </w:p>
    <w:p w:rsidR="00C03EAD" w:rsidRPr="00D85831" w:rsidRDefault="00C03EAD" w:rsidP="00C03EAD">
      <w:pPr>
        <w:spacing w:line="276" w:lineRule="auto"/>
        <w:rPr>
          <w:i/>
        </w:rPr>
      </w:pPr>
      <w:r w:rsidRPr="00D85831">
        <w:rPr>
          <w:i/>
        </w:rPr>
        <w:t>На бланке организации</w:t>
      </w:r>
    </w:p>
    <w:p w:rsidR="00C03EAD" w:rsidRPr="00D85831" w:rsidRDefault="00C03EAD" w:rsidP="00C03EAD">
      <w:pPr>
        <w:spacing w:line="276" w:lineRule="auto"/>
      </w:pPr>
    </w:p>
    <w:p w:rsidR="00C03EAD" w:rsidRPr="00D85831" w:rsidRDefault="00C03EAD" w:rsidP="00C03EAD">
      <w:pPr>
        <w:spacing w:line="276" w:lineRule="auto"/>
      </w:pPr>
    </w:p>
    <w:p w:rsidR="00C03EAD" w:rsidRPr="00D85831" w:rsidRDefault="00C03EAD" w:rsidP="00C03EAD">
      <w:pPr>
        <w:spacing w:line="276" w:lineRule="auto"/>
      </w:pPr>
      <w:r w:rsidRPr="00D85831">
        <w:t>«_____»______________20 ___ года</w:t>
      </w:r>
    </w:p>
    <w:p w:rsidR="00C03EAD" w:rsidRPr="00D85831" w:rsidRDefault="00C03EAD" w:rsidP="00C03EAD">
      <w:pPr>
        <w:spacing w:line="276" w:lineRule="auto"/>
      </w:pPr>
      <w:r w:rsidRPr="00D85831">
        <w:t>№___________________________</w:t>
      </w:r>
      <w:r w:rsidRPr="00D85831">
        <w:softHyphen/>
      </w:r>
      <w:r w:rsidRPr="00D85831">
        <w:br/>
      </w:r>
      <w:r w:rsidRPr="00D85831">
        <w:rPr>
          <w:vertAlign w:val="superscript"/>
        </w:rPr>
        <w:t xml:space="preserve">   (исходящий номер Участника </w:t>
      </w:r>
      <w:r w:rsidR="005C7963" w:rsidRPr="00D85831">
        <w:rPr>
          <w:vertAlign w:val="superscript"/>
        </w:rPr>
        <w:t>Откр</w:t>
      </w:r>
      <w:r w:rsidR="00D836E9" w:rsidRPr="00D85831">
        <w:rPr>
          <w:vertAlign w:val="superscript"/>
        </w:rPr>
        <w:t>ытого конкурса</w:t>
      </w:r>
      <w:r w:rsidRPr="00D85831">
        <w:rPr>
          <w:vertAlign w:val="superscript"/>
        </w:rPr>
        <w:t>)</w:t>
      </w:r>
      <w:r w:rsidRPr="00D85831">
        <w:rPr>
          <w:b/>
        </w:rPr>
        <w:t xml:space="preserve"> </w:t>
      </w:r>
    </w:p>
    <w:p w:rsidR="00C03EAD" w:rsidRPr="00D85831" w:rsidRDefault="00C03EAD" w:rsidP="00C03EAD">
      <w:pPr>
        <w:spacing w:line="276" w:lineRule="auto"/>
        <w:jc w:val="right"/>
      </w:pPr>
      <w:r w:rsidRPr="00D85831">
        <w:t>.</w:t>
      </w:r>
    </w:p>
    <w:p w:rsidR="00C03EAD" w:rsidRPr="00D85831" w:rsidRDefault="00C03EAD" w:rsidP="00C03EAD">
      <w:pPr>
        <w:widowControl w:val="0"/>
        <w:spacing w:line="276" w:lineRule="auto"/>
        <w:jc w:val="center"/>
        <w:rPr>
          <w:b/>
        </w:rPr>
      </w:pPr>
    </w:p>
    <w:p w:rsidR="00C03EAD" w:rsidRPr="00D85831" w:rsidRDefault="00C03EAD" w:rsidP="00C03EAD">
      <w:pPr>
        <w:tabs>
          <w:tab w:val="left" w:pos="4253"/>
        </w:tabs>
        <w:overflowPunct/>
        <w:jc w:val="center"/>
        <w:textAlignment w:val="auto"/>
        <w:rPr>
          <w:b/>
        </w:rPr>
      </w:pPr>
      <w:r w:rsidRPr="00D85831">
        <w:rPr>
          <w:b/>
        </w:rPr>
        <w:t>ДОВЕРЕННОСТЬ № _______</w:t>
      </w:r>
    </w:p>
    <w:p w:rsidR="00C03EAD" w:rsidRPr="00D85831" w:rsidRDefault="00C03EAD" w:rsidP="00C03EAD">
      <w:pPr>
        <w:tabs>
          <w:tab w:val="left" w:pos="4253"/>
        </w:tabs>
        <w:overflowPunct/>
        <w:textAlignment w:val="auto"/>
      </w:pPr>
    </w:p>
    <w:p w:rsidR="00C03EAD" w:rsidRPr="00D85831" w:rsidRDefault="00C03EAD" w:rsidP="00C03EAD">
      <w:pPr>
        <w:tabs>
          <w:tab w:val="left" w:pos="4253"/>
        </w:tabs>
        <w:overflowPunct/>
        <w:jc w:val="center"/>
        <w:textAlignment w:val="auto"/>
      </w:pPr>
      <w:r w:rsidRPr="00D85831">
        <w:t>г. ________________                                                                     «____» _____________ 20__ г.</w:t>
      </w:r>
    </w:p>
    <w:p w:rsidR="00C03EAD" w:rsidRPr="00D85831" w:rsidRDefault="00C03EAD" w:rsidP="00C03EAD">
      <w:pPr>
        <w:tabs>
          <w:tab w:val="left" w:pos="4253"/>
        </w:tabs>
        <w:overflowPunct/>
        <w:ind w:firstLine="540"/>
        <w:jc w:val="both"/>
        <w:textAlignment w:val="auto"/>
      </w:pPr>
    </w:p>
    <w:p w:rsidR="00C03EAD" w:rsidRPr="00D85831" w:rsidRDefault="00C03EAD" w:rsidP="00C03EAD">
      <w:pPr>
        <w:tabs>
          <w:tab w:val="left" w:pos="4253"/>
        </w:tabs>
        <w:overflowPunct/>
        <w:ind w:firstLine="540"/>
        <w:jc w:val="both"/>
        <w:textAlignment w:val="auto"/>
      </w:pPr>
      <w:proofErr w:type="gramStart"/>
      <w:r w:rsidRPr="00D85831">
        <w:t xml:space="preserve">Настоящей доверенностью _________________________ (наименование организации - для юридических лиц или Ф.И.О. - для физических лиц, индивидуальных предпринимателей), в лице _________________________, действующего на основании _______________, доверяет __________ (ФИО) (паспорт: _________________________, выдан _________________________, код подразделения _________________________) представлять интересы _________________________ (наименование организации - для юридических лиц или Ф.И.О. - для физических лиц, индивидуальных предпринимателей) в </w:t>
      </w:r>
      <w:r w:rsidR="00EE5A16" w:rsidRPr="00D85831">
        <w:t>федерально</w:t>
      </w:r>
      <w:r w:rsidR="007107CE">
        <w:t>м</w:t>
      </w:r>
      <w:r w:rsidR="00EE5A16" w:rsidRPr="00D85831">
        <w:t xml:space="preserve"> государственно</w:t>
      </w:r>
      <w:r w:rsidR="007107CE">
        <w:t>м</w:t>
      </w:r>
      <w:r w:rsidR="00EE5A16" w:rsidRPr="00D85831">
        <w:t xml:space="preserve"> бюджетно</w:t>
      </w:r>
      <w:r w:rsidR="007107CE">
        <w:t xml:space="preserve">м </w:t>
      </w:r>
      <w:r w:rsidR="00EE5A16" w:rsidRPr="00D85831">
        <w:t>образовательно</w:t>
      </w:r>
      <w:r w:rsidR="007107CE">
        <w:t>м</w:t>
      </w:r>
      <w:r w:rsidR="00EE5A16" w:rsidRPr="00D85831">
        <w:t xml:space="preserve"> учреждени</w:t>
      </w:r>
      <w:r w:rsidR="007107CE">
        <w:t>и</w:t>
      </w:r>
      <w:r w:rsidR="00EE5A16" w:rsidRPr="00D85831">
        <w:t xml:space="preserve"> высшего образования </w:t>
      </w:r>
      <w:r w:rsidR="00EE5A16" w:rsidRPr="00D85831">
        <w:rPr>
          <w:bCs/>
        </w:rPr>
        <w:t xml:space="preserve">«Волгоградский государственный медицинский университет» Министерства здравоохранения Российской Федерации </w:t>
      </w:r>
      <w:r w:rsidRPr="00D85831">
        <w:t>при</w:t>
      </w:r>
      <w:proofErr w:type="gramEnd"/>
      <w:r w:rsidRPr="00D85831">
        <w:t xml:space="preserve"> </w:t>
      </w:r>
      <w:proofErr w:type="gramStart"/>
      <w:r w:rsidRPr="00D85831">
        <w:t xml:space="preserve">проведении </w:t>
      </w:r>
      <w:r w:rsidR="005C7963" w:rsidRPr="00D85831">
        <w:t>Откр</w:t>
      </w:r>
      <w:r w:rsidR="00D836E9" w:rsidRPr="00D85831">
        <w:t>ытого конкурса</w:t>
      </w:r>
      <w:r w:rsidRPr="00D85831">
        <w:t xml:space="preserve"> _________________________ (указать наименование </w:t>
      </w:r>
      <w:r w:rsidR="005C7963" w:rsidRPr="00D85831">
        <w:t>Откр</w:t>
      </w:r>
      <w:r w:rsidR="00D836E9" w:rsidRPr="00D85831">
        <w:t>ытого конкурса</w:t>
      </w:r>
      <w:r w:rsidRPr="00D85831">
        <w:t xml:space="preserve">), для чего уполномочиваю его (ее) присутствовать на процедуре вскрытия конвертов с заявками на участие в </w:t>
      </w:r>
      <w:r w:rsidR="0021661A" w:rsidRPr="00D85831">
        <w:t>Открытом конкурсе</w:t>
      </w:r>
      <w:r w:rsidRPr="00D85831">
        <w:t xml:space="preserve"> №_____ «______________», заявлять предложения по цене договора, имеющую обязательную силу в случае заключения нами договора, подписывать, подавать и получать любые документы, а также совершать все необходимые действия, связанные с выполнением настоящего поручения.</w:t>
      </w:r>
      <w:proofErr w:type="gramEnd"/>
    </w:p>
    <w:p w:rsidR="00C03EAD" w:rsidRPr="00D85831" w:rsidRDefault="00C03EAD" w:rsidP="00C03EAD">
      <w:pPr>
        <w:tabs>
          <w:tab w:val="left" w:pos="4253"/>
        </w:tabs>
        <w:overflowPunct/>
        <w:textAlignment w:val="auto"/>
      </w:pPr>
    </w:p>
    <w:p w:rsidR="00C03EAD" w:rsidRPr="00D85831" w:rsidRDefault="00C03EAD" w:rsidP="00C03EAD">
      <w:pPr>
        <w:tabs>
          <w:tab w:val="left" w:pos="4253"/>
        </w:tabs>
        <w:overflowPunct/>
        <w:textAlignment w:val="auto"/>
      </w:pPr>
      <w:r w:rsidRPr="00D85831">
        <w:t>Подпись представителя _________________________________________ удостоверяю</w:t>
      </w:r>
    </w:p>
    <w:p w:rsidR="00C03EAD" w:rsidRPr="00D85831" w:rsidRDefault="00C03EAD" w:rsidP="00C03EAD">
      <w:pPr>
        <w:tabs>
          <w:tab w:val="left" w:pos="4253"/>
        </w:tabs>
        <w:overflowPunct/>
        <w:textAlignment w:val="auto"/>
      </w:pPr>
    </w:p>
    <w:p w:rsidR="00C03EAD" w:rsidRPr="00D85831" w:rsidRDefault="00C03EAD" w:rsidP="00C03EAD">
      <w:pPr>
        <w:tabs>
          <w:tab w:val="left" w:pos="4253"/>
        </w:tabs>
      </w:pPr>
    </w:p>
    <w:p w:rsidR="00C03EAD" w:rsidRPr="00D85831" w:rsidRDefault="00C03EAD" w:rsidP="00C03EAD">
      <w:pPr>
        <w:tabs>
          <w:tab w:val="left" w:pos="4253"/>
        </w:tabs>
      </w:pPr>
      <w:r w:rsidRPr="00D85831">
        <w:t>Доверенность действительна по «____» _____________ 20__ г.</w:t>
      </w:r>
    </w:p>
    <w:p w:rsidR="00C03EAD" w:rsidRPr="00D85831" w:rsidRDefault="00C03EAD" w:rsidP="00C03EAD">
      <w:pPr>
        <w:tabs>
          <w:tab w:val="left" w:pos="4253"/>
        </w:tabs>
      </w:pPr>
    </w:p>
    <w:p w:rsidR="00C03EAD" w:rsidRPr="00D85831" w:rsidRDefault="00C03EAD" w:rsidP="00C03EAD">
      <w:pPr>
        <w:keepNext/>
        <w:keepLines/>
        <w:widowControl w:val="0"/>
        <w:suppressLineNumbers/>
        <w:tabs>
          <w:tab w:val="left" w:pos="4253"/>
        </w:tabs>
        <w:suppressAutoHyphens/>
        <w:spacing w:before="57"/>
        <w:ind w:left="283" w:right="283"/>
        <w:jc w:val="both"/>
      </w:pPr>
    </w:p>
    <w:p w:rsidR="00C03EAD" w:rsidRPr="00D85831" w:rsidRDefault="00C03EAD" w:rsidP="00C03EAD">
      <w:pPr>
        <w:tabs>
          <w:tab w:val="left" w:pos="4253"/>
        </w:tabs>
        <w:suppressAutoHyphens/>
        <w:ind w:firstLine="426"/>
      </w:pPr>
      <w:r w:rsidRPr="00D85831">
        <w:t>Руководитель организации ___________________________________ (Ф.И.О.)</w:t>
      </w:r>
    </w:p>
    <w:p w:rsidR="00C03EAD" w:rsidRPr="00D85831" w:rsidRDefault="00C03EAD" w:rsidP="00C03EAD">
      <w:pPr>
        <w:keepNext/>
        <w:keepLines/>
        <w:widowControl w:val="0"/>
        <w:suppressLineNumbers/>
        <w:tabs>
          <w:tab w:val="left" w:pos="4253"/>
        </w:tabs>
        <w:suppressAutoHyphens/>
        <w:spacing w:before="57"/>
        <w:ind w:right="283"/>
        <w:jc w:val="both"/>
      </w:pPr>
      <w:r w:rsidRPr="00D85831">
        <w:t xml:space="preserve">                                                                                              М.П.</w:t>
      </w:r>
    </w:p>
    <w:p w:rsidR="00C03EAD" w:rsidRPr="00D85831" w:rsidRDefault="00C03EAD" w:rsidP="00C03EAD">
      <w:pPr>
        <w:tabs>
          <w:tab w:val="left" w:pos="4253"/>
        </w:tabs>
        <w:suppressAutoHyphens/>
      </w:pPr>
    </w:p>
    <w:p w:rsidR="00C03EAD" w:rsidRPr="00D85831" w:rsidRDefault="00C03EAD" w:rsidP="00C03EAD">
      <w:pPr>
        <w:tabs>
          <w:tab w:val="left" w:pos="4253"/>
        </w:tabs>
        <w:suppressAutoHyphens/>
      </w:pPr>
    </w:p>
    <w:p w:rsidR="00C03EAD" w:rsidRPr="00D85831" w:rsidRDefault="00C03EAD" w:rsidP="00C03EAD">
      <w:pPr>
        <w:tabs>
          <w:tab w:val="left" w:pos="4253"/>
        </w:tabs>
        <w:suppressAutoHyphens/>
      </w:pPr>
    </w:p>
    <w:p w:rsidR="000E3FD4" w:rsidRPr="00D85831" w:rsidRDefault="000E3FD4" w:rsidP="00C03EAD">
      <w:pPr>
        <w:tabs>
          <w:tab w:val="left" w:pos="4253"/>
        </w:tabs>
        <w:suppressAutoHyphens/>
      </w:pPr>
    </w:p>
    <w:p w:rsidR="000E3FD4" w:rsidRPr="00D85831" w:rsidRDefault="000E3FD4" w:rsidP="00C03EAD">
      <w:pPr>
        <w:tabs>
          <w:tab w:val="left" w:pos="4253"/>
        </w:tabs>
        <w:suppressAutoHyphens/>
      </w:pPr>
    </w:p>
    <w:p w:rsidR="000E3FD4" w:rsidRPr="00D85831" w:rsidRDefault="000E3FD4" w:rsidP="00C03EAD">
      <w:pPr>
        <w:tabs>
          <w:tab w:val="left" w:pos="4253"/>
        </w:tabs>
        <w:suppressAutoHyphens/>
      </w:pPr>
    </w:p>
    <w:p w:rsidR="000E3FD4" w:rsidRPr="00D85831" w:rsidRDefault="000E3FD4" w:rsidP="00C03EAD">
      <w:pPr>
        <w:tabs>
          <w:tab w:val="left" w:pos="4253"/>
        </w:tabs>
        <w:suppressAutoHyphens/>
      </w:pPr>
    </w:p>
    <w:p w:rsidR="000E3FD4" w:rsidRPr="00D85831" w:rsidRDefault="000E3FD4" w:rsidP="00C03EAD">
      <w:pPr>
        <w:tabs>
          <w:tab w:val="left" w:pos="4253"/>
        </w:tabs>
        <w:suppressAutoHyphens/>
      </w:pPr>
    </w:p>
    <w:p w:rsidR="000E3FD4" w:rsidRPr="00D85831" w:rsidRDefault="000E3FD4" w:rsidP="00C03EAD">
      <w:pPr>
        <w:tabs>
          <w:tab w:val="left" w:pos="4253"/>
        </w:tabs>
        <w:suppressAutoHyphens/>
      </w:pPr>
    </w:p>
    <w:p w:rsidR="000E3FD4" w:rsidRPr="00D85831" w:rsidRDefault="000E3FD4" w:rsidP="00C03EAD">
      <w:pPr>
        <w:tabs>
          <w:tab w:val="left" w:pos="4253"/>
        </w:tabs>
        <w:suppressAutoHyphens/>
      </w:pPr>
    </w:p>
    <w:p w:rsidR="000E3FD4" w:rsidRPr="00D85831" w:rsidRDefault="000E3FD4" w:rsidP="00C03EAD">
      <w:pPr>
        <w:tabs>
          <w:tab w:val="left" w:pos="4253"/>
        </w:tabs>
        <w:suppressAutoHyphens/>
      </w:pPr>
    </w:p>
    <w:p w:rsidR="00C03EAD" w:rsidRDefault="00C03EAD"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Pr="00D85831" w:rsidRDefault="007107CE" w:rsidP="00C03EAD">
      <w:pPr>
        <w:tabs>
          <w:tab w:val="left" w:pos="4253"/>
          <w:tab w:val="right" w:pos="9354"/>
        </w:tabs>
        <w:overflowPunct/>
        <w:autoSpaceDE/>
        <w:autoSpaceDN/>
        <w:adjustRightInd/>
        <w:jc w:val="right"/>
        <w:textAlignment w:val="auto"/>
        <w:rPr>
          <w:color w:val="000000"/>
        </w:rPr>
      </w:pPr>
    </w:p>
    <w:p w:rsidR="000E3FD4" w:rsidRPr="00D85831" w:rsidRDefault="000E3FD4" w:rsidP="000E3FD4"/>
    <w:p w:rsidR="000E3FD4" w:rsidRPr="00D85831" w:rsidRDefault="000E3FD4" w:rsidP="000E3FD4"/>
    <w:p w:rsidR="000E3FD4" w:rsidRPr="00D85831" w:rsidRDefault="000E3FD4" w:rsidP="000E3FD4">
      <w:pPr>
        <w:spacing w:line="276" w:lineRule="auto"/>
        <w:jc w:val="right"/>
        <w:rPr>
          <w:i/>
        </w:rPr>
      </w:pPr>
      <w:r w:rsidRPr="00D85831">
        <w:rPr>
          <w:b/>
        </w:rPr>
        <w:lastRenderedPageBreak/>
        <w:t>ФОРМА 7</w:t>
      </w:r>
    </w:p>
    <w:p w:rsidR="000E3FD4" w:rsidRPr="00D85831" w:rsidRDefault="000E3FD4" w:rsidP="000E3FD4">
      <w:pPr>
        <w:jc w:val="right"/>
      </w:pPr>
    </w:p>
    <w:p w:rsidR="000E3FD4" w:rsidRPr="00D85831" w:rsidRDefault="000E3FD4" w:rsidP="000E3FD4"/>
    <w:p w:rsidR="000E3FD4" w:rsidRPr="00D85831" w:rsidRDefault="000E3FD4" w:rsidP="000E3FD4"/>
    <w:p w:rsidR="000E3FD4" w:rsidRPr="00D85831" w:rsidRDefault="000E3FD4" w:rsidP="000E3FD4">
      <w:pPr>
        <w:jc w:val="center"/>
        <w:rPr>
          <w:b/>
        </w:rPr>
      </w:pPr>
      <w:r w:rsidRPr="00D85831">
        <w:rPr>
          <w:b/>
        </w:rPr>
        <w:t>Согласие на обработку персональных данных (заполняется только индивидуальными предпринимателями и физическими лицами)</w:t>
      </w:r>
    </w:p>
    <w:p w:rsidR="000E3FD4" w:rsidRPr="00D85831" w:rsidRDefault="000E3FD4" w:rsidP="000E3FD4">
      <w:pPr>
        <w:jc w:val="center"/>
        <w:rPr>
          <w:b/>
        </w:rPr>
      </w:pPr>
    </w:p>
    <w:p w:rsidR="000E3FD4" w:rsidRPr="00D85831" w:rsidRDefault="000E3FD4" w:rsidP="000E3FD4">
      <w:pPr>
        <w:jc w:val="center"/>
        <w:rPr>
          <w:b/>
        </w:rPr>
      </w:pPr>
    </w:p>
    <w:p w:rsidR="000E3FD4" w:rsidRPr="00D85831" w:rsidRDefault="000E3FD4" w:rsidP="000E3FD4"/>
    <w:p w:rsidR="000E3FD4" w:rsidRPr="00D85831" w:rsidRDefault="000E3FD4" w:rsidP="000E3FD4">
      <w:pPr>
        <w:spacing w:line="360" w:lineRule="auto"/>
      </w:pPr>
      <w:r w:rsidRPr="00D85831">
        <w:t>Я, __________________________________________________________________________________,</w:t>
      </w:r>
    </w:p>
    <w:p w:rsidR="000E3FD4" w:rsidRPr="00D85831" w:rsidRDefault="000E3FD4" w:rsidP="000E3FD4">
      <w:pPr>
        <w:spacing w:line="360" w:lineRule="auto"/>
        <w:jc w:val="center"/>
        <w:rPr>
          <w:i/>
        </w:rPr>
      </w:pPr>
      <w:r w:rsidRPr="00D85831">
        <w:rPr>
          <w:i/>
        </w:rPr>
        <w:t xml:space="preserve">Фамилия, имя, отчество субъекта персональных данных </w:t>
      </w:r>
      <w:r w:rsidRPr="00D85831">
        <w:rPr>
          <w:b/>
          <w:i/>
        </w:rPr>
        <w:t>(только для индивидуальных предпринимателей и физических лиц)</w:t>
      </w:r>
    </w:p>
    <w:p w:rsidR="000E3FD4" w:rsidRPr="00D85831" w:rsidRDefault="000E3FD4" w:rsidP="000E3FD4">
      <w:pPr>
        <w:spacing w:line="360" w:lineRule="auto"/>
        <w:jc w:val="both"/>
      </w:pPr>
      <w:proofErr w:type="gramStart"/>
      <w:r w:rsidRPr="00D85831">
        <w:t xml:space="preserve">в соответствии с Федеральным законом от 27.07.2006 № 152-ФЗ «О персональных данных», в целях участия в процедуре закупки, в своей воле и в своем интересе даю свое согласие федеральному государственному бюджетному образовательному учреждению высшего образования </w:t>
      </w:r>
      <w:r w:rsidRPr="00D85831">
        <w:rPr>
          <w:bCs/>
        </w:rPr>
        <w:t>«Волгоградский государственный медицинский университет» Министерства здравоохранения Российской Федерации</w:t>
      </w:r>
      <w:r w:rsidRPr="00D85831">
        <w:t>, на обработку моих персональных данных: фамилия, имя, отчество, реквизиты основного документа удостоверяющего личность, адрес регистрации и иные сведения.</w:t>
      </w:r>
      <w:proofErr w:type="gramEnd"/>
    </w:p>
    <w:p w:rsidR="000E3FD4" w:rsidRPr="00D85831" w:rsidRDefault="000E3FD4" w:rsidP="000E3FD4">
      <w:pPr>
        <w:spacing w:line="360" w:lineRule="auto"/>
        <w:jc w:val="both"/>
      </w:pPr>
    </w:p>
    <w:p w:rsidR="000E3FD4" w:rsidRPr="00D85831" w:rsidRDefault="000E3FD4" w:rsidP="000E3FD4">
      <w:pPr>
        <w:overflowPunct/>
        <w:autoSpaceDE/>
        <w:autoSpaceDN/>
        <w:adjustRightInd/>
        <w:jc w:val="both"/>
        <w:textAlignment w:val="auto"/>
      </w:pPr>
    </w:p>
    <w:p w:rsidR="000E3FD4" w:rsidRPr="00D85831" w:rsidRDefault="000E3FD4" w:rsidP="000E3FD4">
      <w:pPr>
        <w:overflowPunct/>
        <w:autoSpaceDE/>
        <w:autoSpaceDN/>
        <w:adjustRightInd/>
        <w:jc w:val="both"/>
        <w:textAlignment w:val="auto"/>
      </w:pPr>
      <w:r w:rsidRPr="00D85831">
        <w:t>___________________________________ /______________________________/</w:t>
      </w:r>
    </w:p>
    <w:p w:rsidR="000E3FD4" w:rsidRPr="00D85831" w:rsidRDefault="000E3FD4" w:rsidP="000E3FD4">
      <w:pPr>
        <w:overflowPunct/>
        <w:autoSpaceDE/>
        <w:autoSpaceDN/>
        <w:adjustRightInd/>
        <w:jc w:val="both"/>
        <w:textAlignment w:val="auto"/>
      </w:pPr>
      <w:r w:rsidRPr="00D85831">
        <w:t xml:space="preserve">               подпись                                                       расшифровка                                м.п.</w:t>
      </w:r>
    </w:p>
    <w:p w:rsidR="000E3FD4" w:rsidRPr="00D85831" w:rsidRDefault="000E3FD4" w:rsidP="000E3FD4">
      <w:pPr>
        <w:tabs>
          <w:tab w:val="left" w:pos="4253"/>
          <w:tab w:val="right" w:pos="9354"/>
        </w:tabs>
        <w:overflowPunct/>
        <w:autoSpaceDE/>
        <w:autoSpaceDN/>
        <w:adjustRightInd/>
        <w:jc w:val="right"/>
        <w:textAlignment w:val="auto"/>
        <w:rPr>
          <w:color w:val="000000"/>
        </w:rPr>
      </w:pPr>
    </w:p>
    <w:p w:rsidR="00C03EAD" w:rsidRPr="00D85831" w:rsidRDefault="00C03EAD" w:rsidP="00C03EAD">
      <w:pPr>
        <w:tabs>
          <w:tab w:val="left" w:pos="4253"/>
          <w:tab w:val="right" w:pos="9354"/>
        </w:tabs>
        <w:overflowPunct/>
        <w:autoSpaceDE/>
        <w:autoSpaceDN/>
        <w:adjustRightInd/>
        <w:jc w:val="right"/>
        <w:textAlignment w:val="auto"/>
        <w:rPr>
          <w:color w:val="000000"/>
        </w:rPr>
      </w:pPr>
    </w:p>
    <w:p w:rsidR="00C03EAD" w:rsidRPr="00D85831" w:rsidRDefault="00C03EAD" w:rsidP="00C03EAD">
      <w:pPr>
        <w:tabs>
          <w:tab w:val="left" w:pos="4253"/>
          <w:tab w:val="right" w:pos="9354"/>
        </w:tabs>
        <w:overflowPunct/>
        <w:autoSpaceDE/>
        <w:autoSpaceDN/>
        <w:adjustRightInd/>
        <w:jc w:val="right"/>
        <w:textAlignment w:val="auto"/>
        <w:rPr>
          <w:color w:val="000000"/>
        </w:rPr>
      </w:pPr>
    </w:p>
    <w:p w:rsidR="00C03EAD" w:rsidRPr="00D85831" w:rsidRDefault="00C03EAD" w:rsidP="00C03EAD">
      <w:pPr>
        <w:tabs>
          <w:tab w:val="left" w:pos="4253"/>
          <w:tab w:val="right" w:pos="9354"/>
        </w:tabs>
        <w:overflowPunct/>
        <w:autoSpaceDE/>
        <w:autoSpaceDN/>
        <w:adjustRightInd/>
        <w:jc w:val="right"/>
        <w:textAlignment w:val="auto"/>
        <w:rPr>
          <w:color w:val="000000"/>
        </w:rPr>
      </w:pPr>
    </w:p>
    <w:p w:rsidR="00C03EAD" w:rsidRPr="00D85831" w:rsidRDefault="00C03EAD" w:rsidP="00C03EAD">
      <w:pPr>
        <w:tabs>
          <w:tab w:val="left" w:pos="4253"/>
          <w:tab w:val="right" w:pos="9354"/>
        </w:tabs>
        <w:overflowPunct/>
        <w:autoSpaceDE/>
        <w:autoSpaceDN/>
        <w:adjustRightInd/>
        <w:jc w:val="right"/>
        <w:textAlignment w:val="auto"/>
        <w:rPr>
          <w:color w:val="000000"/>
        </w:rPr>
      </w:pPr>
    </w:p>
    <w:p w:rsidR="00C03EAD" w:rsidRPr="00D85831" w:rsidRDefault="00C03EAD" w:rsidP="00C03EAD">
      <w:pPr>
        <w:tabs>
          <w:tab w:val="left" w:pos="4253"/>
          <w:tab w:val="right" w:pos="9354"/>
        </w:tabs>
        <w:overflowPunct/>
        <w:autoSpaceDE/>
        <w:autoSpaceDN/>
        <w:adjustRightInd/>
        <w:jc w:val="right"/>
        <w:textAlignment w:val="auto"/>
        <w:rPr>
          <w:color w:val="000000"/>
        </w:rPr>
      </w:pPr>
    </w:p>
    <w:p w:rsidR="000E3FD4" w:rsidRPr="00D85831" w:rsidRDefault="000E3FD4" w:rsidP="00C03EAD">
      <w:pPr>
        <w:tabs>
          <w:tab w:val="left" w:pos="4253"/>
          <w:tab w:val="right" w:pos="9354"/>
        </w:tabs>
        <w:overflowPunct/>
        <w:autoSpaceDE/>
        <w:autoSpaceDN/>
        <w:adjustRightInd/>
        <w:jc w:val="right"/>
        <w:textAlignment w:val="auto"/>
        <w:rPr>
          <w:color w:val="000000"/>
        </w:rPr>
      </w:pPr>
    </w:p>
    <w:p w:rsidR="000E3FD4" w:rsidRPr="00D85831" w:rsidRDefault="000E3FD4" w:rsidP="00C03EAD">
      <w:pPr>
        <w:tabs>
          <w:tab w:val="left" w:pos="4253"/>
          <w:tab w:val="right" w:pos="9354"/>
        </w:tabs>
        <w:overflowPunct/>
        <w:autoSpaceDE/>
        <w:autoSpaceDN/>
        <w:adjustRightInd/>
        <w:jc w:val="right"/>
        <w:textAlignment w:val="auto"/>
        <w:rPr>
          <w:color w:val="000000"/>
        </w:rPr>
      </w:pPr>
    </w:p>
    <w:p w:rsidR="000E3FD4" w:rsidRPr="00D85831" w:rsidRDefault="000E3FD4" w:rsidP="00C03EAD">
      <w:pPr>
        <w:tabs>
          <w:tab w:val="left" w:pos="4253"/>
          <w:tab w:val="right" w:pos="9354"/>
        </w:tabs>
        <w:overflowPunct/>
        <w:autoSpaceDE/>
        <w:autoSpaceDN/>
        <w:adjustRightInd/>
        <w:jc w:val="right"/>
        <w:textAlignment w:val="auto"/>
        <w:rPr>
          <w:color w:val="000000"/>
        </w:rPr>
      </w:pPr>
    </w:p>
    <w:p w:rsidR="000E3FD4" w:rsidRPr="00D85831" w:rsidRDefault="000E3FD4" w:rsidP="00C03EAD">
      <w:pPr>
        <w:tabs>
          <w:tab w:val="left" w:pos="4253"/>
          <w:tab w:val="right" w:pos="9354"/>
        </w:tabs>
        <w:overflowPunct/>
        <w:autoSpaceDE/>
        <w:autoSpaceDN/>
        <w:adjustRightInd/>
        <w:jc w:val="right"/>
        <w:textAlignment w:val="auto"/>
        <w:rPr>
          <w:color w:val="000000"/>
        </w:rPr>
      </w:pPr>
    </w:p>
    <w:p w:rsidR="000E3FD4" w:rsidRPr="00D85831" w:rsidRDefault="000E3FD4" w:rsidP="00C03EAD">
      <w:pPr>
        <w:tabs>
          <w:tab w:val="left" w:pos="4253"/>
          <w:tab w:val="right" w:pos="9354"/>
        </w:tabs>
        <w:overflowPunct/>
        <w:autoSpaceDE/>
        <w:autoSpaceDN/>
        <w:adjustRightInd/>
        <w:jc w:val="right"/>
        <w:textAlignment w:val="auto"/>
        <w:rPr>
          <w:color w:val="000000"/>
        </w:rPr>
      </w:pPr>
    </w:p>
    <w:p w:rsidR="000E3FD4" w:rsidRPr="00D85831" w:rsidRDefault="000E3FD4" w:rsidP="00C03EAD">
      <w:pPr>
        <w:tabs>
          <w:tab w:val="left" w:pos="4253"/>
          <w:tab w:val="right" w:pos="9354"/>
        </w:tabs>
        <w:overflowPunct/>
        <w:autoSpaceDE/>
        <w:autoSpaceDN/>
        <w:adjustRightInd/>
        <w:jc w:val="right"/>
        <w:textAlignment w:val="auto"/>
        <w:rPr>
          <w:color w:val="000000"/>
        </w:rPr>
      </w:pPr>
    </w:p>
    <w:p w:rsidR="000E3FD4" w:rsidRPr="00D85831" w:rsidRDefault="000E3FD4" w:rsidP="00C03EAD">
      <w:pPr>
        <w:tabs>
          <w:tab w:val="left" w:pos="4253"/>
          <w:tab w:val="right" w:pos="9354"/>
        </w:tabs>
        <w:overflowPunct/>
        <w:autoSpaceDE/>
        <w:autoSpaceDN/>
        <w:adjustRightInd/>
        <w:jc w:val="right"/>
        <w:textAlignment w:val="auto"/>
        <w:rPr>
          <w:color w:val="000000"/>
        </w:rPr>
      </w:pPr>
    </w:p>
    <w:p w:rsidR="000E3FD4" w:rsidRPr="00D85831" w:rsidRDefault="000E3FD4" w:rsidP="00C03EAD">
      <w:pPr>
        <w:tabs>
          <w:tab w:val="left" w:pos="4253"/>
          <w:tab w:val="right" w:pos="9354"/>
        </w:tabs>
        <w:overflowPunct/>
        <w:autoSpaceDE/>
        <w:autoSpaceDN/>
        <w:adjustRightInd/>
        <w:jc w:val="right"/>
        <w:textAlignment w:val="auto"/>
        <w:rPr>
          <w:color w:val="000000"/>
        </w:rPr>
      </w:pPr>
    </w:p>
    <w:p w:rsidR="00C03EAD" w:rsidRPr="00D85831" w:rsidRDefault="00C03EAD" w:rsidP="00C03EAD">
      <w:pPr>
        <w:tabs>
          <w:tab w:val="left" w:pos="4253"/>
          <w:tab w:val="right" w:pos="9354"/>
        </w:tabs>
        <w:overflowPunct/>
        <w:autoSpaceDE/>
        <w:autoSpaceDN/>
        <w:adjustRightInd/>
        <w:jc w:val="right"/>
        <w:textAlignment w:val="auto"/>
        <w:rPr>
          <w:color w:val="000000"/>
        </w:rPr>
      </w:pPr>
    </w:p>
    <w:p w:rsidR="00C03EAD" w:rsidRPr="00D85831" w:rsidRDefault="00C03EAD" w:rsidP="00C03EAD">
      <w:pPr>
        <w:tabs>
          <w:tab w:val="left" w:pos="4253"/>
          <w:tab w:val="right" w:pos="9354"/>
        </w:tabs>
        <w:overflowPunct/>
        <w:autoSpaceDE/>
        <w:autoSpaceDN/>
        <w:adjustRightInd/>
        <w:jc w:val="right"/>
        <w:textAlignment w:val="auto"/>
        <w:rPr>
          <w:color w:val="000000"/>
        </w:rPr>
      </w:pPr>
    </w:p>
    <w:p w:rsidR="00770D2B" w:rsidRPr="00D85831" w:rsidRDefault="00770D2B" w:rsidP="00C03EAD">
      <w:pPr>
        <w:tabs>
          <w:tab w:val="left" w:pos="4253"/>
          <w:tab w:val="right" w:pos="9354"/>
        </w:tabs>
        <w:overflowPunct/>
        <w:autoSpaceDE/>
        <w:autoSpaceDN/>
        <w:adjustRightInd/>
        <w:jc w:val="right"/>
        <w:textAlignment w:val="auto"/>
        <w:rPr>
          <w:color w:val="000000"/>
        </w:rPr>
      </w:pPr>
    </w:p>
    <w:p w:rsidR="00770D2B" w:rsidRPr="00D85831" w:rsidRDefault="00770D2B" w:rsidP="00C03EAD">
      <w:pPr>
        <w:tabs>
          <w:tab w:val="left" w:pos="4253"/>
          <w:tab w:val="right" w:pos="9354"/>
        </w:tabs>
        <w:overflowPunct/>
        <w:autoSpaceDE/>
        <w:autoSpaceDN/>
        <w:adjustRightInd/>
        <w:jc w:val="right"/>
        <w:textAlignment w:val="auto"/>
        <w:rPr>
          <w:color w:val="000000"/>
        </w:rPr>
      </w:pPr>
    </w:p>
    <w:p w:rsidR="00770D2B" w:rsidRPr="00D85831" w:rsidRDefault="00770D2B" w:rsidP="00C03EAD">
      <w:pPr>
        <w:tabs>
          <w:tab w:val="left" w:pos="4253"/>
          <w:tab w:val="right" w:pos="9354"/>
        </w:tabs>
        <w:overflowPunct/>
        <w:autoSpaceDE/>
        <w:autoSpaceDN/>
        <w:adjustRightInd/>
        <w:jc w:val="right"/>
        <w:textAlignment w:val="auto"/>
        <w:rPr>
          <w:color w:val="000000"/>
        </w:rPr>
      </w:pPr>
    </w:p>
    <w:p w:rsidR="00163C8C" w:rsidRDefault="00163C8C"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Default="007107CE" w:rsidP="00C03EAD">
      <w:pPr>
        <w:tabs>
          <w:tab w:val="left" w:pos="4253"/>
          <w:tab w:val="right" w:pos="9354"/>
        </w:tabs>
        <w:overflowPunct/>
        <w:autoSpaceDE/>
        <w:autoSpaceDN/>
        <w:adjustRightInd/>
        <w:jc w:val="right"/>
        <w:textAlignment w:val="auto"/>
        <w:rPr>
          <w:color w:val="000000"/>
        </w:rPr>
      </w:pPr>
    </w:p>
    <w:p w:rsidR="007107CE" w:rsidRPr="00D85831" w:rsidRDefault="007107CE" w:rsidP="00C03EAD">
      <w:pPr>
        <w:tabs>
          <w:tab w:val="left" w:pos="4253"/>
          <w:tab w:val="right" w:pos="9354"/>
        </w:tabs>
        <w:overflowPunct/>
        <w:autoSpaceDE/>
        <w:autoSpaceDN/>
        <w:adjustRightInd/>
        <w:jc w:val="right"/>
        <w:textAlignment w:val="auto"/>
        <w:rPr>
          <w:color w:val="000000"/>
        </w:rPr>
      </w:pPr>
    </w:p>
    <w:p w:rsidR="00753E8F" w:rsidRPr="00361F6A" w:rsidRDefault="00753E8F" w:rsidP="00C03EAD">
      <w:pPr>
        <w:tabs>
          <w:tab w:val="left" w:pos="4253"/>
          <w:tab w:val="right" w:pos="9354"/>
        </w:tabs>
        <w:overflowPunct/>
        <w:autoSpaceDE/>
        <w:autoSpaceDN/>
        <w:adjustRightInd/>
        <w:jc w:val="right"/>
        <w:textAlignment w:val="auto"/>
        <w:rPr>
          <w:color w:val="000000"/>
          <w:sz w:val="24"/>
          <w:szCs w:val="24"/>
        </w:rPr>
      </w:pPr>
    </w:p>
    <w:p w:rsidR="00C03EAD" w:rsidRPr="00361F6A" w:rsidRDefault="00757D70" w:rsidP="00C03EAD">
      <w:pPr>
        <w:overflowPunct/>
        <w:autoSpaceDE/>
        <w:autoSpaceDN/>
        <w:adjustRightInd/>
        <w:spacing w:line="276" w:lineRule="auto"/>
        <w:jc w:val="center"/>
        <w:textAlignment w:val="auto"/>
        <w:rPr>
          <w:b/>
          <w:sz w:val="24"/>
          <w:szCs w:val="24"/>
        </w:rPr>
      </w:pPr>
      <w:bookmarkStart w:id="122" w:name="_ЧАСТЬ_В"/>
      <w:bookmarkStart w:id="123" w:name="_Toc277229515"/>
      <w:bookmarkEnd w:id="122"/>
      <w:r w:rsidRPr="00361F6A">
        <w:rPr>
          <w:b/>
          <w:sz w:val="24"/>
          <w:szCs w:val="24"/>
        </w:rPr>
        <w:lastRenderedPageBreak/>
        <w:t xml:space="preserve">ЧАСТЬ </w:t>
      </w:r>
      <w:proofErr w:type="gramStart"/>
      <w:r w:rsidR="00C03EAD" w:rsidRPr="00361F6A">
        <w:rPr>
          <w:b/>
          <w:sz w:val="24"/>
          <w:szCs w:val="24"/>
        </w:rPr>
        <w:t>В</w:t>
      </w:r>
      <w:bookmarkStart w:id="124" w:name="_Toc277229516"/>
      <w:bookmarkEnd w:id="123"/>
      <w:proofErr w:type="gramEnd"/>
    </w:p>
    <w:p w:rsidR="00C03EAD" w:rsidRPr="00361F6A" w:rsidRDefault="00C03EAD" w:rsidP="00D00CB1">
      <w:pPr>
        <w:overflowPunct/>
        <w:autoSpaceDE/>
        <w:autoSpaceDN/>
        <w:adjustRightInd/>
        <w:spacing w:line="276" w:lineRule="auto"/>
        <w:jc w:val="center"/>
        <w:textAlignment w:val="auto"/>
        <w:rPr>
          <w:sz w:val="24"/>
          <w:szCs w:val="24"/>
        </w:rPr>
      </w:pPr>
      <w:r w:rsidRPr="00361F6A">
        <w:rPr>
          <w:b/>
          <w:sz w:val="24"/>
          <w:szCs w:val="24"/>
        </w:rPr>
        <w:t>ТЕХНИЧЕСКИЕ ТРЕБОВАНИЯ</w:t>
      </w:r>
      <w:bookmarkEnd w:id="124"/>
    </w:p>
    <w:tbl>
      <w:tblPr>
        <w:tblW w:w="5000" w:type="pct"/>
        <w:tblCellMar>
          <w:left w:w="57" w:type="dxa"/>
          <w:right w:w="57" w:type="dxa"/>
        </w:tblCellMar>
        <w:tblLook w:val="0000"/>
      </w:tblPr>
      <w:tblGrid>
        <w:gridCol w:w="2978"/>
        <w:gridCol w:w="7341"/>
      </w:tblGrid>
      <w:tr w:rsidR="0015757B" w:rsidRPr="0086074A" w:rsidTr="0015757B">
        <w:trPr>
          <w:trHeight w:val="20"/>
        </w:trPr>
        <w:tc>
          <w:tcPr>
            <w:tcW w:w="1443" w:type="pct"/>
            <w:tcBorders>
              <w:top w:val="single" w:sz="4" w:space="0" w:color="000000"/>
              <w:left w:val="single" w:sz="4" w:space="0" w:color="000000"/>
              <w:bottom w:val="single" w:sz="4" w:space="0" w:color="000000"/>
            </w:tcBorders>
            <w:shd w:val="clear" w:color="auto" w:fill="auto"/>
            <w:vAlign w:val="center"/>
          </w:tcPr>
          <w:p w:rsidR="0015757B" w:rsidRPr="0015757B" w:rsidRDefault="0015757B" w:rsidP="0015757B">
            <w:pPr>
              <w:jc w:val="center"/>
              <w:rPr>
                <w:b/>
              </w:rPr>
            </w:pPr>
            <w:r w:rsidRPr="0015757B">
              <w:rPr>
                <w:b/>
              </w:rPr>
              <w:t>Наименование основных данных и требований</w:t>
            </w:r>
          </w:p>
        </w:tc>
        <w:tc>
          <w:tcPr>
            <w:tcW w:w="3557" w:type="pct"/>
            <w:tcBorders>
              <w:top w:val="single" w:sz="4" w:space="0" w:color="000000"/>
              <w:left w:val="single" w:sz="4" w:space="0" w:color="000000"/>
              <w:bottom w:val="single" w:sz="4" w:space="0" w:color="000000"/>
              <w:right w:val="single" w:sz="4" w:space="0" w:color="000000"/>
            </w:tcBorders>
            <w:shd w:val="clear" w:color="auto" w:fill="auto"/>
            <w:vAlign w:val="center"/>
          </w:tcPr>
          <w:p w:rsidR="0015757B" w:rsidRPr="0015757B" w:rsidRDefault="0015757B" w:rsidP="0015757B">
            <w:pPr>
              <w:jc w:val="center"/>
              <w:rPr>
                <w:b/>
              </w:rPr>
            </w:pPr>
            <w:r w:rsidRPr="0015757B">
              <w:rPr>
                <w:b/>
              </w:rPr>
              <w:t>Содержание основных данных и требований</w:t>
            </w:r>
          </w:p>
        </w:tc>
      </w:tr>
      <w:tr w:rsidR="0015757B" w:rsidRPr="0086074A" w:rsidTr="0015757B">
        <w:trPr>
          <w:trHeight w:val="20"/>
        </w:trPr>
        <w:tc>
          <w:tcPr>
            <w:tcW w:w="1443" w:type="pct"/>
            <w:tcBorders>
              <w:top w:val="single" w:sz="4" w:space="0" w:color="000000"/>
              <w:left w:val="single" w:sz="4" w:space="0" w:color="000000"/>
              <w:bottom w:val="single" w:sz="4" w:space="0" w:color="000000"/>
            </w:tcBorders>
            <w:shd w:val="clear" w:color="auto" w:fill="auto"/>
          </w:tcPr>
          <w:p w:rsidR="0015757B" w:rsidRPr="0086074A" w:rsidRDefault="0015757B" w:rsidP="0015757B">
            <w:pPr>
              <w:jc w:val="both"/>
            </w:pPr>
            <w:r w:rsidRPr="0086074A">
              <w:t>Сведения о документе, на основании которого принято решение о разработке проектной документации</w:t>
            </w:r>
          </w:p>
        </w:tc>
        <w:tc>
          <w:tcPr>
            <w:tcW w:w="3557" w:type="pct"/>
            <w:tcBorders>
              <w:top w:val="single" w:sz="4" w:space="0" w:color="000000"/>
              <w:left w:val="single" w:sz="4" w:space="0" w:color="000000"/>
              <w:bottom w:val="single" w:sz="4" w:space="0" w:color="000000"/>
              <w:right w:val="single" w:sz="4" w:space="0" w:color="000000"/>
            </w:tcBorders>
            <w:shd w:val="clear" w:color="auto" w:fill="auto"/>
          </w:tcPr>
          <w:p w:rsidR="0015757B" w:rsidRPr="0086074A" w:rsidRDefault="0015757B" w:rsidP="0015757B">
            <w:pPr>
              <w:jc w:val="both"/>
            </w:pPr>
            <w:r w:rsidRPr="0086074A">
              <w:t xml:space="preserve">Решение Заказчика </w:t>
            </w:r>
          </w:p>
        </w:tc>
      </w:tr>
      <w:tr w:rsidR="0015757B" w:rsidRPr="0086074A" w:rsidTr="0015757B">
        <w:trPr>
          <w:trHeight w:val="20"/>
        </w:trPr>
        <w:tc>
          <w:tcPr>
            <w:tcW w:w="1443" w:type="pct"/>
            <w:tcBorders>
              <w:top w:val="single" w:sz="4" w:space="0" w:color="000000"/>
              <w:left w:val="single" w:sz="4" w:space="0" w:color="000000"/>
              <w:bottom w:val="single" w:sz="4" w:space="0" w:color="000000"/>
            </w:tcBorders>
            <w:shd w:val="clear" w:color="auto" w:fill="auto"/>
          </w:tcPr>
          <w:p w:rsidR="0015757B" w:rsidRPr="0086074A" w:rsidRDefault="0015757B" w:rsidP="0015757B">
            <w:r w:rsidRPr="0086074A">
              <w:t>Заказчик</w:t>
            </w:r>
          </w:p>
        </w:tc>
        <w:tc>
          <w:tcPr>
            <w:tcW w:w="3557" w:type="pct"/>
            <w:tcBorders>
              <w:top w:val="single" w:sz="4" w:space="0" w:color="000000"/>
              <w:left w:val="single" w:sz="4" w:space="0" w:color="000000"/>
              <w:bottom w:val="single" w:sz="4" w:space="0" w:color="000000"/>
              <w:right w:val="single" w:sz="4" w:space="0" w:color="000000"/>
            </w:tcBorders>
            <w:shd w:val="clear" w:color="auto" w:fill="auto"/>
          </w:tcPr>
          <w:p w:rsidR="0015757B" w:rsidRPr="0086074A" w:rsidRDefault="0015757B" w:rsidP="0015757B">
            <w:pPr>
              <w:pStyle w:val="ae"/>
              <w:snapToGrid w:val="0"/>
              <w:jc w:val="both"/>
            </w:pPr>
            <w:r w:rsidRPr="0086074A">
              <w:t>Федеральное государственное бюджетное образовательное учреждение высшего образования «Волгоградский государственный медицинский университет» Министерства здравоохранения Российской Федерации (ФГБОУ ВО ВолгГМУ Минздрава России)</w:t>
            </w:r>
          </w:p>
          <w:p w:rsidR="0015757B" w:rsidRPr="0086074A" w:rsidRDefault="0015757B" w:rsidP="0015757B">
            <w:pPr>
              <w:ind w:right="-2"/>
              <w:jc w:val="both"/>
            </w:pPr>
            <w:r w:rsidRPr="0086074A">
              <w:t xml:space="preserve">400066, Россия, </w:t>
            </w:r>
            <w:proofErr w:type="gramStart"/>
            <w:r w:rsidRPr="0086074A">
              <w:t>г</w:t>
            </w:r>
            <w:proofErr w:type="gramEnd"/>
            <w:r w:rsidRPr="0086074A">
              <w:t xml:space="preserve">. Волгоград, площадь Павших Борцов, </w:t>
            </w:r>
            <w:r>
              <w:t>з</w:t>
            </w:r>
            <w:r w:rsidRPr="0086074A">
              <w:t>д.1</w:t>
            </w:r>
          </w:p>
          <w:p w:rsidR="0015757B" w:rsidRPr="0086074A" w:rsidRDefault="0015757B" w:rsidP="0015757B">
            <w:pPr>
              <w:ind w:right="-2"/>
              <w:jc w:val="both"/>
            </w:pPr>
            <w:r w:rsidRPr="0086074A">
              <w:t>ИНН 3444048472</w:t>
            </w:r>
          </w:p>
        </w:tc>
      </w:tr>
      <w:tr w:rsidR="0015757B" w:rsidRPr="0086074A" w:rsidTr="0015757B">
        <w:trPr>
          <w:trHeight w:val="20"/>
        </w:trPr>
        <w:tc>
          <w:tcPr>
            <w:tcW w:w="1443" w:type="pct"/>
            <w:tcBorders>
              <w:top w:val="single" w:sz="4" w:space="0" w:color="000000"/>
              <w:left w:val="single" w:sz="4" w:space="0" w:color="000000"/>
              <w:bottom w:val="single" w:sz="4" w:space="0" w:color="000000"/>
            </w:tcBorders>
            <w:shd w:val="clear" w:color="auto" w:fill="auto"/>
          </w:tcPr>
          <w:p w:rsidR="0015757B" w:rsidRPr="0086074A" w:rsidRDefault="0015757B" w:rsidP="0015757B">
            <w:r w:rsidRPr="0086074A">
              <w:t>Проектная организация</w:t>
            </w:r>
          </w:p>
        </w:tc>
        <w:tc>
          <w:tcPr>
            <w:tcW w:w="3557" w:type="pct"/>
            <w:tcBorders>
              <w:top w:val="single" w:sz="4" w:space="0" w:color="000000"/>
              <w:left w:val="single" w:sz="4" w:space="0" w:color="000000"/>
              <w:bottom w:val="single" w:sz="4" w:space="0" w:color="000000"/>
              <w:right w:val="single" w:sz="4" w:space="0" w:color="000000"/>
            </w:tcBorders>
            <w:shd w:val="clear" w:color="auto" w:fill="auto"/>
            <w:vAlign w:val="center"/>
          </w:tcPr>
          <w:p w:rsidR="0015757B" w:rsidRPr="0086074A" w:rsidRDefault="00697C48" w:rsidP="0015757B">
            <w:pPr>
              <w:jc w:val="both"/>
            </w:pPr>
            <w:r>
              <w:t>Определяется по результатам закупки</w:t>
            </w:r>
          </w:p>
        </w:tc>
      </w:tr>
      <w:tr w:rsidR="0015757B" w:rsidRPr="0086074A" w:rsidTr="0015757B">
        <w:trPr>
          <w:trHeight w:val="20"/>
        </w:trPr>
        <w:tc>
          <w:tcPr>
            <w:tcW w:w="1443" w:type="pct"/>
            <w:tcBorders>
              <w:top w:val="single" w:sz="4" w:space="0" w:color="000000"/>
              <w:left w:val="single" w:sz="4" w:space="0" w:color="000000"/>
              <w:bottom w:val="single" w:sz="4" w:space="0" w:color="000000"/>
            </w:tcBorders>
            <w:shd w:val="clear" w:color="auto" w:fill="auto"/>
          </w:tcPr>
          <w:p w:rsidR="0015757B" w:rsidRPr="0086074A" w:rsidRDefault="0015757B" w:rsidP="0015757B">
            <w:r w:rsidRPr="0086074A">
              <w:t>Наименование работ</w:t>
            </w:r>
          </w:p>
        </w:tc>
        <w:tc>
          <w:tcPr>
            <w:tcW w:w="3557" w:type="pct"/>
            <w:tcBorders>
              <w:top w:val="single" w:sz="4" w:space="0" w:color="000000"/>
              <w:left w:val="single" w:sz="4" w:space="0" w:color="000000"/>
              <w:bottom w:val="single" w:sz="4" w:space="0" w:color="000000"/>
              <w:right w:val="single" w:sz="4" w:space="0" w:color="000000"/>
            </w:tcBorders>
            <w:shd w:val="clear" w:color="auto" w:fill="auto"/>
          </w:tcPr>
          <w:p w:rsidR="0015757B" w:rsidRPr="0086074A" w:rsidRDefault="0015757B" w:rsidP="0015757B">
            <w:pPr>
              <w:jc w:val="both"/>
              <w:rPr>
                <w:rFonts w:eastAsia="Calibri"/>
              </w:rPr>
            </w:pPr>
            <w:r>
              <w:t xml:space="preserve">Корректировка </w:t>
            </w:r>
            <w:r w:rsidRPr="0086074A">
              <w:t>проектно-с</w:t>
            </w:r>
            <w:r>
              <w:t xml:space="preserve">метной документации по объекту: </w:t>
            </w:r>
            <w:r w:rsidRPr="0086074A">
              <w:rPr>
                <w:b/>
              </w:rPr>
              <w:t>«</w:t>
            </w:r>
            <w:r w:rsidRPr="004D02B9">
              <w:t>Капитальный ремонт фасада здания учебного корпуса №3 ФГБОУ ВО ВолгГМУ Минздрава России, расположенного</w:t>
            </w:r>
            <w:r w:rsidR="00697C48">
              <w:t xml:space="preserve"> </w:t>
            </w:r>
            <w:r w:rsidRPr="004D02B9">
              <w:t xml:space="preserve">по адресу: </w:t>
            </w:r>
            <w:proofErr w:type="gramStart"/>
            <w:r w:rsidRPr="004D02B9">
              <w:t>г</w:t>
            </w:r>
            <w:proofErr w:type="gramEnd"/>
            <w:r w:rsidRPr="004D02B9">
              <w:t>. Волгоград, ул. Рокоссовского, 1Г</w:t>
            </w:r>
            <w:r w:rsidRPr="0086074A">
              <w:t>» (далее – Работы)</w:t>
            </w:r>
          </w:p>
        </w:tc>
      </w:tr>
      <w:tr w:rsidR="0015757B" w:rsidRPr="0086074A" w:rsidTr="0015757B">
        <w:trPr>
          <w:trHeight w:val="20"/>
        </w:trPr>
        <w:tc>
          <w:tcPr>
            <w:tcW w:w="1443" w:type="pct"/>
            <w:tcBorders>
              <w:top w:val="single" w:sz="4" w:space="0" w:color="000000"/>
              <w:left w:val="single" w:sz="4" w:space="0" w:color="000000"/>
              <w:bottom w:val="single" w:sz="4" w:space="0" w:color="000000"/>
            </w:tcBorders>
            <w:shd w:val="clear" w:color="auto" w:fill="auto"/>
          </w:tcPr>
          <w:p w:rsidR="0015757B" w:rsidRPr="0086074A" w:rsidRDefault="0015757B" w:rsidP="0015757B">
            <w:r w:rsidRPr="0086074A">
              <w:t>Фактический адрес Заказчика, юридический адрес Заказчика</w:t>
            </w:r>
          </w:p>
        </w:tc>
        <w:tc>
          <w:tcPr>
            <w:tcW w:w="3557" w:type="pct"/>
            <w:tcBorders>
              <w:top w:val="single" w:sz="4" w:space="0" w:color="000000"/>
              <w:left w:val="single" w:sz="4" w:space="0" w:color="000000"/>
              <w:bottom w:val="single" w:sz="4" w:space="0" w:color="000000"/>
              <w:right w:val="single" w:sz="4" w:space="0" w:color="000000"/>
            </w:tcBorders>
            <w:shd w:val="clear" w:color="auto" w:fill="auto"/>
          </w:tcPr>
          <w:p w:rsidR="0015757B" w:rsidRPr="0086074A" w:rsidRDefault="0015757B" w:rsidP="0015757B">
            <w:pPr>
              <w:jc w:val="both"/>
              <w:rPr>
                <w:rFonts w:eastAsia="Calibri"/>
              </w:rPr>
            </w:pPr>
            <w:r w:rsidRPr="0086074A">
              <w:t>400066, г. Волгоград, пл. Павших Борцов, д. 1</w:t>
            </w:r>
          </w:p>
        </w:tc>
      </w:tr>
      <w:tr w:rsidR="0015757B" w:rsidRPr="0086074A" w:rsidTr="0015757B">
        <w:trPr>
          <w:trHeight w:val="20"/>
        </w:trPr>
        <w:tc>
          <w:tcPr>
            <w:tcW w:w="1443" w:type="pct"/>
            <w:tcBorders>
              <w:top w:val="single" w:sz="4" w:space="0" w:color="000000"/>
              <w:left w:val="single" w:sz="4" w:space="0" w:color="000000"/>
              <w:bottom w:val="single" w:sz="4" w:space="0" w:color="000000"/>
            </w:tcBorders>
            <w:shd w:val="clear" w:color="auto" w:fill="auto"/>
          </w:tcPr>
          <w:p w:rsidR="0015757B" w:rsidRPr="0086074A" w:rsidRDefault="0015757B" w:rsidP="0015757B">
            <w:r w:rsidRPr="0086074A">
              <w:t>Фактический адрес объекта, в отношении которого осуществляется разработка проектной документации</w:t>
            </w:r>
          </w:p>
        </w:tc>
        <w:tc>
          <w:tcPr>
            <w:tcW w:w="3557" w:type="pct"/>
            <w:tcBorders>
              <w:top w:val="single" w:sz="4" w:space="0" w:color="000000"/>
              <w:left w:val="single" w:sz="4" w:space="0" w:color="000000"/>
              <w:bottom w:val="single" w:sz="4" w:space="0" w:color="000000"/>
              <w:right w:val="single" w:sz="4" w:space="0" w:color="000000"/>
            </w:tcBorders>
            <w:shd w:val="clear" w:color="auto" w:fill="auto"/>
          </w:tcPr>
          <w:p w:rsidR="0015757B" w:rsidRPr="0015757B" w:rsidRDefault="0015757B" w:rsidP="0015757B">
            <w:pPr>
              <w:pStyle w:val="HTML"/>
              <w:jc w:val="both"/>
              <w:rPr>
                <w:rFonts w:eastAsia="Calibri"/>
              </w:rPr>
            </w:pPr>
            <w:r w:rsidRPr="0015757B">
              <w:rPr>
                <w:rFonts w:ascii="Times New Roman" w:hAnsi="Times New Roman"/>
                <w:lang w:eastAsia="zh-CN"/>
              </w:rPr>
              <w:t>г. Волгоград, ул. Рокоссовского, 1Г</w:t>
            </w:r>
          </w:p>
        </w:tc>
      </w:tr>
      <w:tr w:rsidR="0015757B" w:rsidRPr="0086074A" w:rsidTr="0015757B">
        <w:trPr>
          <w:trHeight w:val="20"/>
        </w:trPr>
        <w:tc>
          <w:tcPr>
            <w:tcW w:w="1443" w:type="pct"/>
            <w:tcBorders>
              <w:top w:val="single" w:sz="4" w:space="0" w:color="000000"/>
              <w:left w:val="single" w:sz="4" w:space="0" w:color="000000"/>
              <w:bottom w:val="single" w:sz="4" w:space="0" w:color="000000"/>
            </w:tcBorders>
            <w:shd w:val="clear" w:color="auto" w:fill="auto"/>
          </w:tcPr>
          <w:p w:rsidR="0015757B" w:rsidRPr="0086074A" w:rsidRDefault="0015757B" w:rsidP="0015757B">
            <w:r w:rsidRPr="0086074A">
              <w:t>Вид работ</w:t>
            </w:r>
          </w:p>
        </w:tc>
        <w:tc>
          <w:tcPr>
            <w:tcW w:w="3557" w:type="pct"/>
            <w:tcBorders>
              <w:top w:val="single" w:sz="4" w:space="0" w:color="000000"/>
              <w:left w:val="single" w:sz="4" w:space="0" w:color="000000"/>
              <w:bottom w:val="single" w:sz="4" w:space="0" w:color="000000"/>
              <w:right w:val="single" w:sz="4" w:space="0" w:color="000000"/>
            </w:tcBorders>
            <w:shd w:val="clear" w:color="auto" w:fill="auto"/>
            <w:vAlign w:val="center"/>
          </w:tcPr>
          <w:p w:rsidR="0015757B" w:rsidRPr="0086074A" w:rsidRDefault="0015757B" w:rsidP="0015757B">
            <w:pPr>
              <w:jc w:val="both"/>
            </w:pPr>
            <w:r w:rsidRPr="0086074A">
              <w:t xml:space="preserve">Капитальный ремонт </w:t>
            </w:r>
          </w:p>
        </w:tc>
      </w:tr>
      <w:tr w:rsidR="0015757B" w:rsidRPr="0086074A" w:rsidTr="0015757B">
        <w:trPr>
          <w:trHeight w:val="20"/>
        </w:trPr>
        <w:tc>
          <w:tcPr>
            <w:tcW w:w="1443" w:type="pct"/>
            <w:tcBorders>
              <w:top w:val="single" w:sz="4" w:space="0" w:color="000000"/>
              <w:left w:val="single" w:sz="4" w:space="0" w:color="000000"/>
              <w:bottom w:val="single" w:sz="4" w:space="0" w:color="000000"/>
            </w:tcBorders>
            <w:shd w:val="clear" w:color="auto" w:fill="auto"/>
          </w:tcPr>
          <w:p w:rsidR="0015757B" w:rsidRPr="0086074A" w:rsidRDefault="0015757B" w:rsidP="0015757B">
            <w:r w:rsidRPr="0086074A">
              <w:t>Источник финансирования</w:t>
            </w:r>
          </w:p>
        </w:tc>
        <w:tc>
          <w:tcPr>
            <w:tcW w:w="3557" w:type="pct"/>
            <w:tcBorders>
              <w:top w:val="single" w:sz="4" w:space="0" w:color="000000"/>
              <w:left w:val="single" w:sz="4" w:space="0" w:color="000000"/>
              <w:bottom w:val="single" w:sz="4" w:space="0" w:color="000000"/>
              <w:right w:val="single" w:sz="4" w:space="0" w:color="000000"/>
            </w:tcBorders>
            <w:shd w:val="clear" w:color="auto" w:fill="auto"/>
          </w:tcPr>
          <w:p w:rsidR="0015757B" w:rsidRPr="0086074A" w:rsidRDefault="0015757B" w:rsidP="0015757B">
            <w:pPr>
              <w:jc w:val="both"/>
            </w:pPr>
            <w:r w:rsidRPr="0086074A">
              <w:t>Источник финансирование проектных работ – за счет средств от приносящей доход деятельности Заказчика.</w:t>
            </w:r>
          </w:p>
        </w:tc>
      </w:tr>
      <w:tr w:rsidR="0015757B" w:rsidRPr="0086074A" w:rsidTr="0015757B">
        <w:trPr>
          <w:trHeight w:val="20"/>
        </w:trPr>
        <w:tc>
          <w:tcPr>
            <w:tcW w:w="1443" w:type="pct"/>
            <w:tcBorders>
              <w:top w:val="single" w:sz="4" w:space="0" w:color="000000"/>
              <w:left w:val="single" w:sz="4" w:space="0" w:color="000000"/>
              <w:bottom w:val="single" w:sz="4" w:space="0" w:color="000000"/>
            </w:tcBorders>
            <w:shd w:val="clear" w:color="auto" w:fill="auto"/>
          </w:tcPr>
          <w:p w:rsidR="0015757B" w:rsidRPr="0086074A" w:rsidRDefault="0015757B" w:rsidP="0015757B">
            <w:r w:rsidRPr="0086074A">
              <w:t>Исходные данные, представляемые Заказчиком для выполнения работ</w:t>
            </w:r>
          </w:p>
        </w:tc>
        <w:tc>
          <w:tcPr>
            <w:tcW w:w="3557" w:type="pct"/>
            <w:tcBorders>
              <w:top w:val="single" w:sz="4" w:space="0" w:color="000000"/>
              <w:left w:val="single" w:sz="4" w:space="0" w:color="000000"/>
              <w:bottom w:val="single" w:sz="4" w:space="0" w:color="000000"/>
              <w:right w:val="single" w:sz="4" w:space="0" w:color="000000"/>
            </w:tcBorders>
            <w:shd w:val="clear" w:color="auto" w:fill="auto"/>
          </w:tcPr>
          <w:p w:rsidR="0015757B" w:rsidRPr="0086074A" w:rsidRDefault="0015757B" w:rsidP="0015757B">
            <w:pPr>
              <w:jc w:val="both"/>
            </w:pPr>
            <w:r w:rsidRPr="0086074A">
              <w:t>1. Настоящее Техническое задание на проектирование.</w:t>
            </w:r>
          </w:p>
          <w:p w:rsidR="0015757B" w:rsidRPr="0086074A" w:rsidRDefault="0015757B" w:rsidP="0015757B">
            <w:pPr>
              <w:jc w:val="both"/>
            </w:pPr>
            <w:r w:rsidRPr="0086074A">
              <w:t xml:space="preserve">2. Технический паспорт на здание учебного корпуса </w:t>
            </w:r>
          </w:p>
          <w:p w:rsidR="0015757B" w:rsidRPr="0086074A" w:rsidRDefault="0015757B" w:rsidP="0015757B">
            <w:pPr>
              <w:jc w:val="both"/>
            </w:pPr>
            <w:r w:rsidRPr="0086074A">
              <w:t xml:space="preserve">3. Выписка из ЕГРН </w:t>
            </w:r>
          </w:p>
          <w:p w:rsidR="0015757B" w:rsidRDefault="0015757B" w:rsidP="0015757B">
            <w:pPr>
              <w:jc w:val="both"/>
            </w:pPr>
            <w:r w:rsidRPr="0086074A">
              <w:t xml:space="preserve">4. Положительное заключение государственной экспертизы от </w:t>
            </w:r>
            <w:r w:rsidRPr="00AB5987">
              <w:t>22.02.2023 34-1-1-2-008500-2023</w:t>
            </w:r>
          </w:p>
          <w:p w:rsidR="0015757B" w:rsidRDefault="0015757B" w:rsidP="0015757B">
            <w:pPr>
              <w:jc w:val="both"/>
            </w:pPr>
            <w:r>
              <w:t>5. Разделы проектной документации на «</w:t>
            </w:r>
            <w:r w:rsidRPr="004D02B9">
              <w:t xml:space="preserve">Капитальный ремонт фасада здания учебного корпуса №3 ФГБОУ ВО ВолгГМУ Минздрава России, </w:t>
            </w:r>
            <w:proofErr w:type="spellStart"/>
            <w:r w:rsidRPr="004D02B9">
              <w:t>расположенногопо</w:t>
            </w:r>
            <w:proofErr w:type="spellEnd"/>
            <w:r w:rsidRPr="004D02B9">
              <w:t xml:space="preserve"> адресу: </w:t>
            </w:r>
            <w:proofErr w:type="gramStart"/>
            <w:r w:rsidRPr="004D02B9">
              <w:t>г</w:t>
            </w:r>
            <w:proofErr w:type="gramEnd"/>
            <w:r w:rsidRPr="004D02B9">
              <w:t>. Волгоград, ул. Рокоссовского, 1Г</w:t>
            </w:r>
            <w:r>
              <w:t>» от 2022 г., шифр 3221134 9685-3-АС.</w:t>
            </w:r>
          </w:p>
          <w:p w:rsidR="00697C48" w:rsidRPr="00697C48" w:rsidRDefault="00697C48" w:rsidP="0015757B">
            <w:pPr>
              <w:jc w:val="both"/>
              <w:rPr>
                <w:b/>
              </w:rPr>
            </w:pPr>
            <w:r w:rsidRPr="00697C48">
              <w:rPr>
                <w:b/>
              </w:rPr>
              <w:t>См. отдельно прикрепленные файлы</w:t>
            </w:r>
          </w:p>
        </w:tc>
      </w:tr>
      <w:tr w:rsidR="0015757B" w:rsidRPr="0086074A" w:rsidTr="0015757B">
        <w:trPr>
          <w:trHeight w:val="20"/>
        </w:trPr>
        <w:tc>
          <w:tcPr>
            <w:tcW w:w="1443" w:type="pct"/>
            <w:tcBorders>
              <w:top w:val="single" w:sz="4" w:space="0" w:color="000000"/>
              <w:left w:val="single" w:sz="4" w:space="0" w:color="000000"/>
              <w:bottom w:val="single" w:sz="4" w:space="0" w:color="000000"/>
            </w:tcBorders>
            <w:shd w:val="clear" w:color="auto" w:fill="auto"/>
          </w:tcPr>
          <w:p w:rsidR="0015757B" w:rsidRPr="0086074A" w:rsidRDefault="0015757B" w:rsidP="0015757B">
            <w:r w:rsidRPr="0086074A">
              <w:t>Характеристика объекта, в отношении которого осуществляется подготовка проектной документации</w:t>
            </w:r>
          </w:p>
        </w:tc>
        <w:tc>
          <w:tcPr>
            <w:tcW w:w="3557" w:type="pct"/>
            <w:tcBorders>
              <w:top w:val="single" w:sz="4" w:space="0" w:color="000000"/>
              <w:left w:val="single" w:sz="4" w:space="0" w:color="000000"/>
              <w:bottom w:val="single" w:sz="4" w:space="0" w:color="000000"/>
              <w:right w:val="single" w:sz="4" w:space="0" w:color="000000"/>
            </w:tcBorders>
            <w:shd w:val="clear" w:color="auto" w:fill="auto"/>
          </w:tcPr>
          <w:p w:rsidR="0015757B" w:rsidRPr="007E591A" w:rsidRDefault="0015757B" w:rsidP="0015757B">
            <w:pPr>
              <w:jc w:val="both"/>
              <w:rPr>
                <w:bCs/>
              </w:rPr>
            </w:pPr>
            <w:r w:rsidRPr="007E591A">
              <w:rPr>
                <w:bCs/>
              </w:rPr>
              <w:t>Кадастровый номер объекта 34:34:030134:3071</w:t>
            </w:r>
          </w:p>
          <w:p w:rsidR="0015757B" w:rsidRPr="007E591A" w:rsidRDefault="0015757B" w:rsidP="0015757B">
            <w:pPr>
              <w:jc w:val="both"/>
              <w:rPr>
                <w:bCs/>
              </w:rPr>
            </w:pPr>
            <w:r>
              <w:rPr>
                <w:bCs/>
              </w:rPr>
              <w:t>Год постройки – 1988</w:t>
            </w:r>
            <w:r w:rsidRPr="007E591A">
              <w:rPr>
                <w:bCs/>
              </w:rPr>
              <w:t>.</w:t>
            </w:r>
          </w:p>
          <w:p w:rsidR="0015757B" w:rsidRDefault="0015757B" w:rsidP="0015757B">
            <w:pPr>
              <w:jc w:val="both"/>
              <w:rPr>
                <w:bCs/>
              </w:rPr>
            </w:pPr>
            <w:r w:rsidRPr="007E591A">
              <w:rPr>
                <w:bCs/>
              </w:rPr>
              <w:t xml:space="preserve">Здание действующего учебного корпуса семиэтажное с подвалом и </w:t>
            </w:r>
            <w:r>
              <w:rPr>
                <w:bCs/>
              </w:rPr>
              <w:t>техническим этажом.</w:t>
            </w:r>
          </w:p>
          <w:p w:rsidR="0015757B" w:rsidRDefault="0015757B" w:rsidP="0015757B">
            <w:pPr>
              <w:jc w:val="both"/>
              <w:rPr>
                <w:bCs/>
              </w:rPr>
            </w:pPr>
            <w:r>
              <w:rPr>
                <w:bCs/>
                <w:lang w:val="en-US"/>
              </w:rPr>
              <w:t>S</w:t>
            </w:r>
            <w:r>
              <w:rPr>
                <w:bCs/>
              </w:rPr>
              <w:t>зд=2 896,1 м2</w:t>
            </w:r>
          </w:p>
          <w:p w:rsidR="0015757B" w:rsidRPr="007E591A" w:rsidRDefault="0015757B" w:rsidP="0015757B">
            <w:pPr>
              <w:jc w:val="both"/>
              <w:rPr>
                <w:bCs/>
              </w:rPr>
            </w:pPr>
            <w:r>
              <w:rPr>
                <w:bCs/>
                <w:lang w:val="en-US"/>
              </w:rPr>
              <w:t>V</w:t>
            </w:r>
            <w:r>
              <w:rPr>
                <w:bCs/>
              </w:rPr>
              <w:t>зд=33 313,0 м3</w:t>
            </w:r>
          </w:p>
        </w:tc>
      </w:tr>
      <w:tr w:rsidR="0015757B" w:rsidRPr="0086074A" w:rsidTr="0015757B">
        <w:trPr>
          <w:trHeight w:val="20"/>
        </w:trPr>
        <w:tc>
          <w:tcPr>
            <w:tcW w:w="1443" w:type="pct"/>
            <w:tcBorders>
              <w:top w:val="single" w:sz="4" w:space="0" w:color="000000"/>
              <w:left w:val="single" w:sz="4" w:space="0" w:color="000000"/>
              <w:bottom w:val="single" w:sz="4" w:space="0" w:color="000000"/>
            </w:tcBorders>
            <w:shd w:val="clear" w:color="auto" w:fill="auto"/>
          </w:tcPr>
          <w:p w:rsidR="0015757B" w:rsidRPr="0086074A" w:rsidRDefault="0015757B" w:rsidP="0015757B">
            <w:r w:rsidRPr="0086074A">
              <w:t>Сроки проектирования</w:t>
            </w:r>
          </w:p>
        </w:tc>
        <w:tc>
          <w:tcPr>
            <w:tcW w:w="3557" w:type="pct"/>
            <w:tcBorders>
              <w:top w:val="single" w:sz="4" w:space="0" w:color="000000"/>
              <w:left w:val="single" w:sz="4" w:space="0" w:color="000000"/>
              <w:bottom w:val="single" w:sz="4" w:space="0" w:color="000000"/>
              <w:right w:val="single" w:sz="4" w:space="0" w:color="000000"/>
            </w:tcBorders>
            <w:shd w:val="clear" w:color="auto" w:fill="auto"/>
            <w:vAlign w:val="center"/>
          </w:tcPr>
          <w:p w:rsidR="0015757B" w:rsidRPr="0086074A" w:rsidRDefault="0015757B" w:rsidP="0015757B">
            <w:pPr>
              <w:jc w:val="both"/>
            </w:pPr>
            <w:r w:rsidRPr="00A84940">
              <w:rPr>
                <w:b/>
              </w:rPr>
              <w:t>с</w:t>
            </w:r>
            <w:r>
              <w:rPr>
                <w:b/>
              </w:rPr>
              <w:t>о</w:t>
            </w:r>
            <w:r w:rsidRPr="00A84940">
              <w:rPr>
                <w:b/>
              </w:rPr>
              <w:t xml:space="preserve"> </w:t>
            </w:r>
            <w:r>
              <w:rPr>
                <w:b/>
              </w:rPr>
              <w:t>дня</w:t>
            </w:r>
            <w:r w:rsidRPr="00A84940">
              <w:rPr>
                <w:b/>
              </w:rPr>
              <w:t xml:space="preserve"> заключения договора </w:t>
            </w:r>
            <w:r>
              <w:rPr>
                <w:b/>
              </w:rPr>
              <w:t>не позднее 13.11.2026</w:t>
            </w:r>
            <w:r w:rsidRPr="0086074A">
              <w:t>, включая организацию и проведение государственной экспертизы в части проверки достоверности определения сметной стоимости</w:t>
            </w:r>
            <w:r>
              <w:t xml:space="preserve">.  </w:t>
            </w:r>
            <w:r w:rsidRPr="0086074A">
              <w:t>Государственная экспертиза проектной документации в части проверки достоверности определения сметной стоимости</w:t>
            </w:r>
            <w:r w:rsidRPr="0086074A" w:rsidDel="00857532">
              <w:t xml:space="preserve"> </w:t>
            </w:r>
            <w:r w:rsidRPr="0086074A">
              <w:t xml:space="preserve">оплачивается Заказчиком, </w:t>
            </w:r>
            <w:proofErr w:type="gramStart"/>
            <w:r w:rsidRPr="0086074A">
              <w:t>организуется и сопровождается</w:t>
            </w:r>
            <w:proofErr w:type="gramEnd"/>
            <w:r w:rsidRPr="0086074A">
              <w:t xml:space="preserve"> Исполнителем до момента получения положительного заключения государственной экспертизы в части проверки достоверности определения сметной стоимости.</w:t>
            </w:r>
          </w:p>
        </w:tc>
      </w:tr>
      <w:tr w:rsidR="0015757B" w:rsidRPr="0086074A" w:rsidTr="0015757B">
        <w:trPr>
          <w:trHeight w:val="20"/>
        </w:trPr>
        <w:tc>
          <w:tcPr>
            <w:tcW w:w="1443" w:type="pct"/>
            <w:tcBorders>
              <w:top w:val="single" w:sz="4" w:space="0" w:color="000000"/>
              <w:left w:val="single" w:sz="4" w:space="0" w:color="000000"/>
              <w:bottom w:val="single" w:sz="4" w:space="0" w:color="000000"/>
            </w:tcBorders>
            <w:shd w:val="clear" w:color="auto" w:fill="auto"/>
          </w:tcPr>
          <w:p w:rsidR="0015757B" w:rsidRPr="003F1A81" w:rsidRDefault="0015757B" w:rsidP="0015757B">
            <w:pPr>
              <w:jc w:val="both"/>
            </w:pPr>
            <w:r w:rsidRPr="003F1A81">
              <w:t>Требования к составу проектной документации</w:t>
            </w:r>
          </w:p>
        </w:tc>
        <w:tc>
          <w:tcPr>
            <w:tcW w:w="3557" w:type="pct"/>
            <w:tcBorders>
              <w:top w:val="single" w:sz="4" w:space="0" w:color="000000"/>
              <w:left w:val="single" w:sz="4" w:space="0" w:color="000000"/>
              <w:bottom w:val="single" w:sz="4" w:space="0" w:color="000000"/>
              <w:right w:val="single" w:sz="4" w:space="0" w:color="000000"/>
            </w:tcBorders>
            <w:shd w:val="clear" w:color="auto" w:fill="auto"/>
            <w:vAlign w:val="center"/>
          </w:tcPr>
          <w:p w:rsidR="0015757B" w:rsidRPr="003F1A81" w:rsidRDefault="0015757B" w:rsidP="0015757B">
            <w:pPr>
              <w:jc w:val="both"/>
              <w:rPr>
                <w:bCs/>
              </w:rPr>
            </w:pPr>
            <w:r w:rsidRPr="003F1A81">
              <w:rPr>
                <w:bCs/>
              </w:rPr>
              <w:t>В составе проекта разработать следующие разделы:</w:t>
            </w:r>
          </w:p>
          <w:p w:rsidR="0015757B" w:rsidRPr="003F1A81" w:rsidRDefault="0015757B" w:rsidP="0015757B">
            <w:pPr>
              <w:jc w:val="both"/>
              <w:rPr>
                <w:bCs/>
              </w:rPr>
            </w:pPr>
            <w:r w:rsidRPr="003F1A81">
              <w:rPr>
                <w:bCs/>
              </w:rPr>
              <w:t>-</w:t>
            </w:r>
            <w:r w:rsidRPr="003F1A81">
              <w:rPr>
                <w:bCs/>
              </w:rPr>
              <w:tab/>
              <w:t>Архитектурно-строительные решения;</w:t>
            </w:r>
          </w:p>
          <w:p w:rsidR="0015757B" w:rsidRPr="003F1A81" w:rsidRDefault="0015757B" w:rsidP="0015757B">
            <w:pPr>
              <w:jc w:val="both"/>
              <w:rPr>
                <w:bCs/>
              </w:rPr>
            </w:pPr>
            <w:r w:rsidRPr="003F1A81">
              <w:rPr>
                <w:bCs/>
              </w:rPr>
              <w:t>-</w:t>
            </w:r>
            <w:r w:rsidRPr="003F1A81">
              <w:rPr>
                <w:bCs/>
              </w:rPr>
              <w:tab/>
              <w:t>Сметная документация;</w:t>
            </w:r>
          </w:p>
          <w:p w:rsidR="0015757B" w:rsidRPr="003F1A81" w:rsidRDefault="0015757B" w:rsidP="0015757B">
            <w:pPr>
              <w:jc w:val="both"/>
            </w:pPr>
            <w:r w:rsidRPr="003F1A81">
              <w:rPr>
                <w:bCs/>
              </w:rPr>
              <w:t>-</w:t>
            </w:r>
            <w:r w:rsidRPr="003F1A81">
              <w:rPr>
                <w:bCs/>
              </w:rPr>
              <w:tab/>
              <w:t>Ведомости объемов работ</w:t>
            </w:r>
          </w:p>
        </w:tc>
      </w:tr>
      <w:tr w:rsidR="0015757B" w:rsidRPr="0086074A" w:rsidTr="0015757B">
        <w:trPr>
          <w:trHeight w:val="20"/>
        </w:trPr>
        <w:tc>
          <w:tcPr>
            <w:tcW w:w="1443" w:type="pct"/>
            <w:tcBorders>
              <w:top w:val="single" w:sz="4" w:space="0" w:color="000000"/>
              <w:left w:val="single" w:sz="4" w:space="0" w:color="000000"/>
              <w:bottom w:val="single" w:sz="4" w:space="0" w:color="000000"/>
            </w:tcBorders>
            <w:shd w:val="clear" w:color="auto" w:fill="auto"/>
          </w:tcPr>
          <w:p w:rsidR="0015757B" w:rsidRPr="003F1A81" w:rsidRDefault="0015757B" w:rsidP="0015757B">
            <w:pPr>
              <w:jc w:val="both"/>
            </w:pPr>
            <w:r w:rsidRPr="003F1A81">
              <w:rPr>
                <w:spacing w:val="-1"/>
              </w:rPr>
              <w:t>Состав работ, выполняемых Исполнителем</w:t>
            </w:r>
          </w:p>
        </w:tc>
        <w:tc>
          <w:tcPr>
            <w:tcW w:w="3557" w:type="pct"/>
            <w:tcBorders>
              <w:top w:val="single" w:sz="4" w:space="0" w:color="000000"/>
              <w:left w:val="single" w:sz="4" w:space="0" w:color="000000"/>
              <w:bottom w:val="single" w:sz="4" w:space="0" w:color="000000"/>
              <w:right w:val="single" w:sz="4" w:space="0" w:color="000000"/>
            </w:tcBorders>
            <w:shd w:val="clear" w:color="auto" w:fill="auto"/>
          </w:tcPr>
          <w:p w:rsidR="0015757B" w:rsidRPr="003F1A81" w:rsidRDefault="0015757B" w:rsidP="0015757B">
            <w:pPr>
              <w:jc w:val="both"/>
            </w:pPr>
            <w:r w:rsidRPr="003F1A81">
              <w:t>Работы осуществляются в следующем порядке:</w:t>
            </w:r>
          </w:p>
          <w:p w:rsidR="0015757B" w:rsidRPr="003F1A81" w:rsidRDefault="0015757B" w:rsidP="0015757B">
            <w:pPr>
              <w:jc w:val="both"/>
              <w:rPr>
                <w:b/>
              </w:rPr>
            </w:pPr>
            <w:r w:rsidRPr="003F1A81">
              <w:rPr>
                <w:b/>
              </w:rPr>
              <w:t>Этап 1:</w:t>
            </w:r>
          </w:p>
          <w:p w:rsidR="0015757B" w:rsidRPr="003F1A81" w:rsidRDefault="0015757B" w:rsidP="0015757B">
            <w:pPr>
              <w:jc w:val="both"/>
              <w:rPr>
                <w:b/>
                <w:bCs/>
              </w:rPr>
            </w:pPr>
            <w:proofErr w:type="gramStart"/>
            <w:r w:rsidRPr="003F1A81">
              <w:rPr>
                <w:shd w:val="clear" w:color="auto" w:fill="FFFFFF"/>
              </w:rPr>
              <w:t>- внесение изменений в сметную документацию без изменений физических объемов работ, конструктивных, организационно-технологических и других решений, предусмотренных проектной документацией (актом, утвержденным заказчиком и содержащим перечень дефектов оснований, строительных конструкций, систем инженерно-технического обеспечения и сетей инженерно-технического обеспечения с указанием качественных и количественных характеристик таких дефектов).</w:t>
            </w:r>
            <w:r w:rsidRPr="003F1A81">
              <w:rPr>
                <w:b/>
                <w:bCs/>
              </w:rPr>
              <w:t xml:space="preserve"> </w:t>
            </w:r>
            <w:proofErr w:type="gramEnd"/>
          </w:p>
          <w:p w:rsidR="0015757B" w:rsidRPr="003F1A81" w:rsidRDefault="0015757B" w:rsidP="0015757B">
            <w:pPr>
              <w:jc w:val="both"/>
            </w:pPr>
            <w:r w:rsidRPr="003F1A81">
              <w:rPr>
                <w:bCs/>
              </w:rPr>
              <w:t xml:space="preserve">Результат работы 1 этапа </w:t>
            </w:r>
            <w:r w:rsidRPr="003F1A81">
              <w:t>– положительное заключение государственной экспертизы в части проверки достоверности определения сметной стоимости.</w:t>
            </w:r>
          </w:p>
          <w:p w:rsidR="0015757B" w:rsidRPr="003F1A81" w:rsidRDefault="0015757B" w:rsidP="0015757B">
            <w:pPr>
              <w:contextualSpacing/>
              <w:jc w:val="both"/>
            </w:pPr>
            <w:r w:rsidRPr="003F1A81">
              <w:t>Срок выполнения 1 этапа – до 15 сентября 2026 года.</w:t>
            </w:r>
          </w:p>
          <w:p w:rsidR="0015757B" w:rsidRPr="003F1A81" w:rsidRDefault="0015757B" w:rsidP="0015757B">
            <w:pPr>
              <w:contextualSpacing/>
              <w:jc w:val="both"/>
            </w:pPr>
            <w:r w:rsidRPr="003F1A81">
              <w:t xml:space="preserve">Оплата за 1 этап в размере </w:t>
            </w:r>
            <w:r w:rsidRPr="003F1A81">
              <w:rPr>
                <w:b/>
              </w:rPr>
              <w:t>15%</w:t>
            </w:r>
            <w:r w:rsidRPr="003F1A81">
              <w:t xml:space="preserve"> от общей стоимости работ.</w:t>
            </w:r>
          </w:p>
          <w:p w:rsidR="0015757B" w:rsidRPr="003F1A81" w:rsidRDefault="0015757B" w:rsidP="0015757B">
            <w:pPr>
              <w:contextualSpacing/>
              <w:jc w:val="both"/>
            </w:pPr>
          </w:p>
          <w:p w:rsidR="0015757B" w:rsidRPr="003F1A81" w:rsidRDefault="0015757B" w:rsidP="0015757B">
            <w:pPr>
              <w:contextualSpacing/>
              <w:jc w:val="both"/>
              <w:rPr>
                <w:b/>
                <w:bCs/>
              </w:rPr>
            </w:pPr>
            <w:r w:rsidRPr="003F1A81">
              <w:rPr>
                <w:rFonts w:eastAsia="Calibri"/>
                <w:b/>
                <w:bCs/>
              </w:rPr>
              <w:t>Этап</w:t>
            </w:r>
            <w:r w:rsidRPr="003F1A81">
              <w:rPr>
                <w:b/>
                <w:bCs/>
              </w:rPr>
              <w:t xml:space="preserve"> 2:</w:t>
            </w:r>
          </w:p>
          <w:p w:rsidR="0015757B" w:rsidRDefault="0015757B" w:rsidP="0015757B">
            <w:pPr>
              <w:contextualSpacing/>
              <w:jc w:val="both"/>
            </w:pPr>
            <w:r w:rsidRPr="003F1A81">
              <w:t>- подготовка размерных планов фасада здания;</w:t>
            </w:r>
          </w:p>
          <w:p w:rsidR="0015757B" w:rsidRPr="003F1A81" w:rsidRDefault="0015757B" w:rsidP="0015757B">
            <w:pPr>
              <w:contextualSpacing/>
              <w:jc w:val="both"/>
            </w:pPr>
            <w:r>
              <w:t xml:space="preserve">- </w:t>
            </w:r>
            <w:r w:rsidRPr="003F1A81">
              <w:t>подготовка разрезов, схем, узлов, спецификации навесной фасадной системы с утеплением;</w:t>
            </w:r>
          </w:p>
          <w:p w:rsidR="0015757B" w:rsidRPr="003F1A81" w:rsidRDefault="0015757B" w:rsidP="0015757B">
            <w:pPr>
              <w:jc w:val="both"/>
            </w:pPr>
            <w:r w:rsidRPr="003F1A81">
              <w:t>- корректировка разделов проектной документации.</w:t>
            </w:r>
          </w:p>
          <w:p w:rsidR="0015757B" w:rsidRPr="003F1A81" w:rsidRDefault="0015757B" w:rsidP="0015757B">
            <w:pPr>
              <w:jc w:val="both"/>
            </w:pPr>
            <w:r w:rsidRPr="003F1A81">
              <w:rPr>
                <w:bCs/>
              </w:rPr>
              <w:t>Результат работы 2 этапа</w:t>
            </w:r>
            <w:r w:rsidRPr="003F1A81">
              <w:t xml:space="preserve"> – комплекты проектной документации для загрузки в </w:t>
            </w:r>
            <w:proofErr w:type="spellStart"/>
            <w:r w:rsidRPr="003F1A81">
              <w:t>госэкспертизу</w:t>
            </w:r>
            <w:proofErr w:type="spellEnd"/>
            <w:r w:rsidRPr="003F1A81">
              <w:t>.</w:t>
            </w:r>
          </w:p>
          <w:p w:rsidR="0015757B" w:rsidRPr="003F1A81" w:rsidRDefault="0015757B" w:rsidP="0015757B">
            <w:pPr>
              <w:jc w:val="both"/>
            </w:pPr>
            <w:r w:rsidRPr="003F1A81">
              <w:t xml:space="preserve">Срок выполнения 2 этапа – до 15 сентября 2026 года. </w:t>
            </w:r>
          </w:p>
          <w:p w:rsidR="0015757B" w:rsidRPr="003F1A81" w:rsidRDefault="0015757B" w:rsidP="0015757B">
            <w:pPr>
              <w:contextualSpacing/>
              <w:jc w:val="both"/>
              <w:rPr>
                <w:i/>
                <w:iCs/>
              </w:rPr>
            </w:pPr>
            <w:r w:rsidRPr="003F1A81">
              <w:t xml:space="preserve">Оплата за 2 этап в размере </w:t>
            </w:r>
            <w:r w:rsidRPr="003F1A81">
              <w:rPr>
                <w:b/>
              </w:rPr>
              <w:t>35%</w:t>
            </w:r>
            <w:r w:rsidRPr="003F1A81">
              <w:t xml:space="preserve"> от общей стоимости работ </w:t>
            </w:r>
          </w:p>
          <w:p w:rsidR="0015757B" w:rsidRPr="003F1A81" w:rsidRDefault="0015757B" w:rsidP="0015757B">
            <w:pPr>
              <w:contextualSpacing/>
              <w:jc w:val="both"/>
              <w:rPr>
                <w:rFonts w:eastAsia="Calibri"/>
                <w:b/>
                <w:bCs/>
              </w:rPr>
            </w:pPr>
          </w:p>
          <w:p w:rsidR="0015757B" w:rsidRPr="003F1A81" w:rsidRDefault="0015757B" w:rsidP="0015757B">
            <w:pPr>
              <w:contextualSpacing/>
              <w:jc w:val="both"/>
              <w:rPr>
                <w:b/>
                <w:bCs/>
              </w:rPr>
            </w:pPr>
            <w:r w:rsidRPr="003F1A81">
              <w:rPr>
                <w:rFonts w:eastAsia="Calibri"/>
                <w:b/>
                <w:bCs/>
              </w:rPr>
              <w:t>Этап 3</w:t>
            </w:r>
            <w:r w:rsidRPr="003F1A81">
              <w:rPr>
                <w:b/>
                <w:bCs/>
              </w:rPr>
              <w:t>:</w:t>
            </w:r>
          </w:p>
          <w:p w:rsidR="0015757B" w:rsidRPr="003F1A81" w:rsidRDefault="0015757B" w:rsidP="0015757B">
            <w:pPr>
              <w:jc w:val="both"/>
              <w:rPr>
                <w:b/>
                <w:bCs/>
              </w:rPr>
            </w:pPr>
            <w:r w:rsidRPr="003F1A81">
              <w:rPr>
                <w:b/>
                <w:bCs/>
              </w:rPr>
              <w:t>Экспертиза достоверности определения сметой стоимости.</w:t>
            </w:r>
          </w:p>
          <w:p w:rsidR="0015757B" w:rsidRPr="003F1A81" w:rsidRDefault="0015757B" w:rsidP="0015757B">
            <w:pPr>
              <w:jc w:val="both"/>
              <w:rPr>
                <w:shd w:val="clear" w:color="auto" w:fill="FFFFFF"/>
              </w:rPr>
            </w:pPr>
            <w:r w:rsidRPr="003F1A81">
              <w:rPr>
                <w:shd w:val="clear" w:color="auto" w:fill="FFFFFF"/>
              </w:rPr>
              <w:t>- внесение изменений в сметную документацию в части, подвергшейся изменениям в результате изменения физических объемов работ, конструктивных, организационно-технологических решений. Корректировка сметной документации осуществляется с учетом сметных нормативов, сметных цен строительных ресурсов, индексов изменения сметной стоимости по группам однородных строительных ресурсов, размещенных в федеральной государственной информационной системе ценообразования в строительстве, действующих на дату представления документов для проведения повторной проверки сметной стоимости.</w:t>
            </w:r>
          </w:p>
          <w:p w:rsidR="0015757B" w:rsidRPr="003F1A81" w:rsidRDefault="0015757B" w:rsidP="0015757B">
            <w:pPr>
              <w:jc w:val="both"/>
            </w:pPr>
            <w:r w:rsidRPr="003F1A81">
              <w:rPr>
                <w:bCs/>
              </w:rPr>
              <w:t>Сопровождение разработанной сметной документации</w:t>
            </w:r>
            <w:r w:rsidRPr="003F1A81">
              <w:rPr>
                <w:b/>
                <w:bCs/>
              </w:rPr>
              <w:t xml:space="preserve"> </w:t>
            </w:r>
            <w:r w:rsidRPr="003F1A81">
              <w:t>до момента получения положительного заключения государственной экспертизы в части проверки достоверности определения сметной стоимости.</w:t>
            </w:r>
          </w:p>
          <w:p w:rsidR="0015757B" w:rsidRPr="003F1A81" w:rsidRDefault="0015757B" w:rsidP="0015757B">
            <w:pPr>
              <w:jc w:val="both"/>
            </w:pPr>
            <w:r w:rsidRPr="003F1A81">
              <w:rPr>
                <w:bCs/>
              </w:rPr>
              <w:t>Результат работы 3 этапа</w:t>
            </w:r>
            <w:r w:rsidRPr="003F1A81">
              <w:t xml:space="preserve"> – положительное заключение государственной экспертизы в части проверки достоверности определения сметной стоимости.</w:t>
            </w:r>
          </w:p>
          <w:p w:rsidR="0015757B" w:rsidRPr="003F1A81" w:rsidRDefault="0015757B" w:rsidP="0015757B">
            <w:pPr>
              <w:contextualSpacing/>
              <w:jc w:val="both"/>
            </w:pPr>
            <w:r w:rsidRPr="003F1A81">
              <w:t xml:space="preserve">Срок выполнения 3 этапа – до 13 ноября 2026 года. </w:t>
            </w:r>
          </w:p>
          <w:p w:rsidR="0015757B" w:rsidRPr="003F1A81" w:rsidRDefault="0015757B" w:rsidP="0015757B">
            <w:pPr>
              <w:contextualSpacing/>
              <w:jc w:val="both"/>
            </w:pPr>
            <w:r w:rsidRPr="003F1A81">
              <w:t xml:space="preserve">Оплата за 3 этап в размере </w:t>
            </w:r>
            <w:r w:rsidRPr="003F1A81">
              <w:rPr>
                <w:b/>
              </w:rPr>
              <w:t>50%</w:t>
            </w:r>
            <w:r w:rsidRPr="003F1A81">
              <w:t xml:space="preserve"> от общей стоимости работ.</w:t>
            </w:r>
          </w:p>
        </w:tc>
      </w:tr>
      <w:tr w:rsidR="0015757B" w:rsidRPr="0086074A" w:rsidTr="0015757B">
        <w:trPr>
          <w:trHeight w:val="20"/>
        </w:trPr>
        <w:tc>
          <w:tcPr>
            <w:tcW w:w="1443" w:type="pct"/>
            <w:tcBorders>
              <w:top w:val="single" w:sz="4" w:space="0" w:color="000000"/>
              <w:left w:val="single" w:sz="4" w:space="0" w:color="000000"/>
              <w:bottom w:val="single" w:sz="4" w:space="0" w:color="000000"/>
            </w:tcBorders>
            <w:shd w:val="clear" w:color="auto" w:fill="auto"/>
          </w:tcPr>
          <w:p w:rsidR="0015757B" w:rsidRPr="0086074A" w:rsidRDefault="0015757B" w:rsidP="0015757B">
            <w:r w:rsidRPr="0086074A">
              <w:lastRenderedPageBreak/>
              <w:t>Требования к сметной документации</w:t>
            </w:r>
          </w:p>
        </w:tc>
        <w:tc>
          <w:tcPr>
            <w:tcW w:w="3557" w:type="pct"/>
            <w:tcBorders>
              <w:top w:val="single" w:sz="4" w:space="0" w:color="000000"/>
              <w:left w:val="single" w:sz="4" w:space="0" w:color="000000"/>
              <w:bottom w:val="single" w:sz="4" w:space="0" w:color="000000"/>
              <w:right w:val="single" w:sz="4" w:space="0" w:color="000000"/>
            </w:tcBorders>
            <w:shd w:val="clear" w:color="auto" w:fill="auto"/>
            <w:vAlign w:val="center"/>
          </w:tcPr>
          <w:p w:rsidR="0015757B" w:rsidRPr="0086074A" w:rsidRDefault="0015757B" w:rsidP="0015757B">
            <w:pPr>
              <w:ind w:firstLine="5"/>
              <w:jc w:val="both"/>
            </w:pPr>
            <w:r w:rsidRPr="0086074A">
              <w:t xml:space="preserve">Разработать сметную документацию </w:t>
            </w:r>
            <w:r w:rsidRPr="0086074A">
              <w:rPr>
                <w:bCs/>
              </w:rPr>
              <w:t xml:space="preserve">ресурсно-индексным методом с использованием федеральной сметно-нормативной базы ФСНБ-2022 и информации о сметных ценах строительных ресурсов и индексах изменения сметной стоимости строительства из ФГИС ЦС для </w:t>
            </w:r>
            <w:r w:rsidRPr="0086074A">
              <w:t>Волгоградской области</w:t>
            </w:r>
            <w:r w:rsidRPr="0086074A">
              <w:rPr>
                <w:bCs/>
              </w:rPr>
              <w:t xml:space="preserve"> в уровне цен, </w:t>
            </w:r>
            <w:r w:rsidRPr="0086074A">
              <w:t>действующих на момент передачи проектной документации Заказчику.</w:t>
            </w:r>
          </w:p>
          <w:p w:rsidR="0015757B" w:rsidRPr="0086074A" w:rsidRDefault="0015757B" w:rsidP="0015757B">
            <w:pPr>
              <w:widowControl w:val="0"/>
              <w:ind w:firstLine="5"/>
              <w:jc w:val="both"/>
            </w:pPr>
            <w:r w:rsidRPr="0086074A">
              <w:t>Сметная документация должна соответствовать действующим требованиям Методики определения сметной стоимости строительства, реконструкции, капитального ремонта, сноса объектов капитального строительства, работ по сохранению объектов культурного наследия (памятников истории и культуры) народов Российской Федерации на территории Российской Федерации, утвержденной приказом Минстроя России от 04.08.2020 № 421/</w:t>
            </w:r>
            <w:proofErr w:type="spellStart"/>
            <w:proofErr w:type="gramStart"/>
            <w:r w:rsidRPr="0086074A">
              <w:t>пр</w:t>
            </w:r>
            <w:proofErr w:type="spellEnd"/>
            <w:proofErr w:type="gramEnd"/>
            <w:r w:rsidRPr="0086074A">
              <w:t xml:space="preserve"> с учетом изменений и дополнений, действующих на момент передачи проектной документации Заказчику.</w:t>
            </w:r>
          </w:p>
          <w:p w:rsidR="0015757B" w:rsidRPr="0086074A" w:rsidRDefault="0015757B" w:rsidP="0015757B">
            <w:pPr>
              <w:snapToGrid w:val="0"/>
              <w:jc w:val="both"/>
            </w:pPr>
            <w:r w:rsidRPr="0086074A">
              <w:t>В составе сметной документации разработать ведомости объемов работ (ВОР), соответствующие XML-схеме формата предоставления документов в электронном виде.</w:t>
            </w:r>
          </w:p>
        </w:tc>
      </w:tr>
      <w:tr w:rsidR="0015757B" w:rsidRPr="0086074A" w:rsidTr="0015757B">
        <w:trPr>
          <w:trHeight w:val="20"/>
        </w:trPr>
        <w:tc>
          <w:tcPr>
            <w:tcW w:w="1443" w:type="pct"/>
            <w:tcBorders>
              <w:top w:val="single" w:sz="4" w:space="0" w:color="000000"/>
              <w:left w:val="single" w:sz="4" w:space="0" w:color="000000"/>
              <w:bottom w:val="single" w:sz="4" w:space="0" w:color="000000"/>
            </w:tcBorders>
            <w:shd w:val="clear" w:color="auto" w:fill="auto"/>
          </w:tcPr>
          <w:p w:rsidR="0015757B" w:rsidRPr="0086074A" w:rsidRDefault="0015757B" w:rsidP="0015757B">
            <w:pPr>
              <w:snapToGrid w:val="0"/>
            </w:pPr>
            <w:r w:rsidRPr="0086074A">
              <w:t>Перечень отчетных материалов</w:t>
            </w:r>
          </w:p>
        </w:tc>
        <w:tc>
          <w:tcPr>
            <w:tcW w:w="3557" w:type="pct"/>
            <w:tcBorders>
              <w:top w:val="single" w:sz="4" w:space="0" w:color="000000"/>
              <w:left w:val="single" w:sz="4" w:space="0" w:color="000000"/>
              <w:bottom w:val="single" w:sz="4" w:space="0" w:color="000000"/>
              <w:right w:val="single" w:sz="4" w:space="0" w:color="000000"/>
            </w:tcBorders>
            <w:shd w:val="clear" w:color="auto" w:fill="auto"/>
            <w:vAlign w:val="center"/>
          </w:tcPr>
          <w:p w:rsidR="0015757B" w:rsidRPr="00115338" w:rsidRDefault="0015757B" w:rsidP="0015757B">
            <w:pPr>
              <w:snapToGrid w:val="0"/>
              <w:jc w:val="both"/>
            </w:pPr>
            <w:r>
              <w:t>Проектную и с</w:t>
            </w:r>
            <w:r w:rsidRPr="0086074A">
              <w:t>метную документацию необходимо предоставить как в бумажном виде в формате А 4 в количестве 4-х (четырех) экземпляров, так и в программном обеспечении (файлы актуальной версии программного комплекса «ГРАНД-Смета» в</w:t>
            </w:r>
            <w:r>
              <w:t xml:space="preserve"> формате XML и в формате </w:t>
            </w:r>
            <w:proofErr w:type="spellStart"/>
            <w:r>
              <w:t>Excel</w:t>
            </w:r>
            <w:proofErr w:type="spellEnd"/>
            <w:r>
              <w:t xml:space="preserve">) для смет, и формат </w:t>
            </w:r>
            <w:r w:rsidRPr="00115338">
              <w:t>.</w:t>
            </w:r>
            <w:proofErr w:type="spellStart"/>
            <w:r>
              <w:rPr>
                <w:lang w:val="en-US"/>
              </w:rPr>
              <w:t>pdf</w:t>
            </w:r>
            <w:proofErr w:type="spellEnd"/>
            <w:r>
              <w:t xml:space="preserve"> для чертежей. </w:t>
            </w:r>
          </w:p>
        </w:tc>
      </w:tr>
    </w:tbl>
    <w:p w:rsidR="009D7177" w:rsidRPr="00D85831" w:rsidRDefault="009D7177" w:rsidP="009D7177">
      <w:pPr>
        <w:jc w:val="right"/>
        <w:rPr>
          <w:color w:val="000000"/>
        </w:rPr>
        <w:sectPr w:rsidR="009D7177" w:rsidRPr="00D85831" w:rsidSect="00DF3475">
          <w:headerReference w:type="even" r:id="rId16"/>
          <w:headerReference w:type="default" r:id="rId17"/>
          <w:footerReference w:type="even" r:id="rId18"/>
          <w:footerReference w:type="default" r:id="rId19"/>
          <w:pgSz w:w="11906" w:h="16838" w:code="9"/>
          <w:pgMar w:top="567" w:right="567" w:bottom="567" w:left="1134" w:header="284" w:footer="284" w:gutter="0"/>
          <w:cols w:space="708"/>
          <w:titlePg/>
          <w:docGrid w:linePitch="360"/>
        </w:sectPr>
      </w:pPr>
    </w:p>
    <w:p w:rsidR="0023531F" w:rsidRPr="00237C35" w:rsidRDefault="0023531F" w:rsidP="0023531F">
      <w:pPr>
        <w:jc w:val="center"/>
        <w:rPr>
          <w:b/>
        </w:rPr>
      </w:pPr>
      <w:bookmarkStart w:id="125" w:name="_Toc330804390"/>
    </w:p>
    <w:p w:rsidR="0023531F" w:rsidRPr="008F2F66" w:rsidRDefault="0023531F" w:rsidP="0023531F">
      <w:pPr>
        <w:jc w:val="center"/>
        <w:rPr>
          <w:b/>
        </w:rPr>
      </w:pPr>
      <w:r w:rsidRPr="008F2F66">
        <w:rPr>
          <w:b/>
        </w:rPr>
        <w:t>ЧАСТЬ С</w:t>
      </w:r>
    </w:p>
    <w:p w:rsidR="0023531F" w:rsidRPr="008F2F66" w:rsidRDefault="0023531F" w:rsidP="0023531F">
      <w:pPr>
        <w:jc w:val="center"/>
        <w:rPr>
          <w:b/>
        </w:rPr>
      </w:pPr>
      <w:r w:rsidRPr="008F2F66">
        <w:rPr>
          <w:b/>
        </w:rPr>
        <w:t>ПРОЕКТ ДОГОВОРА</w:t>
      </w:r>
    </w:p>
    <w:p w:rsidR="0023531F" w:rsidRPr="00395358" w:rsidRDefault="0023531F" w:rsidP="0023531F">
      <w:pPr>
        <w:jc w:val="center"/>
      </w:pPr>
      <w:r w:rsidRPr="00395358">
        <w:t>Договор № ____ (проект)</w:t>
      </w:r>
    </w:p>
    <w:p w:rsidR="0023531F" w:rsidRPr="00395358" w:rsidRDefault="0023531F" w:rsidP="0023531F">
      <w:r w:rsidRPr="00395358">
        <w:t xml:space="preserve">г. Волгоград                                                                                                           </w:t>
      </w:r>
      <w:r w:rsidRPr="00395358">
        <w:tab/>
      </w:r>
      <w:r w:rsidRPr="00395358">
        <w:tab/>
        <w:t>«_____» __________ 20</w:t>
      </w:r>
      <w:r>
        <w:t>2_</w:t>
      </w:r>
      <w:r w:rsidRPr="00395358">
        <w:t xml:space="preserve"> г.</w:t>
      </w:r>
    </w:p>
    <w:p w:rsidR="0023531F" w:rsidRPr="00395358" w:rsidRDefault="0023531F" w:rsidP="0023531F">
      <w:pPr>
        <w:ind w:firstLine="567"/>
      </w:pPr>
    </w:p>
    <w:p w:rsidR="0023531F" w:rsidRPr="00395358" w:rsidRDefault="0023531F" w:rsidP="0023531F">
      <w:pPr>
        <w:ind w:firstLine="567"/>
        <w:jc w:val="both"/>
      </w:pPr>
      <w:r w:rsidRPr="00395358">
        <w:rPr>
          <w:b/>
          <w:bCs/>
        </w:rPr>
        <w:t>федеральное государственное бюджетное образовательное учреждение высшего образования «Волгоградский государственный медицинский университет» Министерства здравоохранения Российской Федерации (ФГБОУ ВО ВолгГМУ Минздрава России)</w:t>
      </w:r>
      <w:r w:rsidRPr="00395358">
        <w:t xml:space="preserve">, именуемое в дальнейшем «Заказчик» (или «Покупатель»), в лице </w:t>
      </w:r>
      <w:r>
        <w:t>__________________________</w:t>
      </w:r>
      <w:r w:rsidRPr="00395358">
        <w:t xml:space="preserve">, с одной стороны, и </w:t>
      </w:r>
    </w:p>
    <w:p w:rsidR="0023531F" w:rsidRPr="00395358" w:rsidRDefault="0023531F" w:rsidP="0023531F">
      <w:pPr>
        <w:pStyle w:val="ConsNormal"/>
        <w:ind w:right="0" w:firstLine="567"/>
        <w:jc w:val="both"/>
        <w:rPr>
          <w:rFonts w:ascii="Times New Roman" w:hAnsi="Times New Roman" w:cs="Times New Roman"/>
        </w:rPr>
      </w:pPr>
      <w:proofErr w:type="gramStart"/>
      <w:r w:rsidRPr="00395358">
        <w:rPr>
          <w:rFonts w:ascii="Times New Roman" w:hAnsi="Times New Roman" w:cs="Times New Roman"/>
        </w:rPr>
        <w:t xml:space="preserve">____________, именуемое  в дальнейшем «Подрядчик» (или «Исполнитель»), в лице ___________________, действующего на основании _____________, с другой стороны, вместе именуемые «Стороны» и каждый в отдельности «Сторона», с соблюдением требований Гражданского </w:t>
      </w:r>
      <w:hyperlink r:id="rId20" w:history="1">
        <w:r w:rsidRPr="00395358">
          <w:rPr>
            <w:rFonts w:ascii="Times New Roman" w:hAnsi="Times New Roman" w:cs="Times New Roman"/>
          </w:rPr>
          <w:t>кодекса</w:t>
        </w:r>
      </w:hyperlink>
      <w:r w:rsidRPr="00395358">
        <w:rPr>
          <w:rFonts w:ascii="Times New Roman" w:hAnsi="Times New Roman" w:cs="Times New Roman"/>
        </w:rPr>
        <w:t xml:space="preserve"> Российской Федерации, Федерального закона «О закупках товаров, работ, услуг отдельными видами юридических лиц» № 223-ФЗ от 18.07.2011 года</w:t>
      </w:r>
      <w:r>
        <w:rPr>
          <w:rFonts w:ascii="Times New Roman" w:hAnsi="Times New Roman" w:cs="Times New Roman"/>
        </w:rPr>
        <w:t xml:space="preserve">, </w:t>
      </w:r>
      <w:r w:rsidRPr="00395358">
        <w:rPr>
          <w:rFonts w:ascii="Times New Roman" w:hAnsi="Times New Roman" w:cs="Times New Roman"/>
        </w:rPr>
        <w:t>Положения о закупке товаров, работ, услуг федерального государственного бюджетного образовательного учреждения высшего образования «Волгоградский государственный медицинский</w:t>
      </w:r>
      <w:proofErr w:type="gramEnd"/>
      <w:r w:rsidRPr="00395358">
        <w:rPr>
          <w:rFonts w:ascii="Times New Roman" w:hAnsi="Times New Roman" w:cs="Times New Roman"/>
        </w:rPr>
        <w:t xml:space="preserve"> университет» Министерства здравоохранения Российской Федерации по результатам </w:t>
      </w:r>
      <w:r>
        <w:rPr>
          <w:rFonts w:ascii="Times New Roman" w:hAnsi="Times New Roman" w:cs="Times New Roman"/>
        </w:rPr>
        <w:t>открытого конкурса</w:t>
      </w:r>
      <w:r w:rsidRPr="00395358">
        <w:rPr>
          <w:rFonts w:ascii="Times New Roman" w:hAnsi="Times New Roman" w:cs="Times New Roman"/>
        </w:rPr>
        <w:t xml:space="preserve"> №______________ (Протокол № _______ от «____» _________20</w:t>
      </w:r>
      <w:r>
        <w:rPr>
          <w:rFonts w:ascii="Times New Roman" w:hAnsi="Times New Roman" w:cs="Times New Roman"/>
        </w:rPr>
        <w:t>2_</w:t>
      </w:r>
      <w:r w:rsidRPr="00395358">
        <w:rPr>
          <w:rFonts w:ascii="Times New Roman" w:hAnsi="Times New Roman" w:cs="Times New Roman"/>
        </w:rPr>
        <w:t xml:space="preserve"> г.), заключили настоящий Договор (далее - Договор) о нижеследующем:</w:t>
      </w:r>
    </w:p>
    <w:p w:rsidR="0023531F" w:rsidRPr="00395358" w:rsidRDefault="0023531F" w:rsidP="0023531F">
      <w:pPr>
        <w:jc w:val="center"/>
      </w:pPr>
    </w:p>
    <w:p w:rsidR="0023531F" w:rsidRPr="00395358" w:rsidRDefault="0023531F" w:rsidP="0023531F">
      <w:pPr>
        <w:jc w:val="center"/>
        <w:rPr>
          <w:b/>
        </w:rPr>
      </w:pPr>
      <w:r w:rsidRPr="00395358">
        <w:rPr>
          <w:b/>
        </w:rPr>
        <w:t>Статья 1. Предмет и существенные условия Договора</w:t>
      </w:r>
    </w:p>
    <w:p w:rsidR="0023531F" w:rsidRPr="00395358" w:rsidRDefault="0023531F" w:rsidP="0023531F">
      <w:pPr>
        <w:ind w:firstLine="709"/>
        <w:jc w:val="both"/>
      </w:pPr>
      <w:r w:rsidRPr="00395358">
        <w:t>1.1. Подрядчик обязуется по заданию Заказчика, выполнить работы ___________ (далее – Работы), в объеме, установленном в Техническом задании (Приложение 1 к Договору), а Заказчик обязуется принять и оплатить оказанные Работы в порядке и на условиях, предусмотренных Договором.</w:t>
      </w:r>
    </w:p>
    <w:p w:rsidR="0023531F" w:rsidRPr="00395358" w:rsidRDefault="0023531F" w:rsidP="0023531F">
      <w:pPr>
        <w:ind w:firstLine="709"/>
        <w:jc w:val="both"/>
      </w:pPr>
      <w:r w:rsidRPr="00395358">
        <w:t xml:space="preserve">1.2. Место выполнения работ: </w:t>
      </w:r>
      <w:r w:rsidRPr="0060015C">
        <w:rPr>
          <w:b/>
        </w:rPr>
        <w:t>г. Волгоград, пл. Павших Борцов, зд.1</w:t>
      </w:r>
      <w:r w:rsidRPr="00395358">
        <w:t>.</w:t>
      </w:r>
    </w:p>
    <w:p w:rsidR="0023531F" w:rsidRDefault="0023531F" w:rsidP="0023531F">
      <w:pPr>
        <w:ind w:firstLine="709"/>
        <w:jc w:val="both"/>
      </w:pPr>
      <w:r w:rsidRPr="00395358">
        <w:t>1.3. Выполнение работ осуществляется Подрядчиком в соответствии с Техническим заданием (Приложение 1 к Договору), законодательством Российской Федерации, требованиями иных нормативных правовых актов, регулирующих порядок предоставления такого вида Работ, устанавливающих требования к качеству такого вида Работ, в соответствии с условиями Договора.</w:t>
      </w:r>
      <w:r w:rsidRPr="00A3378F">
        <w:rPr>
          <w:b/>
        </w:rPr>
        <w:t xml:space="preserve"> </w:t>
      </w:r>
      <w:r w:rsidRPr="004D23A2">
        <w:rPr>
          <w:b/>
        </w:rPr>
        <w:t xml:space="preserve">Все необходимые согласования с </w:t>
      </w:r>
      <w:proofErr w:type="spellStart"/>
      <w:r w:rsidR="0015757B">
        <w:rPr>
          <w:b/>
        </w:rPr>
        <w:t>ресурсоснабжающими</w:t>
      </w:r>
      <w:proofErr w:type="spellEnd"/>
      <w:r w:rsidR="0015757B">
        <w:rPr>
          <w:b/>
        </w:rPr>
        <w:t xml:space="preserve"> организациями</w:t>
      </w:r>
      <w:r w:rsidRPr="004D23A2">
        <w:rPr>
          <w:b/>
        </w:rPr>
        <w:t xml:space="preserve">, связанные с исполнением </w:t>
      </w:r>
      <w:r>
        <w:rPr>
          <w:b/>
        </w:rPr>
        <w:t>Договора</w:t>
      </w:r>
      <w:r w:rsidRPr="004D23A2">
        <w:rPr>
          <w:b/>
        </w:rPr>
        <w:t>, проводятся Подрядчиком самостоятельно.</w:t>
      </w:r>
    </w:p>
    <w:p w:rsidR="0023531F" w:rsidRPr="009E514D" w:rsidRDefault="0023531F" w:rsidP="0023531F">
      <w:pPr>
        <w:suppressAutoHyphens/>
        <w:ind w:firstLine="709"/>
        <w:jc w:val="both"/>
      </w:pPr>
      <w:r w:rsidRPr="009E514D">
        <w:t>1.4. Стороны обязуются обеспечить сохранность и конфиденциальность сведений ограниченного распространения, относящихся к предмету настоящего Договора, ходу его исполнения и полученным результатам.</w:t>
      </w:r>
    </w:p>
    <w:p w:rsidR="0023531F" w:rsidRDefault="0023531F" w:rsidP="0023531F">
      <w:pPr>
        <w:suppressAutoHyphens/>
        <w:ind w:firstLine="709"/>
        <w:jc w:val="both"/>
      </w:pPr>
      <w:r w:rsidRPr="009E514D">
        <w:t>Указанные сведения предназначены исключительно для Сторон и не могут быть полностью (частично) переданы (опубликованы, разглашены) третьим лицам или использованы каким-либо иным способом с участием третьих лиц без письменного согласия Сторон.</w:t>
      </w:r>
      <w:r w:rsidRPr="007F5041">
        <w:t xml:space="preserve"> </w:t>
      </w:r>
    </w:p>
    <w:p w:rsidR="0023531F" w:rsidRPr="009E514D" w:rsidRDefault="0023531F" w:rsidP="0023531F">
      <w:pPr>
        <w:suppressAutoHyphens/>
        <w:ind w:firstLine="709"/>
        <w:jc w:val="both"/>
      </w:pPr>
      <w:r>
        <w:t xml:space="preserve">1.5. </w:t>
      </w:r>
      <w:r w:rsidRPr="007F5041">
        <w:t>Исключительные права на результаты выполненных работ принадлежат Заказчику с даты приемки результатов выполненных работ.</w:t>
      </w:r>
    </w:p>
    <w:p w:rsidR="0023531F" w:rsidRPr="00395358" w:rsidRDefault="0023531F" w:rsidP="0023531F">
      <w:pPr>
        <w:widowControl w:val="0"/>
        <w:ind w:firstLine="540"/>
        <w:jc w:val="center"/>
        <w:outlineLvl w:val="1"/>
        <w:rPr>
          <w:b/>
        </w:rPr>
      </w:pPr>
    </w:p>
    <w:p w:rsidR="0023531F" w:rsidRPr="00395358" w:rsidRDefault="0023531F" w:rsidP="0023531F">
      <w:pPr>
        <w:widowControl w:val="0"/>
        <w:jc w:val="center"/>
        <w:outlineLvl w:val="1"/>
        <w:rPr>
          <w:b/>
        </w:rPr>
      </w:pPr>
      <w:r w:rsidRPr="00395358">
        <w:rPr>
          <w:b/>
        </w:rPr>
        <w:t>Статья 2. Цена Договора, порядок и сроки оплаты Работ</w:t>
      </w:r>
    </w:p>
    <w:p w:rsidR="0023531F" w:rsidRPr="006E5149" w:rsidRDefault="0023531F" w:rsidP="0023531F">
      <w:pPr>
        <w:ind w:firstLine="709"/>
        <w:jc w:val="both"/>
      </w:pPr>
      <w:r w:rsidRPr="00395358">
        <w:t>2.1. Цена Договора является твердой и определяется на весь срок исполнения Договора</w:t>
      </w:r>
      <w:r w:rsidRPr="00D0206F">
        <w:t xml:space="preserve"> </w:t>
      </w:r>
      <w:r w:rsidRPr="006E5149">
        <w:t>и может изменяться только в следующих случаях:</w:t>
      </w:r>
    </w:p>
    <w:p w:rsidR="0023531F" w:rsidRPr="006E5149" w:rsidRDefault="0023531F" w:rsidP="0023531F">
      <w:pPr>
        <w:ind w:firstLine="709"/>
        <w:jc w:val="both"/>
      </w:pPr>
      <w:r w:rsidRPr="006E5149">
        <w:t>при снижении цены договора без изменения предусмотренных договором количества товара, объема работы или услуги, качества поставляемого товара, выполняемой работы, оказываемой услуги и иных условий договора;</w:t>
      </w:r>
    </w:p>
    <w:p w:rsidR="0023531F" w:rsidRPr="006E5149" w:rsidRDefault="0023531F" w:rsidP="0023531F">
      <w:pPr>
        <w:ind w:firstLine="709"/>
        <w:jc w:val="both"/>
      </w:pPr>
      <w:r w:rsidRPr="006E5149">
        <w:t xml:space="preserve">если по предложению Заказчика увеличиваются предусмотренные договором количество товара, объем работы или услуги не более чем на десять процентов или уменьшаются предусмотренные договором количество поставляемого товара, объем выполняемой работы или оказываемой услуги не более чем на десять процентов. При этом по соглашению сторон допускается изменение с учетом </w:t>
      </w:r>
      <w:proofErr w:type="gramStart"/>
      <w:r w:rsidRPr="006E5149">
        <w:t>положений бюджетного законодательства Российской Федерации цены договора</w:t>
      </w:r>
      <w:proofErr w:type="gramEnd"/>
      <w:r w:rsidRPr="006E5149">
        <w:t xml:space="preserve"> пропорционально дополнительному количеству товара, дополнительному объему работы или услуги исходя из установленной в договоре цены единицы товара, работы или услуги, но не более чем на десять процентов цены договора. При уменьшении </w:t>
      </w:r>
      <w:proofErr w:type="gramStart"/>
      <w:r w:rsidRPr="006E5149">
        <w:t>предусмотренных</w:t>
      </w:r>
      <w:proofErr w:type="gramEnd"/>
      <w:r w:rsidRPr="006E5149">
        <w:t xml:space="preserve"> договором количества товара, объема работы или услуги стороны договора обязаны уменьшить цену договора исходя из цены единицы товара, работы или услуги. Цена единицы дополнительно поставляемого товара или цена единицы товара при уменьшении предусмотренного договором количества поставляемого товара должна определяться как частное от деления первоначальной цены договора на предусмотренное в договоре</w:t>
      </w:r>
      <w:r>
        <w:t xml:space="preserve"> количество такого товара.</w:t>
      </w:r>
    </w:p>
    <w:p w:rsidR="0023531F" w:rsidRPr="00395358" w:rsidRDefault="0023531F" w:rsidP="0023531F">
      <w:pPr>
        <w:widowControl w:val="0"/>
        <w:suppressAutoHyphens/>
        <w:ind w:firstLine="709"/>
        <w:jc w:val="both"/>
      </w:pPr>
      <w:r w:rsidRPr="00395358">
        <w:t xml:space="preserve">2.2. </w:t>
      </w:r>
      <w:proofErr w:type="gramStart"/>
      <w:r w:rsidRPr="00395358">
        <w:t>Цена Договора составляет _______ (_____) рублей __ (___) копеек, в том числе НДС - _____  % (___ проце</w:t>
      </w:r>
      <w:r>
        <w:t xml:space="preserve">нтов), _______ (___) рублей) / </w:t>
      </w:r>
      <w:r w:rsidRPr="00395358">
        <w:t xml:space="preserve"> НДС</w:t>
      </w:r>
      <w:r>
        <w:t xml:space="preserve"> – отсутствует </w:t>
      </w:r>
      <w:r w:rsidRPr="00395358">
        <w:t xml:space="preserve">(далее - цена Договора) и определяется </w:t>
      </w:r>
      <w:r>
        <w:t>на основании расчета стоимости</w:t>
      </w:r>
      <w:r w:rsidRPr="00395358">
        <w:t xml:space="preserve"> (Приложение №2 к настоящему Договору).</w:t>
      </w:r>
      <w:proofErr w:type="gramEnd"/>
    </w:p>
    <w:p w:rsidR="0023531F" w:rsidRPr="00395358" w:rsidRDefault="0023531F" w:rsidP="0023531F">
      <w:pPr>
        <w:widowControl w:val="0"/>
        <w:ind w:firstLine="709"/>
        <w:jc w:val="both"/>
      </w:pPr>
      <w:r w:rsidRPr="00395358">
        <w:t>2.3. Оплата по Договору осуществляется в рублях Российской Федерации из средств бюджетного учреждения: средства от приносящей доход деятельности.</w:t>
      </w:r>
    </w:p>
    <w:p w:rsidR="0023531F" w:rsidRPr="00395358" w:rsidRDefault="0023531F" w:rsidP="0023531F">
      <w:pPr>
        <w:widowControl w:val="0"/>
        <w:ind w:firstLine="709"/>
        <w:jc w:val="both"/>
      </w:pPr>
      <w:r w:rsidRPr="00395358">
        <w:t xml:space="preserve">2.4. Цена Договора включает в себя </w:t>
      </w:r>
      <w:r w:rsidRPr="00395358">
        <w:rPr>
          <w:lang w:eastAsia="en-US"/>
        </w:rPr>
        <w:t>в себя все налоги, сборы, установленные законом выплаты, учитывает все затраты Подрядчика связанные с исполнением Договора</w:t>
      </w:r>
      <w:r w:rsidRPr="00395358">
        <w:t>.</w:t>
      </w:r>
    </w:p>
    <w:p w:rsidR="0023531F" w:rsidRPr="00395358" w:rsidRDefault="0023531F" w:rsidP="0023531F">
      <w:pPr>
        <w:widowControl w:val="0"/>
        <w:ind w:firstLine="709"/>
        <w:jc w:val="both"/>
      </w:pPr>
      <w:bookmarkStart w:id="126" w:name="Par699"/>
      <w:bookmarkStart w:id="127" w:name="Par704"/>
      <w:bookmarkEnd w:id="126"/>
      <w:bookmarkEnd w:id="127"/>
      <w:r w:rsidRPr="00395358">
        <w:t xml:space="preserve">2.5. </w:t>
      </w:r>
      <w:r w:rsidRPr="00A359FB">
        <w:t xml:space="preserve">Оплата выполненных работ </w:t>
      </w:r>
      <w:r>
        <w:t xml:space="preserve">(этапов выполненных работ, согласно техническому заданию) </w:t>
      </w:r>
      <w:r w:rsidRPr="00A359FB">
        <w:t xml:space="preserve">производится </w:t>
      </w:r>
      <w:r>
        <w:t xml:space="preserve">Заказчиком не позднее 7 рабочих дней </w:t>
      </w:r>
      <w:r w:rsidRPr="00A359FB">
        <w:t xml:space="preserve">на основании подписанного Сторонами Акта выполненных работ, Акта-сдачи приемки работ, счета </w:t>
      </w:r>
      <w:r>
        <w:t>на оплату</w:t>
      </w:r>
      <w:r w:rsidRPr="00A359FB">
        <w:t>. Авансирование не предусмотрено</w:t>
      </w:r>
      <w:r w:rsidRPr="00395358">
        <w:t>.</w:t>
      </w:r>
    </w:p>
    <w:p w:rsidR="0023531F" w:rsidRDefault="0023531F" w:rsidP="0023531F">
      <w:pPr>
        <w:widowControl w:val="0"/>
        <w:ind w:firstLine="709"/>
        <w:jc w:val="both"/>
      </w:pPr>
      <w:r w:rsidRPr="00395358">
        <w:t xml:space="preserve">2.6. Обязательства Заказчика по оплате цены Договора считаются исполненными с момента списания </w:t>
      </w:r>
      <w:r w:rsidRPr="00395358">
        <w:lastRenderedPageBreak/>
        <w:t>денежных сре</w:t>
      </w:r>
      <w:proofErr w:type="gramStart"/>
      <w:r w:rsidRPr="00395358">
        <w:t>дств в р</w:t>
      </w:r>
      <w:proofErr w:type="gramEnd"/>
      <w:r w:rsidRPr="00395358">
        <w:t>азмере, составляющем цену Договора, с лицевого счета Заказчика, указанного в статье 13 Договора.</w:t>
      </w:r>
    </w:p>
    <w:p w:rsidR="0023531F" w:rsidRDefault="0023531F" w:rsidP="0023531F">
      <w:pPr>
        <w:widowControl w:val="0"/>
        <w:ind w:firstLine="709"/>
        <w:jc w:val="both"/>
      </w:pPr>
      <w:r>
        <w:t xml:space="preserve">2.7. </w:t>
      </w:r>
      <w:r w:rsidRPr="007B05BC">
        <w:t xml:space="preserve">Стороны пришли к соглашению произвести оплату </w:t>
      </w:r>
      <w:r>
        <w:t xml:space="preserve">выполненных работ </w:t>
      </w:r>
      <w:r w:rsidRPr="007B05BC">
        <w:t>с учетом вычета (удержания)  соответствующего размера неустойки (пени)</w:t>
      </w:r>
      <w:r>
        <w:t xml:space="preserve"> и штрафов, предусмотренных настоящим договором. </w:t>
      </w:r>
    </w:p>
    <w:p w:rsidR="0023531F" w:rsidRPr="00395358" w:rsidRDefault="0023531F" w:rsidP="0023531F">
      <w:pPr>
        <w:widowControl w:val="0"/>
        <w:ind w:firstLine="709"/>
        <w:jc w:val="both"/>
      </w:pPr>
    </w:p>
    <w:p w:rsidR="0023531F" w:rsidRPr="00395358" w:rsidRDefault="0023531F" w:rsidP="0023531F">
      <w:pPr>
        <w:widowControl w:val="0"/>
        <w:jc w:val="center"/>
        <w:outlineLvl w:val="1"/>
        <w:rPr>
          <w:b/>
        </w:rPr>
      </w:pPr>
      <w:r w:rsidRPr="00395358">
        <w:rPr>
          <w:b/>
        </w:rPr>
        <w:t>Статья 3. Срок выполнения Работ</w:t>
      </w:r>
    </w:p>
    <w:p w:rsidR="0023531F" w:rsidRPr="00395358" w:rsidRDefault="0023531F" w:rsidP="0023531F">
      <w:pPr>
        <w:pStyle w:val="ac"/>
        <w:spacing w:after="0"/>
        <w:ind w:left="0" w:firstLine="709"/>
        <w:jc w:val="both"/>
      </w:pPr>
      <w:r w:rsidRPr="00395358">
        <w:t xml:space="preserve">3.1. Срок выполнения Работ Подрядчиком по Договору: </w:t>
      </w:r>
      <w:r w:rsidR="0015757B" w:rsidRPr="00A84940">
        <w:rPr>
          <w:b/>
        </w:rPr>
        <w:t>с</w:t>
      </w:r>
      <w:r w:rsidR="0015757B">
        <w:rPr>
          <w:b/>
        </w:rPr>
        <w:t>о дня з</w:t>
      </w:r>
      <w:r w:rsidR="0015757B" w:rsidRPr="00A84940">
        <w:rPr>
          <w:b/>
        </w:rPr>
        <w:t xml:space="preserve">аключения договора </w:t>
      </w:r>
      <w:r w:rsidR="0015757B">
        <w:rPr>
          <w:b/>
        </w:rPr>
        <w:t>не позднее 13.11.2026</w:t>
      </w:r>
      <w:r w:rsidR="00237C35">
        <w:rPr>
          <w:b/>
        </w:rPr>
        <w:t>, этапы выполнения работ согласно техническому заданию</w:t>
      </w:r>
      <w:bookmarkStart w:id="128" w:name="_GoBack"/>
      <w:bookmarkEnd w:id="128"/>
      <w:r w:rsidRPr="00395358">
        <w:t xml:space="preserve">. </w:t>
      </w:r>
    </w:p>
    <w:p w:rsidR="0023531F" w:rsidRPr="00395358" w:rsidRDefault="0023531F" w:rsidP="0023531F">
      <w:pPr>
        <w:widowControl w:val="0"/>
        <w:ind w:firstLine="709"/>
        <w:jc w:val="both"/>
      </w:pPr>
      <w:bookmarkStart w:id="129" w:name="Par712"/>
      <w:bookmarkEnd w:id="129"/>
      <w:r w:rsidRPr="00395358">
        <w:t>3.2. Подрядчик вправе досрочно оказать Работы и сдать Заказчику их результат в установленном Договором порядке.</w:t>
      </w:r>
    </w:p>
    <w:p w:rsidR="0023531F" w:rsidRPr="00395358" w:rsidRDefault="0023531F" w:rsidP="0023531F">
      <w:pPr>
        <w:widowControl w:val="0"/>
        <w:ind w:firstLine="709"/>
        <w:jc w:val="both"/>
      </w:pPr>
      <w:r w:rsidRPr="00395358">
        <w:t xml:space="preserve">3.3. Срок выполнения Работ может быть продлен в </w:t>
      </w:r>
      <w:proofErr w:type="gramStart"/>
      <w:r w:rsidRPr="00395358">
        <w:t>случае</w:t>
      </w:r>
      <w:proofErr w:type="gramEnd"/>
      <w:r w:rsidRPr="00395358">
        <w:t xml:space="preserve"> предусмотренном пунктом 10.3. Договора.</w:t>
      </w:r>
    </w:p>
    <w:p w:rsidR="0023531F" w:rsidRDefault="0023531F" w:rsidP="0023531F">
      <w:pPr>
        <w:jc w:val="center"/>
        <w:rPr>
          <w:b/>
        </w:rPr>
      </w:pPr>
      <w:bookmarkStart w:id="130" w:name="Par714"/>
      <w:bookmarkEnd w:id="130"/>
    </w:p>
    <w:p w:rsidR="0023531F" w:rsidRPr="00A4773D" w:rsidRDefault="0023531F" w:rsidP="0023531F">
      <w:pPr>
        <w:jc w:val="center"/>
        <w:rPr>
          <w:b/>
        </w:rPr>
      </w:pPr>
      <w:r w:rsidRPr="00A4773D">
        <w:rPr>
          <w:b/>
        </w:rPr>
        <w:t>Статья 4. Порядок и сроки осуществления приемки</w:t>
      </w:r>
      <w:r>
        <w:rPr>
          <w:b/>
        </w:rPr>
        <w:t xml:space="preserve"> </w:t>
      </w:r>
      <w:r w:rsidRPr="00A4773D">
        <w:rPr>
          <w:b/>
        </w:rPr>
        <w:t>Работ</w:t>
      </w:r>
    </w:p>
    <w:p w:rsidR="0023531F" w:rsidRPr="00395358" w:rsidRDefault="0023531F" w:rsidP="0023531F">
      <w:pPr>
        <w:widowControl w:val="0"/>
        <w:ind w:firstLine="709"/>
        <w:jc w:val="both"/>
      </w:pPr>
      <w:bookmarkStart w:id="131" w:name="Par716"/>
      <w:bookmarkEnd w:id="131"/>
      <w:r w:rsidRPr="00395358">
        <w:t>4.1. Приемка выполненных Работ производится Заказчиком после частичного (полного) выполнения объема работ</w:t>
      </w:r>
      <w:r>
        <w:t xml:space="preserve"> </w:t>
      </w:r>
      <w:r w:rsidRPr="00395358">
        <w:t>в соответствии с Техническим заданием (Приложение 1 к Договору)</w:t>
      </w:r>
      <w:r>
        <w:t>.</w:t>
      </w:r>
    </w:p>
    <w:p w:rsidR="0023531F" w:rsidRPr="00395358" w:rsidRDefault="0023531F" w:rsidP="0023531F">
      <w:pPr>
        <w:widowControl w:val="0"/>
        <w:ind w:firstLine="709"/>
        <w:jc w:val="both"/>
      </w:pPr>
      <w:r w:rsidRPr="00395358">
        <w:t>4.2. После завершения выполнения Работ, предусмотренных Договором, Подрядчик письменно уведомляет Заказчика о факте выполнения Работ.</w:t>
      </w:r>
    </w:p>
    <w:p w:rsidR="0023531F" w:rsidRPr="00395358" w:rsidRDefault="0023531F" w:rsidP="0023531F">
      <w:pPr>
        <w:widowControl w:val="0"/>
        <w:ind w:firstLine="709"/>
        <w:jc w:val="both"/>
      </w:pPr>
      <w:r w:rsidRPr="00395358">
        <w:t>4.3. Не позднее 1 (одного) рабочего дня, следующего за днем получения Заказчиком уведомления, указанного в пункте 4.2 Договора, Подрядчик представляет Заказчику комплект отчетной документации, предусмотренный законодательством РФ и Акт сдачи-приемки  Работ, подписанный Подрядчиком в  2 (двух) экземплярах.</w:t>
      </w:r>
    </w:p>
    <w:p w:rsidR="0023531F" w:rsidRPr="00395358" w:rsidRDefault="0023531F" w:rsidP="0023531F">
      <w:pPr>
        <w:widowControl w:val="0"/>
        <w:ind w:firstLine="709"/>
        <w:jc w:val="both"/>
      </w:pPr>
      <w:r w:rsidRPr="00395358">
        <w:t xml:space="preserve">4.4. Не позднее </w:t>
      </w:r>
      <w:r>
        <w:t>20 (двадцати</w:t>
      </w:r>
      <w:r w:rsidRPr="00395358">
        <w:t>) дней после получения от Подрядчика  документов, указанных в пункте 4.3 Договора, Заказчик рассматривает результаты, осуществляет приемку Работ на предмет соответствия их объема и качества требованиям Договора.</w:t>
      </w:r>
    </w:p>
    <w:p w:rsidR="0023531F" w:rsidRPr="00395358" w:rsidRDefault="0023531F" w:rsidP="0023531F">
      <w:pPr>
        <w:widowControl w:val="0"/>
        <w:ind w:firstLine="709"/>
        <w:jc w:val="both"/>
      </w:pPr>
      <w:r w:rsidRPr="00395358">
        <w:t>4.5. Для проверки предоставленных Подрядчиком результатов, предусмотренных Договором, в части их соответствия условиям Договора Заказчик проводит экспертизу. Экспертиза результатов, предусмотренных Договором, может проводиться Заказчиком своими силами или к ее проведению могут привлекаться эксперты, экспертные организации на основании Договоров, заключенных между заказчиком и экспертом, экспертной организацией</w:t>
      </w:r>
      <w:r>
        <w:t>.</w:t>
      </w:r>
    </w:p>
    <w:p w:rsidR="0023531F" w:rsidRPr="00395358" w:rsidRDefault="0023531F" w:rsidP="0023531F">
      <w:pPr>
        <w:widowControl w:val="0"/>
        <w:ind w:firstLine="709"/>
        <w:jc w:val="both"/>
      </w:pPr>
      <w:r w:rsidRPr="00395358">
        <w:t xml:space="preserve">4.6. </w:t>
      </w:r>
      <w:proofErr w:type="gramStart"/>
      <w:r w:rsidRPr="00395358">
        <w:t>В случае получения от Заказчика запроса о предоставлении  разъяснений в отношении результатов выполненных  Работ, или мотивированного отказа от принятия результатов выполненных Работ, или акта с перечнем выявленных недостатков и сроком их устранения Подрядчик в течение 3 (трех) рабочих дней обязан предоставить Заказчику запрашиваемые разъяснения в отношении выполненных Работ или в срок, установленный в указанном акте, содержащем перечень выявленных недостатков, устранить</w:t>
      </w:r>
      <w:proofErr w:type="gramEnd"/>
      <w:r w:rsidRPr="00395358">
        <w:t xml:space="preserve"> полученные от Заказчика замечания, недостатки и передать Заказчику приведенный в соответствие с предъявленными требованиями комплект отчетной документации, отчет об устранении недостатков, а также повторный подписанный Подрядчиком Акт сдачи-приемки  Работ,  в 2 (двух) экземплярах для принятия Заказчиком выполненных Работ.</w:t>
      </w:r>
    </w:p>
    <w:p w:rsidR="0023531F" w:rsidRPr="00395358" w:rsidRDefault="0023531F" w:rsidP="0023531F">
      <w:pPr>
        <w:widowControl w:val="0"/>
        <w:ind w:firstLine="709"/>
        <w:jc w:val="both"/>
      </w:pPr>
      <w:r w:rsidRPr="00395358">
        <w:t xml:space="preserve">4.7. </w:t>
      </w:r>
      <w:proofErr w:type="gramStart"/>
      <w:r w:rsidRPr="00395358">
        <w:t>В случае если по результатам рассмотрения отчета, содержащего выявленные недостатки, Заказчиком будет принято решение об устранении Подрядчиком недостатков в надлежащем порядке и в установленные сроки, а также в случае отсутствия у Заказчика запросов относительно представления разъяснений в отношении выполненных Работ, Заказчик принимает оказанные Работы и подписывает 2 (два) экземпляра Акта сдачи-приемки Работ, один из которых направляет Подрядчику в порядке, предусмотренном</w:t>
      </w:r>
      <w:proofErr w:type="gramEnd"/>
      <w:r w:rsidRPr="00395358">
        <w:t xml:space="preserve"> в пункте 4.6. Договора.</w:t>
      </w:r>
    </w:p>
    <w:p w:rsidR="0023531F" w:rsidRPr="00395358" w:rsidRDefault="0023531F" w:rsidP="0023531F">
      <w:pPr>
        <w:widowControl w:val="0"/>
        <w:ind w:firstLine="709"/>
        <w:jc w:val="both"/>
      </w:pPr>
      <w:r w:rsidRPr="00395358">
        <w:t>4.8. Подписанный Заказчиком и Подрядчиком Акт сдачи-приемки Работ является основанием для оплаты Подрядчику выполненных Работ.</w:t>
      </w:r>
    </w:p>
    <w:p w:rsidR="0023531F" w:rsidRPr="00395358" w:rsidRDefault="0023531F" w:rsidP="0023531F">
      <w:pPr>
        <w:widowControl w:val="0"/>
        <w:ind w:firstLine="540"/>
        <w:jc w:val="both"/>
      </w:pPr>
    </w:p>
    <w:p w:rsidR="0023531F" w:rsidRPr="00395358" w:rsidRDefault="0023531F" w:rsidP="0023531F">
      <w:pPr>
        <w:widowControl w:val="0"/>
        <w:jc w:val="center"/>
        <w:outlineLvl w:val="1"/>
        <w:rPr>
          <w:b/>
        </w:rPr>
      </w:pPr>
      <w:r w:rsidRPr="00395358">
        <w:rPr>
          <w:b/>
        </w:rPr>
        <w:t>Статья 5. Права и обязанности Сторон</w:t>
      </w:r>
    </w:p>
    <w:p w:rsidR="0023531F" w:rsidRPr="00395358" w:rsidRDefault="0023531F" w:rsidP="0023531F">
      <w:pPr>
        <w:widowControl w:val="0"/>
        <w:ind w:firstLine="709"/>
        <w:jc w:val="both"/>
      </w:pPr>
      <w:r w:rsidRPr="00395358">
        <w:t>5.1. Заказчик вправе:</w:t>
      </w:r>
    </w:p>
    <w:p w:rsidR="0023531F" w:rsidRPr="00395358" w:rsidRDefault="0023531F" w:rsidP="0023531F">
      <w:pPr>
        <w:widowControl w:val="0"/>
        <w:ind w:firstLine="709"/>
        <w:jc w:val="both"/>
      </w:pPr>
      <w:r w:rsidRPr="00395358">
        <w:t>5.1.1. Требовать от Подрядчика надлежащего исполнения обязательств в соответствии с Договором, а также требовать своевременного устранения выявленных недостатков.</w:t>
      </w:r>
    </w:p>
    <w:p w:rsidR="0023531F" w:rsidRPr="00395358" w:rsidRDefault="0023531F" w:rsidP="0023531F">
      <w:pPr>
        <w:widowControl w:val="0"/>
        <w:ind w:firstLine="709"/>
        <w:jc w:val="both"/>
      </w:pPr>
      <w:r w:rsidRPr="00395358">
        <w:t>5.1.2. Требовать от Подрядчика представления надлежащим образом оформленных документов, подтверждающих исполнение обязательств в соответствии с Договором.</w:t>
      </w:r>
    </w:p>
    <w:p w:rsidR="0023531F" w:rsidRPr="00395358" w:rsidRDefault="0023531F" w:rsidP="0023531F">
      <w:pPr>
        <w:widowControl w:val="0"/>
        <w:ind w:firstLine="709"/>
        <w:jc w:val="both"/>
      </w:pPr>
      <w:r w:rsidRPr="00395358">
        <w:t>5.1.3. Запрашивать у Подрядчика информацию о ходе оказываемых Работ.</w:t>
      </w:r>
    </w:p>
    <w:p w:rsidR="0023531F" w:rsidRPr="00395358" w:rsidRDefault="0023531F" w:rsidP="0023531F">
      <w:pPr>
        <w:widowControl w:val="0"/>
        <w:ind w:firstLine="709"/>
        <w:jc w:val="both"/>
      </w:pPr>
      <w:r w:rsidRPr="00395358">
        <w:t xml:space="preserve">5.1.4. Осуществлять </w:t>
      </w:r>
      <w:proofErr w:type="gramStart"/>
      <w:r w:rsidRPr="00395358">
        <w:t>контроль за</w:t>
      </w:r>
      <w:proofErr w:type="gramEnd"/>
      <w:r w:rsidRPr="00395358">
        <w:t xml:space="preserve"> качеством, порядком и сроками выполнения Работ.</w:t>
      </w:r>
    </w:p>
    <w:p w:rsidR="0023531F" w:rsidRPr="00395358" w:rsidRDefault="0023531F" w:rsidP="0023531F">
      <w:pPr>
        <w:widowControl w:val="0"/>
        <w:ind w:firstLine="709"/>
        <w:jc w:val="both"/>
      </w:pPr>
      <w:r w:rsidRPr="00395358">
        <w:t>5.1.5.Отказаться от приемки результата Работ в случаях, предусмотренных Договором и законодательством Российской Федерации, в том числе в случае обнаружения неустранимых недостатков.</w:t>
      </w:r>
    </w:p>
    <w:p w:rsidR="0023531F" w:rsidRPr="00395358" w:rsidRDefault="0023531F" w:rsidP="0023531F">
      <w:pPr>
        <w:widowControl w:val="0"/>
        <w:ind w:firstLine="709"/>
        <w:jc w:val="both"/>
      </w:pPr>
      <w:r w:rsidRPr="00395358">
        <w:t>5.1.6. Отказаться от исполнения Договора и потребовать возмещения ущерба, если Подрядчик не приступает своевременно к исполнению Договора или оказывает Работы настолько медленно, что окончание их к сроку, указанному в Договоре, становится явно невозможным.</w:t>
      </w:r>
    </w:p>
    <w:p w:rsidR="0023531F" w:rsidRPr="00395358" w:rsidRDefault="0023531F" w:rsidP="0023531F">
      <w:pPr>
        <w:ind w:firstLine="709"/>
        <w:jc w:val="both"/>
      </w:pPr>
      <w:r w:rsidRPr="00395358">
        <w:t>5.1.7. Принять решение об одностороннем отказе от исполнения Договора в случаях, установленных Законодательством РФ.</w:t>
      </w:r>
    </w:p>
    <w:p w:rsidR="0023531F" w:rsidRPr="00395358" w:rsidRDefault="0023531F" w:rsidP="0023531F">
      <w:pPr>
        <w:widowControl w:val="0"/>
        <w:ind w:firstLine="709"/>
        <w:jc w:val="both"/>
      </w:pPr>
      <w:r w:rsidRPr="00395358">
        <w:t>5.1.8. По соглашению с Подрядчиком изменить существенные условия Договора в случаях, установленных Законодательством РФ.</w:t>
      </w:r>
    </w:p>
    <w:p w:rsidR="0023531F" w:rsidRPr="00395358" w:rsidRDefault="0023531F" w:rsidP="0023531F">
      <w:pPr>
        <w:widowControl w:val="0"/>
        <w:ind w:firstLine="709"/>
        <w:jc w:val="both"/>
      </w:pPr>
      <w:r w:rsidRPr="00395358">
        <w:t>5.1.9. Пользоваться иными правами, установленными Договором и законодательством РФ.</w:t>
      </w:r>
    </w:p>
    <w:p w:rsidR="0023531F" w:rsidRPr="00395358" w:rsidRDefault="0023531F" w:rsidP="0023531F">
      <w:pPr>
        <w:widowControl w:val="0"/>
        <w:ind w:firstLine="709"/>
        <w:jc w:val="both"/>
      </w:pPr>
      <w:r w:rsidRPr="00395358">
        <w:t>5.2. Заказчик обязан:</w:t>
      </w:r>
    </w:p>
    <w:p w:rsidR="0023531F" w:rsidRPr="00395358" w:rsidRDefault="0023531F" w:rsidP="0023531F">
      <w:pPr>
        <w:widowControl w:val="0"/>
        <w:ind w:firstLine="709"/>
        <w:jc w:val="both"/>
      </w:pPr>
      <w:r w:rsidRPr="00395358">
        <w:t xml:space="preserve">5.2.1. Обеспечить приемку выполненных Работ и провести экспертизу для проверки предоставленных </w:t>
      </w:r>
      <w:r w:rsidRPr="00395358">
        <w:lastRenderedPageBreak/>
        <w:t>Подрядчиком результатов выполненных Работ, предусмотренных Договором, в части их соответствия условиям Договора.</w:t>
      </w:r>
    </w:p>
    <w:p w:rsidR="0023531F" w:rsidRPr="00395358" w:rsidRDefault="0023531F" w:rsidP="0023531F">
      <w:pPr>
        <w:widowControl w:val="0"/>
        <w:ind w:firstLine="709"/>
        <w:jc w:val="both"/>
      </w:pPr>
      <w:r w:rsidRPr="00395358">
        <w:t xml:space="preserve">5.2.2. Сообщать в письменной форме Подрядчику о недостатках, обнаруженных в ходе выполнения Работ, в течение 2 (двух) рабочих дней после обнаружения таких недостатков. </w:t>
      </w:r>
    </w:p>
    <w:p w:rsidR="0023531F" w:rsidRPr="00395358" w:rsidRDefault="0023531F" w:rsidP="0023531F">
      <w:pPr>
        <w:widowControl w:val="0"/>
        <w:ind w:firstLine="709"/>
        <w:jc w:val="both"/>
      </w:pPr>
      <w:r w:rsidRPr="00395358">
        <w:t>5.2.3. Своевременно принять и оплатить надлежащим образом оказанные Работы в соответствии с Договором.</w:t>
      </w:r>
    </w:p>
    <w:p w:rsidR="0023531F" w:rsidRPr="00395358" w:rsidRDefault="0023531F" w:rsidP="0023531F">
      <w:pPr>
        <w:widowControl w:val="0"/>
        <w:ind w:firstLine="709"/>
        <w:jc w:val="both"/>
      </w:pPr>
      <w:r w:rsidRPr="00395358">
        <w:t>5.2.4. При получении от Подрядчика уведомления о приостановлении выполнения Работ в случае, указанном в подпункте 5.4.5. Договора, рассмотреть вопрос о целесообразности и порядке продолжения выполнения Работ. Решение о продолжении выполнения Работ при необходимости корректировки сроков и отдельных этапов выполнения Работ принимается Заказчиком и Подрядчиком совместно и оформляется дополнительным соглашением к Договору.</w:t>
      </w:r>
    </w:p>
    <w:p w:rsidR="0023531F" w:rsidRPr="00395358" w:rsidRDefault="0023531F" w:rsidP="0023531F">
      <w:pPr>
        <w:widowControl w:val="0"/>
        <w:ind w:firstLine="709"/>
        <w:jc w:val="both"/>
      </w:pPr>
      <w:r w:rsidRPr="00395358">
        <w:t>5.2.5. Не позднее 5 (пяти) рабочих дней с момента возникновения права требования от Подрядчика оплаты неустойки (штрафа, пени) направить Подрядчику претензионное письмо с требованием оплаты в течение 5 (пяти) рабочих дней с даты получения претензионного письма неустойки (штрафа, пени), рассчитанной в соответствии с законодательством Российской Федерации и условиями Договора.</w:t>
      </w:r>
    </w:p>
    <w:p w:rsidR="0023531F" w:rsidRPr="00395358" w:rsidRDefault="0023531F" w:rsidP="0023531F">
      <w:pPr>
        <w:widowControl w:val="0"/>
        <w:ind w:firstLine="709"/>
        <w:jc w:val="both"/>
      </w:pPr>
      <w:r w:rsidRPr="00395358">
        <w:t xml:space="preserve">5.2.6. </w:t>
      </w:r>
      <w:proofErr w:type="gramStart"/>
      <w:r w:rsidRPr="00395358">
        <w:t>При неоплате Подрядчиком неустойки (штрафа, пени) в течение 5 (пяти) рабочих дней с даты истечения срока для оплаты неустойки (штрафа, пени), указанного в претензионном письме, а также в случае полного или частичного немотивированного отказа в удовлетворении претензии, либо неполучения в срок ответа на претензию, направить в суд исковое заявление с требованием оплаты неустойки (штрафа, пени), рассчитанной в соответствии с законодательством</w:t>
      </w:r>
      <w:proofErr w:type="gramEnd"/>
      <w:r w:rsidRPr="00395358">
        <w:t xml:space="preserve"> Российской Федерации и условиями Договора.</w:t>
      </w:r>
    </w:p>
    <w:p w:rsidR="0023531F" w:rsidRPr="00395358" w:rsidRDefault="0023531F" w:rsidP="0023531F">
      <w:pPr>
        <w:widowControl w:val="0"/>
        <w:ind w:firstLine="709"/>
        <w:jc w:val="both"/>
      </w:pPr>
      <w:r w:rsidRPr="00395358">
        <w:t xml:space="preserve">5.2.7. </w:t>
      </w:r>
      <w:proofErr w:type="gramStart"/>
      <w:r w:rsidRPr="00395358">
        <w:t>В течение 5 (пяти) рабочих дней с даты фактического исполнения обязательств Подрядчиком принять необходимые меры по взысканию неустойки (штрафа, пени) за весь период просрочки исполнения обязательств, предусмотренных Договором, а именно потребовать оплаты неустойки (штрафа, пени), рассчитанной в соответствии с законодательством Российской Федерации и условиями Договора за весь период просрочки исполнения, и в случае неоплаты Подрядчиком неустойки (штрафа, пени) в течение</w:t>
      </w:r>
      <w:proofErr w:type="gramEnd"/>
      <w:r w:rsidRPr="00395358">
        <w:t xml:space="preserve"> указанного срока направить в суд исковое заявление с соответствующими требованиями.</w:t>
      </w:r>
    </w:p>
    <w:p w:rsidR="0023531F" w:rsidRPr="00395358" w:rsidRDefault="0023531F" w:rsidP="0023531F">
      <w:pPr>
        <w:widowControl w:val="0"/>
        <w:ind w:firstLine="709"/>
        <w:jc w:val="both"/>
      </w:pPr>
      <w:r w:rsidRPr="00395358">
        <w:t>5.2.8. При направлении в суд искового заявления с требованиями о расторжении Договора одновременно заявлять требования об оплате неустойки (штрафа, пени), рассчитанной в соответствии с законодательством Российской Федерации и условиями Договора.</w:t>
      </w:r>
    </w:p>
    <w:p w:rsidR="0023531F" w:rsidRPr="00395358" w:rsidRDefault="0023531F" w:rsidP="0023531F">
      <w:pPr>
        <w:widowControl w:val="0"/>
        <w:ind w:firstLine="709"/>
        <w:jc w:val="both"/>
      </w:pPr>
      <w:r w:rsidRPr="00395358">
        <w:t>5.2.9. Обеспечить конфиденциальность информации, предоставленной Подрядчиком в ходе исполнения обязательств по Договору.</w:t>
      </w:r>
    </w:p>
    <w:p w:rsidR="0023531F" w:rsidRPr="00395358" w:rsidRDefault="0023531F" w:rsidP="0023531F">
      <w:pPr>
        <w:widowControl w:val="0"/>
        <w:ind w:firstLine="709"/>
        <w:jc w:val="both"/>
      </w:pPr>
      <w:r w:rsidRPr="00395358">
        <w:t xml:space="preserve">5.2.10. Исполнять иные обязанности, предусмотренные законодательством Российской Федерации и условиями Договора. </w:t>
      </w:r>
    </w:p>
    <w:p w:rsidR="0023531F" w:rsidRPr="00395358" w:rsidRDefault="0023531F" w:rsidP="0023531F">
      <w:pPr>
        <w:widowControl w:val="0"/>
        <w:ind w:firstLine="709"/>
        <w:jc w:val="both"/>
      </w:pPr>
      <w:r w:rsidRPr="00395358">
        <w:t>5.3. Подрядчик вправе:</w:t>
      </w:r>
    </w:p>
    <w:p w:rsidR="0023531F" w:rsidRPr="00395358" w:rsidRDefault="0023531F" w:rsidP="0023531F">
      <w:pPr>
        <w:widowControl w:val="0"/>
        <w:ind w:firstLine="709"/>
        <w:jc w:val="both"/>
      </w:pPr>
      <w:r w:rsidRPr="00395358">
        <w:t>5.3.1. Требовать своевременного подписания Заказчиком Акта сдачи-приемки Работ по Договору на основании представленных Подрядчиком отчетных документов и при условии истечения срока, указанного в пункте 4.3. Договора.</w:t>
      </w:r>
    </w:p>
    <w:p w:rsidR="0023531F" w:rsidRPr="00395358" w:rsidRDefault="0023531F" w:rsidP="0023531F">
      <w:pPr>
        <w:widowControl w:val="0"/>
        <w:ind w:firstLine="709"/>
        <w:jc w:val="both"/>
      </w:pPr>
      <w:r w:rsidRPr="00395358">
        <w:t>5.3.2. Требовать своевременной оплаты выполненных Работ.</w:t>
      </w:r>
    </w:p>
    <w:p w:rsidR="0023531F" w:rsidRPr="00395358" w:rsidRDefault="0023531F" w:rsidP="0023531F">
      <w:pPr>
        <w:widowControl w:val="0"/>
        <w:ind w:firstLine="709"/>
        <w:jc w:val="both"/>
      </w:pPr>
      <w:r w:rsidRPr="00395358">
        <w:t>5.3.3. Требовать уплаты неустоек (штрафов, пеней)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потребовать уплаты неустоек (штрафов, пеней).</w:t>
      </w:r>
    </w:p>
    <w:p w:rsidR="0023531F" w:rsidRPr="00395358" w:rsidRDefault="0023531F" w:rsidP="0023531F">
      <w:pPr>
        <w:widowControl w:val="0"/>
        <w:ind w:firstLine="709"/>
        <w:jc w:val="both"/>
      </w:pPr>
      <w:r w:rsidRPr="00395358">
        <w:t xml:space="preserve">5.3.4. </w:t>
      </w:r>
      <w:proofErr w:type="gramStart"/>
      <w:r w:rsidRPr="00395358">
        <w:t>Привлечь к исполнению своих обязательств по Договору других лиц - соисполнителей, обладающих специальными знаниями, навыками, квалификацией, специальным оборудованием и т.п., по видам (содержанию) Работ, предусмотренных Договором.</w:t>
      </w:r>
      <w:proofErr w:type="gramEnd"/>
      <w:r w:rsidRPr="00395358">
        <w:t xml:space="preserve"> При этом Подрядчик несет ответственность перед Заказчиком за неисполнение или ненадлежащее исполнение обязательств соисполнителями.</w:t>
      </w:r>
    </w:p>
    <w:p w:rsidR="0023531F" w:rsidRPr="00395358" w:rsidRDefault="0023531F" w:rsidP="0023531F">
      <w:pPr>
        <w:widowControl w:val="0"/>
        <w:ind w:firstLine="709"/>
        <w:jc w:val="both"/>
      </w:pPr>
      <w:r w:rsidRPr="00395358">
        <w:t xml:space="preserve">Привлечение субподрядчиков (соисполнителей) не влечет изменение Цены Договора и/или объемов Работ по настоящему Договору. Перечень Работ, выполненных соисполнителями, и их стоимость Подрядчик указывает в отчетной документации, представляемой Заказчику по результатам выполнения Работ в порядке, установленном настоящим Договором. </w:t>
      </w:r>
    </w:p>
    <w:p w:rsidR="0023531F" w:rsidRPr="00395358" w:rsidRDefault="0023531F" w:rsidP="0023531F">
      <w:pPr>
        <w:widowControl w:val="0"/>
        <w:ind w:firstLine="709"/>
        <w:jc w:val="both"/>
      </w:pPr>
      <w:r w:rsidRPr="00395358">
        <w:t>5.3.5. Получать от Заказчика содействие при оказании Работ в соответствии с условиями Договора.</w:t>
      </w:r>
    </w:p>
    <w:p w:rsidR="0023531F" w:rsidRPr="00395358" w:rsidRDefault="0023531F" w:rsidP="0023531F">
      <w:pPr>
        <w:widowControl w:val="0"/>
        <w:ind w:firstLine="709"/>
        <w:jc w:val="both"/>
      </w:pPr>
      <w:r w:rsidRPr="00395358">
        <w:t xml:space="preserve">5.3.6. Досрочно исполнить обязательства по Договору с согласия Заказчика. </w:t>
      </w:r>
    </w:p>
    <w:p w:rsidR="0023531F" w:rsidRPr="00395358" w:rsidRDefault="0023531F" w:rsidP="0023531F">
      <w:pPr>
        <w:widowControl w:val="0"/>
        <w:ind w:firstLine="709"/>
        <w:jc w:val="both"/>
      </w:pPr>
      <w:r w:rsidRPr="00395358">
        <w:t>5.3.7. Принять решение об одностороннем отказе от исполнения Договора в соответствии с Законодательством РФ.</w:t>
      </w:r>
    </w:p>
    <w:p w:rsidR="0023531F" w:rsidRPr="00395358" w:rsidRDefault="0023531F" w:rsidP="0023531F">
      <w:pPr>
        <w:widowControl w:val="0"/>
        <w:ind w:firstLine="709"/>
        <w:jc w:val="both"/>
      </w:pPr>
      <w:r w:rsidRPr="00395358">
        <w:t>5.4. Подрядчик обязан:</w:t>
      </w:r>
    </w:p>
    <w:p w:rsidR="0023531F" w:rsidRPr="00395358" w:rsidRDefault="0023531F" w:rsidP="0023531F">
      <w:pPr>
        <w:widowControl w:val="0"/>
        <w:ind w:firstLine="709"/>
        <w:jc w:val="both"/>
      </w:pPr>
      <w:r w:rsidRPr="00395358">
        <w:t>5.4.1. Своевременно и надлежащим образом выполнить Работы и представить Заказчику отчетную документацию по итогам исполнения Договора.</w:t>
      </w:r>
    </w:p>
    <w:p w:rsidR="0023531F" w:rsidRPr="00395358" w:rsidRDefault="0023531F" w:rsidP="0023531F">
      <w:pPr>
        <w:widowControl w:val="0"/>
        <w:ind w:firstLine="709"/>
        <w:jc w:val="both"/>
      </w:pPr>
      <w:r w:rsidRPr="00395358">
        <w:t>5.4.2. Представить по письменному запросу Заказчика в сроки, указанные в таком запросе, информацию о ходе исполнения обязательств, в том числе о сложностях, возникающих при исполнении Договора.</w:t>
      </w:r>
    </w:p>
    <w:p w:rsidR="0023531F" w:rsidRPr="00395358" w:rsidRDefault="0023531F" w:rsidP="0023531F">
      <w:pPr>
        <w:widowControl w:val="0"/>
        <w:ind w:firstLine="709"/>
        <w:jc w:val="both"/>
      </w:pPr>
      <w:bookmarkStart w:id="132" w:name="Par758"/>
      <w:bookmarkEnd w:id="132"/>
      <w:r w:rsidRPr="00395358">
        <w:t>5.4.3. Обеспечивать соответствие оказываемых Работ требованиям качества, безопасности жизни и здоровья, а также иным требованиям сертификации, безопасности (санитарным нормам и правилам по охране труда, государственным стандартам и т.п.), лицензирования, установленным действующим законодательством Российской Федерации.</w:t>
      </w:r>
    </w:p>
    <w:p w:rsidR="0023531F" w:rsidRPr="00395358" w:rsidRDefault="0023531F" w:rsidP="0023531F">
      <w:pPr>
        <w:widowControl w:val="0"/>
        <w:ind w:firstLine="709"/>
        <w:jc w:val="both"/>
      </w:pPr>
      <w:r w:rsidRPr="00395358">
        <w:t>5.4.4. Обеспечить устранение недостатков и дефектов, выявленных при приемке результатов выполненных Работ и в течение гарантийного срока, за свой счет.</w:t>
      </w:r>
    </w:p>
    <w:p w:rsidR="0023531F" w:rsidRPr="00395358" w:rsidRDefault="0023531F" w:rsidP="0023531F">
      <w:pPr>
        <w:widowControl w:val="0"/>
        <w:ind w:firstLine="709"/>
        <w:jc w:val="both"/>
      </w:pPr>
      <w:bookmarkStart w:id="133" w:name="Par760"/>
      <w:bookmarkEnd w:id="133"/>
      <w:r w:rsidRPr="00395358">
        <w:t xml:space="preserve">5.4.5. Приостановить оказание Работ в случае обнаружения независящих от Подрядчика обстоятельств, </w:t>
      </w:r>
      <w:r w:rsidRPr="00395358">
        <w:lastRenderedPageBreak/>
        <w:t>которые могут оказать негативное влияние на годность или прочность результатов оказываемых Работ или создать невозможность их завершения в установленный Договором срок, и сообщить об этом Заказчику в течение 3 (трех) рабочих дней после приостановления выполнения Работ.</w:t>
      </w:r>
    </w:p>
    <w:p w:rsidR="0023531F" w:rsidRPr="00395358" w:rsidRDefault="0023531F" w:rsidP="0023531F">
      <w:pPr>
        <w:widowControl w:val="0"/>
        <w:ind w:firstLine="709"/>
        <w:jc w:val="both"/>
      </w:pPr>
      <w:r w:rsidRPr="00395358">
        <w:t xml:space="preserve">5.4.6. Предоставить обеспечение исполнения Договора в случаях, установленных </w:t>
      </w:r>
      <w:r>
        <w:t xml:space="preserve">ФЗ №223-ФЗ </w:t>
      </w:r>
      <w:r w:rsidRPr="00395358">
        <w:t>и Договором.</w:t>
      </w:r>
    </w:p>
    <w:p w:rsidR="0023531F" w:rsidRPr="00395358" w:rsidRDefault="0023531F" w:rsidP="0023531F">
      <w:pPr>
        <w:widowControl w:val="0"/>
        <w:ind w:firstLine="709"/>
        <w:jc w:val="both"/>
      </w:pPr>
      <w:r w:rsidRPr="00395358">
        <w:t>5.4.7. В течение 1 (одного) рабочего дня информировать Заказчика о невозможности оказать Работы в надлежащем объеме, в предусмотренные Договором сроки, надлежащего качества с указанием причин.</w:t>
      </w:r>
    </w:p>
    <w:p w:rsidR="0023531F" w:rsidRPr="00395358" w:rsidRDefault="0023531F" w:rsidP="0023531F">
      <w:pPr>
        <w:widowControl w:val="0"/>
        <w:ind w:firstLine="709"/>
        <w:jc w:val="both"/>
      </w:pPr>
      <w:r w:rsidRPr="00395358">
        <w:t>5.4.8. Представить Заказчику сведения об изменении своего фактического местонахождения в срок не позднее 5 (пяти) рабочих дней со дня соответствующего изменения. В случае непредставления в установленный срок уведомления об изменении адреса фактическим местонахождением Подрядчика будет считаться адрес, указанный в Договоре.</w:t>
      </w:r>
    </w:p>
    <w:p w:rsidR="0023531F" w:rsidRPr="00395358" w:rsidRDefault="0023531F" w:rsidP="0023531F">
      <w:pPr>
        <w:widowControl w:val="0"/>
        <w:ind w:firstLine="709"/>
        <w:jc w:val="both"/>
        <w:rPr>
          <w:b/>
        </w:rPr>
      </w:pPr>
      <w:r w:rsidRPr="00395358">
        <w:t>5.4.9. Исполнять иные обязательства, предусмотренные действующим законодательством и Договором.</w:t>
      </w:r>
      <w:bookmarkStart w:id="134" w:name="Par772"/>
      <w:bookmarkEnd w:id="134"/>
    </w:p>
    <w:p w:rsidR="0023531F" w:rsidRDefault="0023531F" w:rsidP="0023531F">
      <w:pPr>
        <w:widowControl w:val="0"/>
        <w:ind w:firstLine="540"/>
        <w:jc w:val="center"/>
        <w:outlineLvl w:val="1"/>
        <w:rPr>
          <w:b/>
        </w:rPr>
      </w:pPr>
    </w:p>
    <w:p w:rsidR="0023531F" w:rsidRPr="00395358" w:rsidRDefault="0023531F" w:rsidP="0023531F">
      <w:pPr>
        <w:widowControl w:val="0"/>
        <w:jc w:val="center"/>
        <w:outlineLvl w:val="1"/>
        <w:rPr>
          <w:b/>
        </w:rPr>
      </w:pPr>
      <w:r w:rsidRPr="00395358">
        <w:rPr>
          <w:b/>
        </w:rPr>
        <w:t>Статья 6. Гарантии</w:t>
      </w:r>
    </w:p>
    <w:p w:rsidR="0023531F" w:rsidRPr="00395358" w:rsidRDefault="0023531F" w:rsidP="0023531F">
      <w:pPr>
        <w:widowControl w:val="0"/>
        <w:ind w:firstLine="709"/>
        <w:jc w:val="both"/>
      </w:pPr>
      <w:r w:rsidRPr="00395358">
        <w:t>6.1. Подрядчик гарантирует качество выполнения Работ в соответствии с требованиями, указанными в подпункте 5.4.3. Договора.</w:t>
      </w:r>
    </w:p>
    <w:p w:rsidR="0023531F" w:rsidRDefault="0023531F" w:rsidP="0023531F">
      <w:pPr>
        <w:widowControl w:val="0"/>
        <w:ind w:firstLine="709"/>
        <w:jc w:val="both"/>
      </w:pPr>
      <w:bookmarkStart w:id="135" w:name="Par775"/>
      <w:bookmarkEnd w:id="135"/>
      <w:r w:rsidRPr="00395358">
        <w:t xml:space="preserve">6.2. Гарантийный срок на выполняемые по настоящему Договору Работы </w:t>
      </w:r>
      <w:r>
        <w:t xml:space="preserve">составляет 36 месяцев с даты приемки выполненных работ. </w:t>
      </w:r>
    </w:p>
    <w:p w:rsidR="0023531F" w:rsidRPr="00395358" w:rsidRDefault="0023531F" w:rsidP="0023531F">
      <w:pPr>
        <w:widowControl w:val="0"/>
        <w:ind w:firstLine="709"/>
        <w:jc w:val="both"/>
      </w:pPr>
      <w:r w:rsidRPr="00395358">
        <w:t>6.3. Если в период гарантийного срока обнаружатся недостатки или дефекты, то Подрядчик обязан устранить их за свой счет в сроки, согласованные Сторонами и зафиксированные в акте с перечнем выявленных недостатков и сроком их устранения. Гарантийный срок в этом случае соответственно продлевается на период устранения дефектов.</w:t>
      </w:r>
    </w:p>
    <w:p w:rsidR="0023531F" w:rsidRPr="00395358" w:rsidRDefault="0023531F" w:rsidP="0023531F">
      <w:pPr>
        <w:widowControl w:val="0"/>
        <w:ind w:firstLine="709"/>
        <w:jc w:val="both"/>
      </w:pPr>
      <w:r w:rsidRPr="00395358">
        <w:t>6.4. Подрядчик гарантирует возможность безопасного использования результата выполненных Работ по назначению в течение всего гарантийного срока</w:t>
      </w:r>
      <w:r>
        <w:t>.</w:t>
      </w:r>
    </w:p>
    <w:p w:rsidR="0023531F" w:rsidRPr="00395358" w:rsidRDefault="0023531F" w:rsidP="0023531F">
      <w:pPr>
        <w:widowControl w:val="0"/>
        <w:ind w:firstLine="709"/>
        <w:jc w:val="both"/>
        <w:rPr>
          <w:rFonts w:eastAsia="Calibri"/>
          <w:lang w:eastAsia="en-US"/>
        </w:rPr>
      </w:pPr>
      <w:r w:rsidRPr="00395358">
        <w:rPr>
          <w:rFonts w:eastAsia="Calibri"/>
          <w:lang w:eastAsia="en-US"/>
        </w:rPr>
        <w:t xml:space="preserve">6.5. В случае если законодательством Российской Федерации предусмотрено лицензирование вида деятельности, являющегося предметом Договора, а </w:t>
      </w:r>
      <w:proofErr w:type="gramStart"/>
      <w:r w:rsidRPr="00395358">
        <w:rPr>
          <w:rFonts w:eastAsia="Calibri"/>
          <w:lang w:eastAsia="en-US"/>
        </w:rPr>
        <w:t>также</w:t>
      </w:r>
      <w:proofErr w:type="gramEnd"/>
      <w:r w:rsidRPr="00395358">
        <w:rPr>
          <w:rFonts w:eastAsia="Calibri"/>
          <w:lang w:eastAsia="en-US"/>
        </w:rPr>
        <w:t xml:space="preserve"> в случае если законодательством Российской Федерации к лицам, осуществляющим оказание </w:t>
      </w:r>
      <w:r w:rsidRPr="00395358">
        <w:t>Работ</w:t>
      </w:r>
      <w:r w:rsidRPr="00395358">
        <w:rPr>
          <w:rFonts w:eastAsia="Calibri"/>
          <w:lang w:eastAsia="en-US"/>
        </w:rPr>
        <w:t xml:space="preserve">, являющихся предметом Договора, установлено требование об их обязательном членстве в саморегулируемых организациях, Подрядчик обязан обеспечить наличие документов, подтверждающих его соответствие требованиям, установленным законодательством Российской Федерации, в течение всего срока исполнения Договора. </w:t>
      </w:r>
    </w:p>
    <w:p w:rsidR="0023531F" w:rsidRPr="00395358" w:rsidRDefault="0023531F" w:rsidP="0023531F">
      <w:pPr>
        <w:widowControl w:val="0"/>
        <w:jc w:val="both"/>
      </w:pPr>
    </w:p>
    <w:p w:rsidR="0023531F" w:rsidRPr="00395358" w:rsidRDefault="0023531F" w:rsidP="0023531F">
      <w:pPr>
        <w:widowControl w:val="0"/>
        <w:jc w:val="center"/>
        <w:outlineLvl w:val="1"/>
        <w:rPr>
          <w:b/>
        </w:rPr>
      </w:pPr>
      <w:bookmarkStart w:id="136" w:name="Par778"/>
      <w:bookmarkEnd w:id="136"/>
      <w:r w:rsidRPr="00395358">
        <w:rPr>
          <w:b/>
        </w:rPr>
        <w:t>Статья 7. Ответственность Сторон</w:t>
      </w:r>
    </w:p>
    <w:p w:rsidR="0023531F" w:rsidRPr="008F2F66" w:rsidRDefault="0023531F" w:rsidP="0023531F">
      <w:pPr>
        <w:ind w:firstLine="709"/>
        <w:jc w:val="both"/>
        <w:rPr>
          <w:rFonts w:eastAsia="Calibri"/>
          <w:lang w:eastAsia="en-US"/>
        </w:rPr>
      </w:pPr>
      <w:bookmarkStart w:id="137" w:name="Par832"/>
      <w:bookmarkStart w:id="138" w:name="Par852"/>
      <w:bookmarkEnd w:id="137"/>
      <w:bookmarkEnd w:id="138"/>
      <w:r w:rsidRPr="008F2F66">
        <w:rPr>
          <w:rFonts w:eastAsia="Calibri"/>
          <w:lang w:eastAsia="en-US"/>
        </w:rPr>
        <w:t>7.1. За неисполнение или ненадлежащее исполнение обязательств по Договору Стороны несут ответственность в соответствии с действующим законодательством Российской Федерации</w:t>
      </w:r>
      <w:r w:rsidRPr="008F2F66">
        <w:t>;</w:t>
      </w:r>
    </w:p>
    <w:p w:rsidR="0023531F" w:rsidRPr="008F2F66" w:rsidRDefault="0023531F" w:rsidP="0023531F">
      <w:pPr>
        <w:ind w:firstLine="709"/>
        <w:jc w:val="both"/>
        <w:rPr>
          <w:rFonts w:eastAsia="Calibri"/>
          <w:lang w:eastAsia="en-US"/>
        </w:rPr>
      </w:pPr>
      <w:r w:rsidRPr="008F2F66">
        <w:rPr>
          <w:rFonts w:eastAsia="Calibri"/>
          <w:lang w:eastAsia="en-US"/>
        </w:rPr>
        <w:t>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r w:rsidRPr="008F2F66">
        <w:t>.</w:t>
      </w:r>
    </w:p>
    <w:p w:rsidR="0023531F" w:rsidRPr="008F2F66" w:rsidRDefault="0023531F" w:rsidP="0023531F">
      <w:pPr>
        <w:ind w:firstLine="709"/>
        <w:jc w:val="both"/>
        <w:rPr>
          <w:rFonts w:eastAsia="Calibri"/>
          <w:lang w:eastAsia="en-US"/>
        </w:rPr>
      </w:pPr>
      <w:r w:rsidRPr="008F2F66">
        <w:rPr>
          <w:rFonts w:eastAsia="Calibri"/>
          <w:lang w:eastAsia="en-US"/>
        </w:rPr>
        <w:t>Общая сумма начисленных штрафов за неисполнение или ненадлежащее исполнение Подрядчиком обязательств, предусмотренных Договором, не может превышать цену Договора.</w:t>
      </w:r>
    </w:p>
    <w:p w:rsidR="0023531F" w:rsidRPr="008F2F66" w:rsidRDefault="0023531F" w:rsidP="0023531F">
      <w:pPr>
        <w:ind w:firstLine="709"/>
        <w:jc w:val="both"/>
        <w:rPr>
          <w:rFonts w:eastAsia="Calibri"/>
          <w:lang w:eastAsia="en-US"/>
        </w:rPr>
      </w:pPr>
      <w:r w:rsidRPr="008F2F66">
        <w:rPr>
          <w:rFonts w:eastAsia="Calibri"/>
          <w:lang w:eastAsia="en-US"/>
        </w:rPr>
        <w:t>Общая сумма начисленных штрафов за ненадлежащее исполнение Заказчиком обязательств, предусмотренных Договором, не может превышать цену Договора</w:t>
      </w:r>
      <w:r w:rsidRPr="008F2F66">
        <w:t>;</w:t>
      </w:r>
    </w:p>
    <w:p w:rsidR="0023531F" w:rsidRPr="008F2F66" w:rsidRDefault="0023531F" w:rsidP="0023531F">
      <w:pPr>
        <w:ind w:firstLine="709"/>
        <w:jc w:val="both"/>
        <w:rPr>
          <w:rFonts w:eastAsia="Calibri"/>
          <w:lang w:eastAsia="en-US"/>
        </w:rPr>
      </w:pPr>
      <w:r w:rsidRPr="008F2F66">
        <w:rPr>
          <w:rFonts w:eastAsia="Calibri"/>
          <w:lang w:eastAsia="en-US"/>
        </w:rPr>
        <w:t>7.2.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Подрядчик вправе потребовать уплаты неустоек (штрафов, пеней)</w:t>
      </w:r>
      <w:proofErr w:type="gramStart"/>
      <w:r w:rsidRPr="008F2F66">
        <w:t xml:space="preserve"> ;</w:t>
      </w:r>
      <w:proofErr w:type="gramEnd"/>
    </w:p>
    <w:p w:rsidR="0023531F" w:rsidRPr="008F2F66" w:rsidRDefault="0023531F" w:rsidP="0023531F">
      <w:pPr>
        <w:ind w:firstLine="709"/>
        <w:jc w:val="both"/>
        <w:rPr>
          <w:rFonts w:eastAsia="Calibri"/>
          <w:lang w:eastAsia="en-US"/>
        </w:rPr>
      </w:pPr>
      <w:r w:rsidRPr="008F2F66">
        <w:rPr>
          <w:rFonts w:eastAsia="Calibri"/>
          <w:lang w:eastAsia="en-US"/>
        </w:rPr>
        <w:t>7.3. Пеня начисляется за каждый день просрочки исполнения Заказчиком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При этом размер пени устанавливается в размере 1/300 действующей на день уплаты пеней ключевой ставки Центрального банка Российской Федерации от не уплаченной в срок суммы</w:t>
      </w:r>
      <w:r w:rsidRPr="008F2F66">
        <w:t>;</w:t>
      </w:r>
    </w:p>
    <w:p w:rsidR="0023531F" w:rsidRPr="008F2F66" w:rsidRDefault="0023531F" w:rsidP="0023531F">
      <w:pPr>
        <w:ind w:firstLine="709"/>
        <w:jc w:val="both"/>
        <w:rPr>
          <w:rFonts w:eastAsia="Calibri"/>
          <w:lang w:eastAsia="en-US"/>
        </w:rPr>
      </w:pPr>
      <w:r w:rsidRPr="008F2F66">
        <w:rPr>
          <w:rFonts w:eastAsia="Calibri"/>
          <w:lang w:eastAsia="en-US"/>
        </w:rPr>
        <w:t>7.4. Штрафы начисляются за ненадлежащее исполнение Заказчиком обязательств, предусмотренных Договором, за исключением просрочки исполнения обязательств, предусмотренных Договором</w:t>
      </w:r>
      <w:r w:rsidRPr="008F2F66">
        <w:t>;</w:t>
      </w:r>
      <w:r w:rsidRPr="008F2F66">
        <w:rPr>
          <w:rFonts w:eastAsia="Calibri"/>
          <w:lang w:eastAsia="en-US"/>
        </w:rPr>
        <w:t xml:space="preserve"> </w:t>
      </w:r>
    </w:p>
    <w:p w:rsidR="0023531F" w:rsidRPr="008F2F66" w:rsidRDefault="0023531F" w:rsidP="0023531F">
      <w:pPr>
        <w:ind w:firstLine="709"/>
        <w:jc w:val="both"/>
        <w:rPr>
          <w:rFonts w:eastAsia="Calibri"/>
          <w:lang w:eastAsia="en-US"/>
        </w:rPr>
      </w:pPr>
      <w:r w:rsidRPr="008F2F66">
        <w:rPr>
          <w:rFonts w:eastAsia="Calibri"/>
          <w:lang w:eastAsia="en-US"/>
        </w:rPr>
        <w:t>7.4.1. Размер штрафа по каждому факту неисполнения Заказчиком обязательств, предусмотренных Договором, за исключением просрочки исполнения обязательств, предусмотренных Договором, определяется в следующем порядке:</w:t>
      </w:r>
    </w:p>
    <w:p w:rsidR="0023531F" w:rsidRPr="008F2F66" w:rsidRDefault="0023531F" w:rsidP="0023531F">
      <w:pPr>
        <w:ind w:firstLine="709"/>
        <w:jc w:val="both"/>
        <w:rPr>
          <w:rFonts w:eastAsia="Calibri"/>
          <w:lang w:eastAsia="en-US"/>
        </w:rPr>
      </w:pPr>
      <w:r w:rsidRPr="008F2F66">
        <w:rPr>
          <w:rFonts w:eastAsia="Calibri"/>
          <w:lang w:eastAsia="en-US"/>
        </w:rPr>
        <w:t>а) 1000 рублей, если цена Договора не превышает 3 млн. рублей (включительно);</w:t>
      </w:r>
    </w:p>
    <w:p w:rsidR="0023531F" w:rsidRPr="008F2F66" w:rsidRDefault="0023531F" w:rsidP="0023531F">
      <w:pPr>
        <w:ind w:firstLine="709"/>
        <w:jc w:val="both"/>
        <w:rPr>
          <w:rFonts w:eastAsia="Calibri"/>
          <w:lang w:eastAsia="en-US"/>
        </w:rPr>
      </w:pPr>
      <w:r w:rsidRPr="008F2F66">
        <w:rPr>
          <w:rFonts w:eastAsia="Calibri"/>
          <w:lang w:eastAsia="en-US"/>
        </w:rPr>
        <w:t>б) 5000 рублей, если цена Договора составляет от 3 млн. рублей до 50 млн. рублей (включительно);</w:t>
      </w:r>
    </w:p>
    <w:p w:rsidR="0023531F" w:rsidRPr="008F2F66" w:rsidRDefault="0023531F" w:rsidP="0023531F">
      <w:pPr>
        <w:ind w:firstLine="709"/>
        <w:jc w:val="both"/>
        <w:rPr>
          <w:rFonts w:eastAsia="Calibri"/>
          <w:lang w:eastAsia="en-US"/>
        </w:rPr>
      </w:pPr>
      <w:r w:rsidRPr="008F2F66">
        <w:rPr>
          <w:rFonts w:eastAsia="Calibri"/>
          <w:lang w:eastAsia="en-US"/>
        </w:rPr>
        <w:t>в) 10000 рублей, если цена Договора составляет от 50 млн. рублей до 100 млн. рублей (включительно);</w:t>
      </w:r>
    </w:p>
    <w:p w:rsidR="0023531F" w:rsidRPr="008F2F66" w:rsidRDefault="0023531F" w:rsidP="0023531F">
      <w:pPr>
        <w:ind w:firstLine="709"/>
        <w:jc w:val="both"/>
        <w:rPr>
          <w:rFonts w:eastAsia="Calibri"/>
          <w:lang w:eastAsia="en-US"/>
        </w:rPr>
      </w:pPr>
      <w:r w:rsidRPr="008F2F66">
        <w:rPr>
          <w:rFonts w:eastAsia="Calibri"/>
          <w:lang w:eastAsia="en-US"/>
        </w:rPr>
        <w:t>г) 100000 рублей, если цена Договора превышает 100 млн. рублей.</w:t>
      </w:r>
    </w:p>
    <w:p w:rsidR="0023531F" w:rsidRPr="008F2F66" w:rsidRDefault="0023531F" w:rsidP="0023531F">
      <w:pPr>
        <w:ind w:firstLine="709"/>
        <w:jc w:val="both"/>
        <w:rPr>
          <w:rFonts w:eastAsia="Calibri"/>
          <w:lang w:eastAsia="en-US"/>
        </w:rPr>
      </w:pPr>
      <w:r w:rsidRPr="008F2F66">
        <w:rPr>
          <w:rFonts w:eastAsia="Calibri"/>
          <w:lang w:eastAsia="en-US"/>
        </w:rPr>
        <w:t>7.5. В случае просрочки исполнения Подрядчиком обязательств (в том числе гарантийного обязательства), предусмотренных Договором, а также в иных случаях неисполнения или ненадлежащего исполнения Подрядчиком обязательств, предусмотренных Договором, Заказчик направляет Подрядчику требование об уплате неустоек (штрафов, пеней)</w:t>
      </w:r>
      <w:proofErr w:type="gramStart"/>
      <w:r w:rsidRPr="008F2F66">
        <w:t xml:space="preserve"> ;</w:t>
      </w:r>
      <w:proofErr w:type="gramEnd"/>
    </w:p>
    <w:p w:rsidR="0023531F" w:rsidRPr="008F2F66" w:rsidRDefault="0023531F" w:rsidP="0023531F">
      <w:pPr>
        <w:ind w:firstLine="709"/>
        <w:jc w:val="both"/>
        <w:rPr>
          <w:rFonts w:eastAsia="Calibri"/>
          <w:lang w:eastAsia="en-US"/>
        </w:rPr>
      </w:pPr>
      <w:r w:rsidRPr="008F2F66">
        <w:rPr>
          <w:rFonts w:eastAsia="Calibri"/>
          <w:lang w:eastAsia="en-US"/>
        </w:rPr>
        <w:t xml:space="preserve">7.6. </w:t>
      </w:r>
      <w:proofErr w:type="gramStart"/>
      <w:r w:rsidRPr="008F2F66">
        <w:rPr>
          <w:rFonts w:eastAsia="Calibri"/>
          <w:lang w:eastAsia="en-US"/>
        </w:rPr>
        <w:t>Пеня начисляется за каждый день просрочки исполнения Подрядчиком обязательства, предусмотренного Договором, начиная со дня, следующего за днем истечения установленного Договором срока исполнения обязательства,  в размере 1/300 действующей на дату уплаты пеней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Подрядчиком</w:t>
      </w:r>
      <w:r w:rsidRPr="008F2F66">
        <w:t>;</w:t>
      </w:r>
      <w:proofErr w:type="gramEnd"/>
    </w:p>
    <w:p w:rsidR="0023531F" w:rsidRPr="008F2F66" w:rsidRDefault="0023531F" w:rsidP="0023531F">
      <w:pPr>
        <w:ind w:firstLine="709"/>
        <w:jc w:val="both"/>
        <w:rPr>
          <w:rFonts w:eastAsia="Calibri"/>
          <w:lang w:eastAsia="en-US"/>
        </w:rPr>
      </w:pPr>
      <w:r w:rsidRPr="008F2F66">
        <w:rPr>
          <w:rFonts w:eastAsia="Calibri"/>
          <w:lang w:eastAsia="en-US"/>
        </w:rPr>
        <w:lastRenderedPageBreak/>
        <w:t>7.7. Штрафы начисляются за неисполнение или ненадлежащее исполнение Подрядчиком обязательств, предусмотренных Договором, за исключением просрочки исполнения Подрядчиком обязательств (в том числе гарантийного обязательства), предусмотренных Договором</w:t>
      </w:r>
      <w:r w:rsidRPr="008F2F66">
        <w:t>;</w:t>
      </w:r>
      <w:r w:rsidRPr="008F2F66">
        <w:rPr>
          <w:rFonts w:eastAsia="Calibri"/>
          <w:lang w:eastAsia="en-US"/>
        </w:rPr>
        <w:t xml:space="preserve"> </w:t>
      </w:r>
    </w:p>
    <w:p w:rsidR="0023531F" w:rsidRPr="008F2F66" w:rsidRDefault="0023531F" w:rsidP="0023531F">
      <w:pPr>
        <w:ind w:firstLine="709"/>
        <w:jc w:val="both"/>
        <w:rPr>
          <w:rFonts w:eastAsia="Calibri"/>
          <w:lang w:eastAsia="en-US"/>
        </w:rPr>
      </w:pPr>
      <w:r w:rsidRPr="008F2F66">
        <w:rPr>
          <w:rFonts w:eastAsia="Calibri"/>
          <w:lang w:eastAsia="en-US"/>
        </w:rPr>
        <w:t>7.7.1. Размер штрафа по каждому факту неисполнения или ненадлежащего исполнения Подрядчиком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определяется в следующем порядке:</w:t>
      </w:r>
    </w:p>
    <w:p w:rsidR="0023531F" w:rsidRPr="008F2F66" w:rsidRDefault="0023531F" w:rsidP="0023531F">
      <w:pPr>
        <w:ind w:firstLine="709"/>
        <w:jc w:val="both"/>
        <w:rPr>
          <w:rFonts w:eastAsia="Calibri"/>
          <w:lang w:eastAsia="en-US"/>
        </w:rPr>
      </w:pPr>
      <w:r w:rsidRPr="008F2F66">
        <w:rPr>
          <w:rFonts w:eastAsia="Calibri"/>
          <w:lang w:eastAsia="en-US"/>
        </w:rPr>
        <w:t>а) 10 процентов цены Договора (этапа) в случае, если цена Договора (этапа) не превышает 3 млн. рублей;</w:t>
      </w:r>
    </w:p>
    <w:p w:rsidR="0023531F" w:rsidRPr="008F2F66" w:rsidRDefault="0023531F" w:rsidP="0023531F">
      <w:pPr>
        <w:ind w:firstLine="709"/>
        <w:jc w:val="both"/>
        <w:rPr>
          <w:rFonts w:eastAsia="Calibri"/>
          <w:lang w:eastAsia="en-US"/>
        </w:rPr>
      </w:pPr>
      <w:r w:rsidRPr="008F2F66">
        <w:rPr>
          <w:rFonts w:eastAsia="Calibri"/>
          <w:lang w:eastAsia="en-US"/>
        </w:rPr>
        <w:t>б) 5 процентов цены Договора (этапа) в случае, если цена Договора (этапа) составляет от 3 млн. рублей до 50 млн. рублей (включительно);</w:t>
      </w:r>
    </w:p>
    <w:p w:rsidR="0023531F" w:rsidRPr="008F2F66" w:rsidRDefault="0023531F" w:rsidP="0023531F">
      <w:pPr>
        <w:ind w:firstLine="709"/>
        <w:jc w:val="both"/>
        <w:rPr>
          <w:rFonts w:eastAsia="Calibri"/>
          <w:lang w:eastAsia="en-US"/>
        </w:rPr>
      </w:pPr>
      <w:r w:rsidRPr="008F2F66">
        <w:rPr>
          <w:rFonts w:eastAsia="Calibri"/>
          <w:lang w:eastAsia="en-US"/>
        </w:rPr>
        <w:t>в) 1 процент цены Договора (этапа) в случае, если цена Договора (этапа) составляет от 50 млн. рублей до 100 млн. рублей (включительно);</w:t>
      </w:r>
    </w:p>
    <w:p w:rsidR="0023531F" w:rsidRPr="008F2F66" w:rsidRDefault="0023531F" w:rsidP="0023531F">
      <w:pPr>
        <w:ind w:firstLine="709"/>
        <w:jc w:val="both"/>
        <w:rPr>
          <w:rFonts w:eastAsia="Calibri"/>
          <w:lang w:eastAsia="en-US"/>
        </w:rPr>
      </w:pPr>
      <w:r w:rsidRPr="008F2F66">
        <w:rPr>
          <w:rFonts w:eastAsia="Calibri"/>
          <w:lang w:eastAsia="en-US"/>
        </w:rPr>
        <w:t>г) 0,5 процента цены Договора (этапа) в случае, если цена Договора (этапа) составляет от 100 млн. рублей до 500 млн. рублей (включительно);</w:t>
      </w:r>
    </w:p>
    <w:p w:rsidR="0023531F" w:rsidRPr="008F2F66" w:rsidRDefault="0023531F" w:rsidP="0023531F">
      <w:pPr>
        <w:ind w:firstLine="709"/>
        <w:jc w:val="both"/>
        <w:rPr>
          <w:rFonts w:eastAsia="Calibri"/>
          <w:lang w:eastAsia="en-US"/>
        </w:rPr>
      </w:pPr>
      <w:r w:rsidRPr="008F2F66">
        <w:rPr>
          <w:rFonts w:eastAsia="Calibri"/>
          <w:lang w:eastAsia="en-US"/>
        </w:rPr>
        <w:t>7.7.2. Размер штрафа Подрядчика как победителя закупки, предложившего наиболее высокую цену за право заключения Договора, по каждому факту неисполнения или ненадлежащего исполнения Подрядчиком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определяется в следующем порядке:</w:t>
      </w:r>
    </w:p>
    <w:p w:rsidR="0023531F" w:rsidRPr="008F2F66" w:rsidRDefault="0023531F" w:rsidP="0023531F">
      <w:pPr>
        <w:ind w:firstLine="709"/>
        <w:jc w:val="both"/>
        <w:rPr>
          <w:rFonts w:eastAsia="Calibri"/>
          <w:lang w:eastAsia="en-US"/>
        </w:rPr>
      </w:pPr>
      <w:r w:rsidRPr="008F2F66">
        <w:rPr>
          <w:rFonts w:eastAsia="Calibri"/>
          <w:lang w:eastAsia="en-US"/>
        </w:rPr>
        <w:t>а) в случае, если цена Договора не превышает начальную (максимальную) цену Договора:</w:t>
      </w:r>
    </w:p>
    <w:p w:rsidR="0023531F" w:rsidRPr="008F2F66" w:rsidRDefault="0023531F" w:rsidP="0023531F">
      <w:pPr>
        <w:ind w:firstLine="709"/>
        <w:jc w:val="both"/>
        <w:rPr>
          <w:rFonts w:eastAsia="Calibri"/>
          <w:lang w:eastAsia="en-US"/>
        </w:rPr>
      </w:pPr>
      <w:r w:rsidRPr="008F2F66">
        <w:rPr>
          <w:rFonts w:eastAsia="Calibri"/>
          <w:lang w:eastAsia="en-US"/>
        </w:rPr>
        <w:t>10 процентов начальной (максимальной) цены Договора, если цена Договора не превышает 3 млн. рублей;</w:t>
      </w:r>
    </w:p>
    <w:p w:rsidR="0023531F" w:rsidRPr="008F2F66" w:rsidRDefault="0023531F" w:rsidP="0023531F">
      <w:pPr>
        <w:ind w:firstLine="709"/>
        <w:jc w:val="both"/>
        <w:rPr>
          <w:rFonts w:eastAsia="Calibri"/>
          <w:lang w:eastAsia="en-US"/>
        </w:rPr>
      </w:pPr>
      <w:r w:rsidRPr="008F2F66">
        <w:rPr>
          <w:rFonts w:eastAsia="Calibri"/>
          <w:lang w:eastAsia="en-US"/>
        </w:rPr>
        <w:t>5 процентов начальной (максимальной) цены Договора, если цена Договора составляет от 3 млн. рублей до 50 млн. рублей (включительно);</w:t>
      </w:r>
    </w:p>
    <w:p w:rsidR="0023531F" w:rsidRPr="008F2F66" w:rsidRDefault="0023531F" w:rsidP="0023531F">
      <w:pPr>
        <w:ind w:firstLine="709"/>
        <w:jc w:val="both"/>
        <w:rPr>
          <w:rFonts w:eastAsia="Calibri"/>
          <w:lang w:eastAsia="en-US"/>
        </w:rPr>
      </w:pPr>
      <w:r w:rsidRPr="008F2F66">
        <w:rPr>
          <w:rFonts w:eastAsia="Calibri"/>
          <w:lang w:eastAsia="en-US"/>
        </w:rPr>
        <w:t>1 процент начальной (максимальной) цены Договора, если цена Договора составляет от 50 млн. рублей до 100 млн. рублей (включительно);</w:t>
      </w:r>
    </w:p>
    <w:p w:rsidR="0023531F" w:rsidRPr="008F2F66" w:rsidRDefault="0023531F" w:rsidP="0023531F">
      <w:pPr>
        <w:ind w:firstLine="709"/>
        <w:jc w:val="both"/>
        <w:rPr>
          <w:rFonts w:eastAsia="Calibri"/>
          <w:lang w:eastAsia="en-US"/>
        </w:rPr>
      </w:pPr>
      <w:r w:rsidRPr="008F2F66">
        <w:rPr>
          <w:rFonts w:eastAsia="Calibri"/>
          <w:lang w:eastAsia="en-US"/>
        </w:rPr>
        <w:t>б) в случае, если цена Договора превышает начальную (максимальную) цену Договора:</w:t>
      </w:r>
    </w:p>
    <w:p w:rsidR="0023531F" w:rsidRPr="008F2F66" w:rsidRDefault="0023531F" w:rsidP="0023531F">
      <w:pPr>
        <w:ind w:firstLine="709"/>
        <w:jc w:val="both"/>
        <w:rPr>
          <w:rFonts w:eastAsia="Calibri"/>
          <w:lang w:eastAsia="en-US"/>
        </w:rPr>
      </w:pPr>
      <w:r w:rsidRPr="008F2F66">
        <w:rPr>
          <w:rFonts w:eastAsia="Calibri"/>
          <w:lang w:eastAsia="en-US"/>
        </w:rPr>
        <w:t>10 процентов цены Договора, если цена Договора не превышает 3 млн. рублей;</w:t>
      </w:r>
    </w:p>
    <w:p w:rsidR="0023531F" w:rsidRPr="008F2F66" w:rsidRDefault="0023531F" w:rsidP="0023531F">
      <w:pPr>
        <w:ind w:firstLine="709"/>
        <w:jc w:val="both"/>
        <w:rPr>
          <w:rFonts w:eastAsia="Calibri"/>
          <w:lang w:eastAsia="en-US"/>
        </w:rPr>
      </w:pPr>
      <w:r w:rsidRPr="008F2F66">
        <w:rPr>
          <w:rFonts w:eastAsia="Calibri"/>
          <w:lang w:eastAsia="en-US"/>
        </w:rPr>
        <w:t>5 процентов цены Договора, если цена Договора составляет от 3 млн. рублей до 50 млн. рублей (включительно);</w:t>
      </w:r>
    </w:p>
    <w:p w:rsidR="0023531F" w:rsidRPr="008F2F66" w:rsidRDefault="0023531F" w:rsidP="0023531F">
      <w:pPr>
        <w:ind w:firstLine="709"/>
        <w:jc w:val="both"/>
        <w:rPr>
          <w:rFonts w:eastAsia="Calibri"/>
          <w:lang w:eastAsia="en-US"/>
        </w:rPr>
      </w:pPr>
      <w:r w:rsidRPr="008F2F66">
        <w:rPr>
          <w:rFonts w:eastAsia="Calibri"/>
          <w:lang w:eastAsia="en-US"/>
        </w:rPr>
        <w:t>1 процент цены Договора, если цена Договора составляет от 50 млн. рублей до 100 млн. рублей (включительно).</w:t>
      </w:r>
    </w:p>
    <w:p w:rsidR="0023531F" w:rsidRPr="008F2F66" w:rsidRDefault="0023531F" w:rsidP="0023531F">
      <w:pPr>
        <w:ind w:firstLine="709"/>
        <w:jc w:val="both"/>
        <w:rPr>
          <w:rFonts w:eastAsia="Calibri"/>
          <w:lang w:eastAsia="en-US"/>
        </w:rPr>
      </w:pPr>
      <w:r w:rsidRPr="008F2F66">
        <w:rPr>
          <w:rFonts w:eastAsia="Calibri"/>
          <w:lang w:eastAsia="en-US"/>
        </w:rPr>
        <w:t>7.7.3. Размер штрафа по каждому факту неисполнения или ненадлежащего исполнения Подрядчиком обязательства, предусмотренного Договором, которое не имеет стоимостного выражения (при наличии в Договоре таких обязательств), определяется в следующем порядке:</w:t>
      </w:r>
    </w:p>
    <w:p w:rsidR="0023531F" w:rsidRPr="008F2F66" w:rsidRDefault="0023531F" w:rsidP="0023531F">
      <w:pPr>
        <w:ind w:firstLine="709"/>
        <w:jc w:val="both"/>
        <w:rPr>
          <w:rFonts w:eastAsia="Calibri"/>
          <w:lang w:eastAsia="en-US"/>
        </w:rPr>
      </w:pPr>
      <w:r w:rsidRPr="008F2F66">
        <w:rPr>
          <w:rFonts w:eastAsia="Calibri"/>
          <w:lang w:eastAsia="en-US"/>
        </w:rPr>
        <w:t>а) 1000 рублей, если цена Договора не превышает 3 млн. рублей;</w:t>
      </w:r>
    </w:p>
    <w:p w:rsidR="0023531F" w:rsidRPr="008F2F66" w:rsidRDefault="0023531F" w:rsidP="0023531F">
      <w:pPr>
        <w:ind w:firstLine="709"/>
        <w:jc w:val="both"/>
        <w:rPr>
          <w:rFonts w:eastAsia="Calibri"/>
          <w:lang w:eastAsia="en-US"/>
        </w:rPr>
      </w:pPr>
      <w:r w:rsidRPr="008F2F66">
        <w:rPr>
          <w:rFonts w:eastAsia="Calibri"/>
          <w:lang w:eastAsia="en-US"/>
        </w:rPr>
        <w:t>б) 5000 рублей, если цена Договора составляет от 3 млн. рублей до 50 млн. рублей (включительно);</w:t>
      </w:r>
    </w:p>
    <w:p w:rsidR="0023531F" w:rsidRPr="008F2F66" w:rsidRDefault="0023531F" w:rsidP="0023531F">
      <w:pPr>
        <w:ind w:firstLine="709"/>
        <w:jc w:val="both"/>
        <w:rPr>
          <w:rFonts w:eastAsia="Calibri"/>
          <w:lang w:eastAsia="en-US"/>
        </w:rPr>
      </w:pPr>
      <w:r w:rsidRPr="008F2F66">
        <w:rPr>
          <w:rFonts w:eastAsia="Calibri"/>
          <w:lang w:eastAsia="en-US"/>
        </w:rPr>
        <w:t>в) 10000 рублей, если цена Договора составляет от 50 млн. рублей до 100 млн. рублей (включительно);</w:t>
      </w:r>
    </w:p>
    <w:p w:rsidR="0023531F" w:rsidRPr="008F2F66" w:rsidRDefault="0023531F" w:rsidP="0023531F">
      <w:pPr>
        <w:ind w:firstLine="709"/>
        <w:jc w:val="both"/>
        <w:rPr>
          <w:rFonts w:eastAsia="Calibri"/>
          <w:lang w:eastAsia="en-US"/>
        </w:rPr>
      </w:pPr>
      <w:r w:rsidRPr="008F2F66">
        <w:rPr>
          <w:rFonts w:eastAsia="Calibri"/>
          <w:lang w:eastAsia="en-US"/>
        </w:rPr>
        <w:t>г) 100000 рублей, если цена Договора превышает 100 млн. рублей.</w:t>
      </w:r>
    </w:p>
    <w:p w:rsidR="0023531F" w:rsidRPr="008F2F66" w:rsidRDefault="0023531F" w:rsidP="0023531F">
      <w:pPr>
        <w:ind w:firstLine="709"/>
        <w:jc w:val="both"/>
        <w:rPr>
          <w:i/>
        </w:rPr>
      </w:pPr>
      <w:r w:rsidRPr="008F2F66">
        <w:rPr>
          <w:rFonts w:eastAsia="Calibri"/>
          <w:lang w:eastAsia="en-US"/>
        </w:rPr>
        <w:t xml:space="preserve">7.8. </w:t>
      </w:r>
      <w:r w:rsidRPr="008F2F66">
        <w:t>Подрядчик обязан возместить ущерб, причиненный Заказчику в ходе исполнения Договора, в порядке, предусмотренном действующим законодательством Российской Федерации;</w:t>
      </w:r>
    </w:p>
    <w:p w:rsidR="0023531F" w:rsidRPr="008F2F66" w:rsidRDefault="0023531F" w:rsidP="0023531F">
      <w:pPr>
        <w:numPr>
          <w:ilvl w:val="1"/>
          <w:numId w:val="37"/>
        </w:numPr>
        <w:overflowPunct/>
        <w:autoSpaceDE/>
        <w:autoSpaceDN/>
        <w:adjustRightInd/>
        <w:ind w:left="0" w:firstLine="709"/>
        <w:jc w:val="both"/>
        <w:textAlignment w:val="auto"/>
      </w:pPr>
      <w:r w:rsidRPr="008F2F66">
        <w:t>Подрядчик несет перед Заказчиком ответственность за последствия неисполнения или ненадлежащего исполнения обязательств субподрядчиками в соответствии с правилами пункта 1 статьи 313 и статьи 403 Гражданского кодекса Российской Федерации;</w:t>
      </w:r>
    </w:p>
    <w:p w:rsidR="0023531F" w:rsidRPr="00395358" w:rsidRDefault="0023531F" w:rsidP="0023531F">
      <w:pPr>
        <w:widowControl w:val="0"/>
        <w:ind w:firstLine="540"/>
        <w:jc w:val="center"/>
        <w:outlineLvl w:val="1"/>
        <w:rPr>
          <w:b/>
        </w:rPr>
      </w:pPr>
    </w:p>
    <w:p w:rsidR="0023531F" w:rsidRPr="00395358" w:rsidRDefault="0023531F" w:rsidP="0023531F">
      <w:pPr>
        <w:widowControl w:val="0"/>
        <w:jc w:val="center"/>
        <w:outlineLvl w:val="1"/>
        <w:rPr>
          <w:b/>
        </w:rPr>
      </w:pPr>
      <w:r w:rsidRPr="00395358">
        <w:rPr>
          <w:b/>
        </w:rPr>
        <w:t>Статья 8. Обеспечение исполнения Договора</w:t>
      </w:r>
    </w:p>
    <w:p w:rsidR="0023531F" w:rsidRPr="00395358" w:rsidRDefault="0023531F" w:rsidP="0023531F">
      <w:pPr>
        <w:widowControl w:val="0"/>
        <w:ind w:firstLine="709"/>
        <w:jc w:val="both"/>
      </w:pPr>
      <w:bookmarkStart w:id="139" w:name="Par854"/>
      <w:bookmarkEnd w:id="139"/>
      <w:r w:rsidRPr="00395358">
        <w:t>8.1. Обеспечение исполнения Договора: не установлено.</w:t>
      </w:r>
    </w:p>
    <w:p w:rsidR="0023531F" w:rsidRDefault="0023531F" w:rsidP="0023531F">
      <w:pPr>
        <w:widowControl w:val="0"/>
        <w:jc w:val="center"/>
        <w:outlineLvl w:val="1"/>
        <w:rPr>
          <w:b/>
        </w:rPr>
      </w:pPr>
      <w:bookmarkStart w:id="140" w:name="Par880"/>
      <w:bookmarkEnd w:id="140"/>
    </w:p>
    <w:p w:rsidR="0023531F" w:rsidRPr="00395358" w:rsidRDefault="0023531F" w:rsidP="0023531F">
      <w:pPr>
        <w:widowControl w:val="0"/>
        <w:jc w:val="center"/>
        <w:outlineLvl w:val="1"/>
        <w:rPr>
          <w:b/>
        </w:rPr>
      </w:pPr>
      <w:r w:rsidRPr="00395358">
        <w:rPr>
          <w:b/>
        </w:rPr>
        <w:t>Статья 9. Срок действия, порядок изменения и расторжения Договора</w:t>
      </w:r>
    </w:p>
    <w:p w:rsidR="0023531F" w:rsidRPr="00395358" w:rsidRDefault="0023531F" w:rsidP="0023531F">
      <w:pPr>
        <w:ind w:firstLine="709"/>
        <w:jc w:val="both"/>
        <w:rPr>
          <w:rFonts w:eastAsia="Calibri"/>
          <w:lang w:eastAsia="en-US"/>
        </w:rPr>
      </w:pPr>
      <w:r w:rsidRPr="00395358">
        <w:rPr>
          <w:rFonts w:eastAsia="Calibri"/>
          <w:lang w:eastAsia="en-US"/>
        </w:rPr>
        <w:t>9.1. Договор вступает в силу со дня его подписания Сторонами и действует до 31.12.20</w:t>
      </w:r>
      <w:r>
        <w:rPr>
          <w:rFonts w:eastAsia="Calibri"/>
          <w:lang w:eastAsia="en-US"/>
        </w:rPr>
        <w:t>2</w:t>
      </w:r>
      <w:r w:rsidRPr="0023531F">
        <w:rPr>
          <w:rFonts w:eastAsia="Calibri"/>
          <w:lang w:eastAsia="en-US"/>
        </w:rPr>
        <w:t>6</w:t>
      </w:r>
      <w:r w:rsidRPr="00395358">
        <w:rPr>
          <w:rFonts w:eastAsia="Calibri"/>
          <w:lang w:eastAsia="en-US"/>
        </w:rPr>
        <w:t xml:space="preserve"> года, но в любом случае до полного исполнения Сторонами своих обязательств по Договору в полном объеме.</w:t>
      </w:r>
    </w:p>
    <w:p w:rsidR="0023531F" w:rsidRPr="00395358" w:rsidRDefault="0023531F" w:rsidP="0023531F">
      <w:pPr>
        <w:ind w:firstLine="709"/>
        <w:jc w:val="both"/>
        <w:rPr>
          <w:rFonts w:eastAsia="Calibri"/>
          <w:lang w:eastAsia="en-US"/>
        </w:rPr>
      </w:pPr>
      <w:r w:rsidRPr="00395358">
        <w:rPr>
          <w:rFonts w:eastAsia="Calibri"/>
          <w:lang w:eastAsia="en-US"/>
        </w:rPr>
        <w:t xml:space="preserve">9.2. </w:t>
      </w:r>
      <w:proofErr w:type="gramStart"/>
      <w:r w:rsidRPr="00395358">
        <w:t>Изменение условий Договора при его исполнении допускается по соглашению Сторон с соблюдением Федерального закона «О закупках товаров, работ, услуг отдельными видами юридических лиц» № 223-ФЗ от 18.07.2011 года и Положения о закупке товаров, работ, услуг федерального государственного бюджетного образовательного учреждения высшего образования «Волгоградский государственный медицинский университет» Министерства здравоохранения Российской Федерации или по решению суда в соответствии с гражданским законодательством и законодательством</w:t>
      </w:r>
      <w:proofErr w:type="gramEnd"/>
      <w:r w:rsidRPr="00395358">
        <w:t xml:space="preserve"> Российской Федерации</w:t>
      </w:r>
      <w:r w:rsidRPr="00395358">
        <w:rPr>
          <w:rFonts w:eastAsia="Calibri"/>
          <w:lang w:eastAsia="en-US"/>
        </w:rPr>
        <w:t>.</w:t>
      </w:r>
    </w:p>
    <w:p w:rsidR="0023531F" w:rsidRPr="00395358" w:rsidRDefault="0023531F" w:rsidP="0023531F">
      <w:pPr>
        <w:ind w:firstLine="709"/>
        <w:jc w:val="both"/>
        <w:rPr>
          <w:rFonts w:eastAsia="Calibri"/>
          <w:lang w:eastAsia="en-US"/>
        </w:rPr>
      </w:pPr>
      <w:r w:rsidRPr="00395358">
        <w:rPr>
          <w:rFonts w:eastAsia="Calibri"/>
          <w:lang w:eastAsia="en-US"/>
        </w:rPr>
        <w:t>9.3. Договор может быть расторгнут:</w:t>
      </w:r>
    </w:p>
    <w:p w:rsidR="0023531F" w:rsidRPr="00395358" w:rsidRDefault="0023531F" w:rsidP="0023531F">
      <w:pPr>
        <w:ind w:firstLine="709"/>
        <w:jc w:val="both"/>
        <w:rPr>
          <w:rFonts w:eastAsia="Calibri"/>
          <w:lang w:eastAsia="en-US"/>
        </w:rPr>
      </w:pPr>
      <w:r w:rsidRPr="00395358">
        <w:rPr>
          <w:rFonts w:eastAsia="Calibri"/>
          <w:lang w:eastAsia="en-US"/>
        </w:rPr>
        <w:t>- по соглашению Сторон;</w:t>
      </w:r>
    </w:p>
    <w:p w:rsidR="0023531F" w:rsidRPr="00395358" w:rsidRDefault="0023531F" w:rsidP="0023531F">
      <w:pPr>
        <w:ind w:firstLine="709"/>
        <w:jc w:val="both"/>
        <w:rPr>
          <w:rFonts w:eastAsia="Calibri"/>
          <w:lang w:eastAsia="en-US"/>
        </w:rPr>
      </w:pPr>
      <w:r w:rsidRPr="00395358">
        <w:rPr>
          <w:rFonts w:eastAsia="Calibri"/>
          <w:lang w:eastAsia="en-US"/>
        </w:rPr>
        <w:t>- в случае одностороннего отказа Стороны от исполнения Договора;</w:t>
      </w:r>
    </w:p>
    <w:p w:rsidR="0023531F" w:rsidRPr="00395358" w:rsidRDefault="0023531F" w:rsidP="0023531F">
      <w:pPr>
        <w:ind w:firstLine="709"/>
        <w:jc w:val="both"/>
        <w:rPr>
          <w:rFonts w:eastAsia="Calibri"/>
          <w:lang w:eastAsia="en-US"/>
        </w:rPr>
      </w:pPr>
      <w:r w:rsidRPr="00395358">
        <w:rPr>
          <w:rFonts w:eastAsia="Calibri"/>
          <w:lang w:eastAsia="en-US"/>
        </w:rPr>
        <w:t>- по решению суда.</w:t>
      </w:r>
    </w:p>
    <w:p w:rsidR="0023531F" w:rsidRPr="00395358" w:rsidRDefault="0023531F" w:rsidP="0023531F">
      <w:pPr>
        <w:widowControl w:val="0"/>
        <w:ind w:firstLine="709"/>
        <w:jc w:val="both"/>
        <w:rPr>
          <w:rFonts w:eastAsia="Calibri"/>
        </w:rPr>
      </w:pPr>
      <w:r w:rsidRPr="00395358">
        <w:rPr>
          <w:rFonts w:eastAsia="Calibri"/>
        </w:rPr>
        <w:t>9.4. Расторжение Договора по соглашению Сторон производится путем подписания соответствующего соглашения о расторжении.</w:t>
      </w:r>
    </w:p>
    <w:p w:rsidR="0023531F" w:rsidRPr="00395358" w:rsidRDefault="0023531F" w:rsidP="0023531F">
      <w:pPr>
        <w:widowControl w:val="0"/>
        <w:ind w:firstLine="709"/>
        <w:jc w:val="both"/>
        <w:rPr>
          <w:rFonts w:eastAsia="Calibri"/>
        </w:rPr>
      </w:pPr>
      <w:r w:rsidRPr="00395358">
        <w:rPr>
          <w:rFonts w:eastAsia="Calibri"/>
        </w:rPr>
        <w:t>Сторона, которой направлено предложение о расторжении Договора по соглашению Сторон, должна дать письменный ответ по существу в срок не позднее 5 (пяти) календарных дней с даты его получения.</w:t>
      </w:r>
    </w:p>
    <w:p w:rsidR="0023531F" w:rsidRPr="00395358" w:rsidRDefault="0023531F" w:rsidP="0023531F">
      <w:pPr>
        <w:widowControl w:val="0"/>
        <w:ind w:firstLine="709"/>
        <w:jc w:val="both"/>
        <w:rPr>
          <w:rFonts w:eastAsia="Calibri"/>
        </w:rPr>
      </w:pPr>
      <w:r w:rsidRPr="00395358">
        <w:rPr>
          <w:rFonts w:eastAsia="Calibri"/>
        </w:rPr>
        <w:t xml:space="preserve">9.5. В случае расторжения Договора по инициативе любой из Сторон производится сверка расчетов, которой подтверждается объем выполненных Подрядчиком Работ. </w:t>
      </w:r>
    </w:p>
    <w:p w:rsidR="0023531F" w:rsidRPr="00395358" w:rsidRDefault="0023531F" w:rsidP="0023531F">
      <w:pPr>
        <w:widowControl w:val="0"/>
        <w:ind w:firstLine="709"/>
        <w:jc w:val="both"/>
        <w:rPr>
          <w:rFonts w:eastAsia="Calibri"/>
        </w:rPr>
      </w:pPr>
      <w:r w:rsidRPr="00395358">
        <w:rPr>
          <w:rFonts w:eastAsia="Calibri"/>
        </w:rPr>
        <w:lastRenderedPageBreak/>
        <w:t>9.6. Стороны вправе 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rsidR="0023531F" w:rsidRPr="00395358" w:rsidRDefault="0023531F" w:rsidP="0023531F">
      <w:pPr>
        <w:widowControl w:val="0"/>
        <w:ind w:firstLine="709"/>
        <w:jc w:val="both"/>
        <w:rPr>
          <w:rFonts w:eastAsia="Calibri"/>
        </w:rPr>
      </w:pPr>
      <w:r w:rsidRPr="00395358">
        <w:rPr>
          <w:rFonts w:eastAsia="Calibri"/>
        </w:rPr>
        <w:t>9.7. Заказчик обязан принять решение об одностороннем отказе от исполнения Договора, если в ходе исполнения Договора установлено, что Подрядчик не соответствует установленным документацией о закупке требованиям к участникам закупки или предоставил недостоверную информацию о своем соответствии таким требованиям, что позволило ему стать победителем определения Подрядчика.</w:t>
      </w:r>
    </w:p>
    <w:p w:rsidR="0023531F" w:rsidRPr="00395358" w:rsidRDefault="0023531F" w:rsidP="0023531F">
      <w:pPr>
        <w:ind w:firstLine="709"/>
        <w:jc w:val="both"/>
        <w:rPr>
          <w:rFonts w:eastAsia="Calibri"/>
        </w:rPr>
      </w:pPr>
      <w:r w:rsidRPr="00395358">
        <w:rPr>
          <w:rFonts w:eastAsia="Calibri"/>
        </w:rPr>
        <w:t>9.8.  При расторжении Договора в связи с односторонним отказом стороны Договора от исполнения Договора другая сторона Договора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bookmarkStart w:id="141" w:name="Par834"/>
      <w:bookmarkEnd w:id="141"/>
    </w:p>
    <w:p w:rsidR="0023531F" w:rsidRPr="00395358" w:rsidRDefault="0023531F" w:rsidP="0023531F">
      <w:pPr>
        <w:widowControl w:val="0"/>
        <w:ind w:firstLine="540"/>
        <w:jc w:val="both"/>
        <w:rPr>
          <w:b/>
        </w:rPr>
      </w:pPr>
    </w:p>
    <w:p w:rsidR="0023531F" w:rsidRPr="00395358" w:rsidRDefault="0023531F" w:rsidP="0023531F">
      <w:pPr>
        <w:widowControl w:val="0"/>
        <w:jc w:val="center"/>
        <w:outlineLvl w:val="1"/>
        <w:rPr>
          <w:b/>
        </w:rPr>
      </w:pPr>
      <w:r w:rsidRPr="00395358">
        <w:rPr>
          <w:b/>
        </w:rPr>
        <w:t>Статья 10. Обстоятельства непреодолимой силы</w:t>
      </w:r>
    </w:p>
    <w:p w:rsidR="0023531F" w:rsidRPr="00395358" w:rsidRDefault="0023531F" w:rsidP="0023531F">
      <w:pPr>
        <w:widowControl w:val="0"/>
        <w:ind w:firstLine="709"/>
        <w:jc w:val="both"/>
      </w:pPr>
      <w:bookmarkStart w:id="142" w:name="Par864"/>
      <w:bookmarkEnd w:id="142"/>
      <w:r w:rsidRPr="00395358">
        <w:t xml:space="preserve">10.1. </w:t>
      </w:r>
      <w:proofErr w:type="gramStart"/>
      <w:r w:rsidRPr="00395358">
        <w:t>Стороны освобождаются от ответственности за частичное или полное неисполнение обязательств по Договору в случае, если оно явилось следствием действия обстоятельств непреодолимой силы, а именно чрезвычайных и непредотвратимых при данных условиях обстоятельств: стихийных природных явлений (землетрясений, наводнений, пожара и т.д.), действий объективных внешних факторов (военные действия, акты органов государственной власти и управления и т.п.), а также других чрезвычайных обстоятельств</w:t>
      </w:r>
      <w:proofErr w:type="gramEnd"/>
      <w:r w:rsidRPr="00395358">
        <w:t xml:space="preserve">, подтвержденных в установленном законодательством порядке, препятствующих надлежащему исполнению обязательств по Договору, которые возникли после заключения Договора, на время действия этих обстоятельств, если эти обстоятельства непосредственно повлияли на исполнение Сторонами своих обязательств, а также которые Стороны были не в состоянии </w:t>
      </w:r>
      <w:proofErr w:type="gramStart"/>
      <w:r w:rsidRPr="00395358">
        <w:t>предвидеть и предотвратить</w:t>
      </w:r>
      <w:proofErr w:type="gramEnd"/>
      <w:r w:rsidRPr="00395358">
        <w:t>.</w:t>
      </w:r>
    </w:p>
    <w:p w:rsidR="0023531F" w:rsidRPr="00395358" w:rsidRDefault="0023531F" w:rsidP="0023531F">
      <w:pPr>
        <w:widowControl w:val="0"/>
        <w:ind w:firstLine="709"/>
        <w:jc w:val="both"/>
      </w:pPr>
      <w:r w:rsidRPr="00395358">
        <w:t xml:space="preserve">10.2. </w:t>
      </w:r>
      <w:proofErr w:type="gramStart"/>
      <w:r w:rsidRPr="00395358">
        <w:t>Если в результате обстоятельств непреодолимой силы оказанным Работам нанесен значительный, по мнению одной из Сторон, ущерб, то эта Сторона обязана уведомить об этом другую Сторону в 3-дневный срок, после чего Стороны обязаны обсудить целесообразность дальнейшего продолжения выполнения Работ и заключить дополнительное соглашение с обязательным указанием новых объемов, сроков и стоимости Работ, которое с момента его подписания становится неотъемлемой частью Договора</w:t>
      </w:r>
      <w:proofErr w:type="gramEnd"/>
      <w:r w:rsidRPr="00395358">
        <w:t>, либо расторгнуть Договор. Если обстоятельства, указанные в пункте 10.1., будут длиться более 2 (двух) календарных месяцев с даты соответствующего уведомления, каждая из Сторон вправе расторгнуть Договор без требования возмещения убытков, понесенных в связи с наступлением таких обстоятельств.</w:t>
      </w:r>
    </w:p>
    <w:p w:rsidR="0023531F" w:rsidRPr="00395358" w:rsidRDefault="0023531F" w:rsidP="0023531F">
      <w:pPr>
        <w:widowControl w:val="0"/>
        <w:ind w:firstLine="709"/>
        <w:jc w:val="both"/>
      </w:pPr>
      <w:r w:rsidRPr="00395358">
        <w:t>10.3. Если, по мнению Сторон, оказание Работ может быть продолжено в порядке, действовавшем согласно Договору до начала действия обстоятельств непреодолимой силы, то срок исполнения обязательств по Договору продлевается соразмерно времени, в течение которого действовали обстоятельства непреодолимой силы и их последствия.</w:t>
      </w:r>
    </w:p>
    <w:p w:rsidR="0023531F" w:rsidRPr="00395358" w:rsidRDefault="0023531F" w:rsidP="0023531F">
      <w:pPr>
        <w:widowControl w:val="0"/>
        <w:ind w:firstLine="540"/>
        <w:jc w:val="center"/>
        <w:rPr>
          <w:b/>
        </w:rPr>
      </w:pPr>
    </w:p>
    <w:p w:rsidR="0023531F" w:rsidRPr="00395358" w:rsidRDefault="0023531F" w:rsidP="0023531F">
      <w:pPr>
        <w:widowControl w:val="0"/>
        <w:jc w:val="center"/>
        <w:rPr>
          <w:b/>
        </w:rPr>
      </w:pPr>
      <w:r w:rsidRPr="00395358">
        <w:rPr>
          <w:b/>
        </w:rPr>
        <w:t>Статья 11. Порядок урегулирования споров</w:t>
      </w:r>
    </w:p>
    <w:p w:rsidR="0023531F" w:rsidRPr="00395358" w:rsidRDefault="0023531F" w:rsidP="0023531F">
      <w:pPr>
        <w:widowControl w:val="0"/>
        <w:ind w:firstLine="709"/>
        <w:jc w:val="both"/>
      </w:pPr>
      <w:r w:rsidRPr="00395358">
        <w:t xml:space="preserve">11.1. В случае возникновения любых противоречий, претензий и разногласий, а также споров, связанных с исполнением Договора, Стороны </w:t>
      </w:r>
      <w:proofErr w:type="gramStart"/>
      <w:r w:rsidRPr="00395358">
        <w:t>предпринимают усилия</w:t>
      </w:r>
      <w:proofErr w:type="gramEnd"/>
      <w:r w:rsidRPr="00395358">
        <w:t xml:space="preserve"> для урегулирования таких противоречий, претензий и разногласий в добровольном порядке с оформлением совместного протокола урегулирования споров.</w:t>
      </w:r>
    </w:p>
    <w:p w:rsidR="0023531F" w:rsidRPr="00395358" w:rsidRDefault="0023531F" w:rsidP="0023531F">
      <w:pPr>
        <w:widowControl w:val="0"/>
        <w:ind w:firstLine="709"/>
        <w:jc w:val="both"/>
      </w:pPr>
      <w:r w:rsidRPr="00395358">
        <w:t>11.2. Все достигнутые договоренности Стороны оформляют в виде дополнительных соглашений, подписанных Сторонами и скрепленных печатями.</w:t>
      </w:r>
    </w:p>
    <w:p w:rsidR="0023531F" w:rsidRPr="00395358" w:rsidRDefault="0023531F" w:rsidP="0023531F">
      <w:pPr>
        <w:widowControl w:val="0"/>
        <w:ind w:firstLine="709"/>
        <w:jc w:val="both"/>
      </w:pPr>
      <w:r w:rsidRPr="00395358">
        <w:t>11.3. До передачи спора на разрешение Арбитражного суда Стороны примут меры к его урегулированию в претензионном порядке.</w:t>
      </w:r>
    </w:p>
    <w:p w:rsidR="0023531F" w:rsidRPr="00395358" w:rsidRDefault="0023531F" w:rsidP="0023531F">
      <w:pPr>
        <w:widowControl w:val="0"/>
        <w:ind w:firstLine="709"/>
        <w:jc w:val="both"/>
      </w:pPr>
      <w:r w:rsidRPr="00395358">
        <w:t>11.3.1. Претензия должна быть направлена в письменном виде. По полученной претензии Сторона должна дать письменный ответ по существу в срок не позднее 15 (пятнадцати) календарных дней с даты ее получения. Оставление претензии без ответа в установленный срок означает признание требований претензии.</w:t>
      </w:r>
    </w:p>
    <w:p w:rsidR="0023531F" w:rsidRPr="00395358" w:rsidRDefault="0023531F" w:rsidP="0023531F">
      <w:pPr>
        <w:widowControl w:val="0"/>
        <w:ind w:firstLine="709"/>
        <w:jc w:val="both"/>
      </w:pPr>
      <w:r w:rsidRPr="00395358">
        <w:t xml:space="preserve">11.3.2. </w:t>
      </w:r>
      <w:proofErr w:type="gramStart"/>
      <w:r w:rsidRPr="00395358">
        <w:t>В претензии должны быть указаны: наименование, почтовый адрес и реквизиты организации (учреждения, предприятия), предъявившей претензию; наименование, почтовый адрес и реквизиты организации (учреждения, предприятия), которой направлена претензия.</w:t>
      </w:r>
      <w:proofErr w:type="gramEnd"/>
    </w:p>
    <w:p w:rsidR="0023531F" w:rsidRPr="00395358" w:rsidRDefault="0023531F" w:rsidP="0023531F">
      <w:pPr>
        <w:widowControl w:val="0"/>
        <w:ind w:firstLine="709"/>
        <w:jc w:val="both"/>
      </w:pPr>
      <w:r w:rsidRPr="00395358">
        <w:t>11.3.3. Если претензионные требования подлежат денежной оценке, в претензии указывается требуемая сумма и ее полный и обоснованный расчет.</w:t>
      </w:r>
    </w:p>
    <w:p w:rsidR="0023531F" w:rsidRPr="00395358" w:rsidRDefault="0023531F" w:rsidP="0023531F">
      <w:pPr>
        <w:widowControl w:val="0"/>
        <w:ind w:firstLine="709"/>
        <w:jc w:val="both"/>
      </w:pPr>
      <w:r w:rsidRPr="00395358">
        <w:t>11.3.4. В подтверждение заявленных требований к претензии должны быть приложены надлежащим образом оформленные и заверенные необходимые документы либо выписки из них.</w:t>
      </w:r>
    </w:p>
    <w:p w:rsidR="0023531F" w:rsidRPr="00395358" w:rsidRDefault="0023531F" w:rsidP="0023531F">
      <w:pPr>
        <w:widowControl w:val="0"/>
        <w:ind w:firstLine="709"/>
        <w:jc w:val="both"/>
      </w:pPr>
      <w:r w:rsidRPr="00395358">
        <w:t>В претензии могут быть указаны иные сведения, которые, по мнению заявителя, будут способствовать более быстрому и правильному ее рассмотрению, объективному урегулированию спора.</w:t>
      </w:r>
    </w:p>
    <w:p w:rsidR="0023531F" w:rsidRPr="00395358" w:rsidRDefault="0023531F" w:rsidP="0023531F">
      <w:pPr>
        <w:widowControl w:val="0"/>
        <w:ind w:firstLine="709"/>
        <w:jc w:val="both"/>
      </w:pPr>
      <w:r w:rsidRPr="00395358">
        <w:t xml:space="preserve">11.4. В случае невыполнения Сторонами своих обязательств и </w:t>
      </w:r>
      <w:proofErr w:type="spellStart"/>
      <w:r w:rsidRPr="00395358">
        <w:t>недостижения</w:t>
      </w:r>
      <w:proofErr w:type="spellEnd"/>
      <w:r w:rsidRPr="00395358">
        <w:t xml:space="preserve"> взаимного согласия споры по Договору разрешаются в Арбитражном суде Волгоградской области.</w:t>
      </w:r>
    </w:p>
    <w:p w:rsidR="0023531F" w:rsidRPr="00395358" w:rsidRDefault="0023531F" w:rsidP="0023531F">
      <w:pPr>
        <w:widowControl w:val="0"/>
        <w:jc w:val="both"/>
      </w:pPr>
    </w:p>
    <w:p w:rsidR="0023531F" w:rsidRPr="00395358" w:rsidRDefault="0023531F" w:rsidP="0023531F">
      <w:pPr>
        <w:widowControl w:val="0"/>
        <w:jc w:val="center"/>
        <w:outlineLvl w:val="1"/>
        <w:rPr>
          <w:b/>
        </w:rPr>
      </w:pPr>
      <w:r w:rsidRPr="00395358">
        <w:rPr>
          <w:b/>
        </w:rPr>
        <w:t>Статья 12. Прочие условия</w:t>
      </w:r>
    </w:p>
    <w:p w:rsidR="0023531F" w:rsidRPr="00395358" w:rsidRDefault="0023531F" w:rsidP="0023531F">
      <w:pPr>
        <w:ind w:firstLine="709"/>
        <w:jc w:val="both"/>
        <w:rPr>
          <w:rFonts w:eastAsia="Calibri"/>
          <w:lang w:eastAsia="en-US"/>
        </w:rPr>
      </w:pPr>
      <w:r w:rsidRPr="00395358">
        <w:rPr>
          <w:rFonts w:eastAsia="Calibri"/>
          <w:lang w:eastAsia="en-US"/>
        </w:rPr>
        <w:t xml:space="preserve">12.1. Все уведомления Сторон, связанные с исполнением Договора, направляются в письменной форме по почте заказным письмом с уведомлением о вручении по адресу Стороны, указанному в Договоре, или с использованием факсимильной связи, электронной почты с последующим представлением оригинала. В случае направления уведомлений с использованием почты, датой получения уведомления </w:t>
      </w:r>
      <w:r w:rsidRPr="00395358">
        <w:rPr>
          <w:rFonts w:eastAsia="Calibri"/>
        </w:rPr>
        <w:t xml:space="preserve">признается дата получения отправляющей Стороной подтверждения о вручении второй Стороне указанного уведомления или дата получения </w:t>
      </w:r>
      <w:r w:rsidRPr="00395358">
        <w:rPr>
          <w:rFonts w:eastAsia="Calibri"/>
        </w:rPr>
        <w:lastRenderedPageBreak/>
        <w:t xml:space="preserve">Стороной информации об отсутствии адресата по его адресу, указанному в Договоре. При невозможности получения указанных подтверждения или информации датой такого надлежащего уведомления признается дата по истечении 14 (четырнадцати) календарных дней с даты направления уведомления по почте заказным письмом с уведомлением о вручении. </w:t>
      </w:r>
      <w:r w:rsidRPr="00395358">
        <w:rPr>
          <w:rFonts w:eastAsia="Calibri"/>
          <w:lang w:eastAsia="en-US"/>
        </w:rPr>
        <w:t>В случае отправления уведомлений посредством факсимильной связи и электронной почты уведомления считаются полученными Стороной в день их отправки.</w:t>
      </w:r>
    </w:p>
    <w:p w:rsidR="0023531F" w:rsidRPr="00395358" w:rsidRDefault="0023531F" w:rsidP="0023531F">
      <w:pPr>
        <w:widowControl w:val="0"/>
        <w:ind w:firstLine="709"/>
        <w:jc w:val="both"/>
        <w:rPr>
          <w:rFonts w:eastAsia="Calibri"/>
          <w:lang w:eastAsia="en-US"/>
        </w:rPr>
      </w:pPr>
      <w:r w:rsidRPr="00395358">
        <w:rPr>
          <w:rFonts w:eastAsia="Calibri"/>
          <w:lang w:eastAsia="en-US"/>
        </w:rPr>
        <w:t>12.2. Договор составлен в 2 (двух) экземплярах, по одному для каждой из Сторон, имеющих одинаковую юридическую силу.</w:t>
      </w:r>
    </w:p>
    <w:p w:rsidR="0023531F" w:rsidRPr="00395358" w:rsidRDefault="0023531F" w:rsidP="0023531F">
      <w:pPr>
        <w:widowControl w:val="0"/>
        <w:tabs>
          <w:tab w:val="left" w:pos="709"/>
        </w:tabs>
        <w:ind w:firstLine="709"/>
        <w:jc w:val="both"/>
        <w:rPr>
          <w:rFonts w:eastAsia="Calibri"/>
          <w:lang w:eastAsia="en-US"/>
        </w:rPr>
      </w:pPr>
      <w:r w:rsidRPr="00395358">
        <w:rPr>
          <w:rFonts w:eastAsia="Calibri"/>
          <w:lang w:eastAsia="en-US"/>
        </w:rPr>
        <w:t>12.3. В случае перемены Заказчика по Договору права и обязанности Заказчика по Договору переходят к новому Заказчику в том же объеме и на тех же условиях.</w:t>
      </w:r>
    </w:p>
    <w:p w:rsidR="0023531F" w:rsidRPr="00395358" w:rsidRDefault="0023531F" w:rsidP="0023531F">
      <w:pPr>
        <w:widowControl w:val="0"/>
        <w:ind w:firstLine="709"/>
        <w:jc w:val="both"/>
        <w:rPr>
          <w:rFonts w:eastAsia="Calibri"/>
          <w:lang w:eastAsia="en-US"/>
        </w:rPr>
      </w:pPr>
      <w:r w:rsidRPr="00395358">
        <w:rPr>
          <w:rFonts w:eastAsia="Calibri"/>
          <w:lang w:eastAsia="en-US"/>
        </w:rPr>
        <w:t>12.4. При исполнении Договора не допускается перемена Подрядчика, за исключением случаев, если новый Подрядчик является правопреемником Подрядчика по Договору вследствие реорганизации юридического лица в форме преобразования, слияния или присоединения.</w:t>
      </w:r>
    </w:p>
    <w:p w:rsidR="0023531F" w:rsidRPr="00395358" w:rsidRDefault="0023531F" w:rsidP="0023531F">
      <w:pPr>
        <w:widowControl w:val="0"/>
        <w:ind w:firstLine="709"/>
        <w:jc w:val="both"/>
      </w:pPr>
      <w:r w:rsidRPr="00395358">
        <w:rPr>
          <w:rFonts w:eastAsia="Calibri"/>
          <w:lang w:eastAsia="en-US"/>
        </w:rPr>
        <w:t>12.5. Во всем, что не предусмотрено Договором, Стороны руководствуются законодательством Российской Федерации</w:t>
      </w:r>
      <w:r w:rsidRPr="00395358">
        <w:t>.</w:t>
      </w:r>
    </w:p>
    <w:p w:rsidR="0023531F" w:rsidRPr="00395358" w:rsidRDefault="0023531F" w:rsidP="0023531F">
      <w:pPr>
        <w:widowControl w:val="0"/>
        <w:ind w:firstLine="709"/>
        <w:jc w:val="both"/>
      </w:pPr>
      <w:r w:rsidRPr="00395358">
        <w:t xml:space="preserve">12.6. Неотъемлемыми частями Договора являются: </w:t>
      </w:r>
    </w:p>
    <w:p w:rsidR="0023531F" w:rsidRPr="00395358" w:rsidRDefault="0023531F" w:rsidP="0023531F">
      <w:pPr>
        <w:widowControl w:val="0"/>
        <w:ind w:firstLine="709"/>
        <w:jc w:val="both"/>
      </w:pPr>
      <w:r w:rsidRPr="00395358">
        <w:t>- приложение 1 «Техническое задание»</w:t>
      </w:r>
    </w:p>
    <w:p w:rsidR="0023531F" w:rsidRPr="00395358" w:rsidRDefault="0023531F" w:rsidP="0023531F">
      <w:pPr>
        <w:widowControl w:val="0"/>
        <w:ind w:firstLine="709"/>
        <w:jc w:val="both"/>
      </w:pPr>
      <w:r w:rsidRPr="00395358">
        <w:t>- приложение 2 «</w:t>
      </w:r>
      <w:r>
        <w:t>Расчет стоимости</w:t>
      </w:r>
      <w:r w:rsidRPr="00395358">
        <w:t xml:space="preserve">». </w:t>
      </w:r>
    </w:p>
    <w:p w:rsidR="0023531F" w:rsidRPr="00395358" w:rsidRDefault="0023531F" w:rsidP="0023531F">
      <w:pPr>
        <w:widowControl w:val="0"/>
        <w:outlineLvl w:val="1"/>
        <w:rPr>
          <w:b/>
        </w:rPr>
      </w:pPr>
      <w:r w:rsidRPr="00395358">
        <w:rPr>
          <w:b/>
        </w:rPr>
        <w:t xml:space="preserve">                              </w:t>
      </w:r>
    </w:p>
    <w:p w:rsidR="0023531F" w:rsidRPr="00395358" w:rsidRDefault="0023531F" w:rsidP="0023531F">
      <w:pPr>
        <w:widowControl w:val="0"/>
        <w:jc w:val="center"/>
        <w:outlineLvl w:val="1"/>
        <w:rPr>
          <w:b/>
        </w:rPr>
      </w:pPr>
      <w:r w:rsidRPr="00395358">
        <w:rPr>
          <w:b/>
        </w:rPr>
        <w:t>Статья 13. Адреса, реквизиты и подписи Сторон</w:t>
      </w:r>
    </w:p>
    <w:p w:rsidR="0023531F" w:rsidRPr="00395358" w:rsidRDefault="0023531F" w:rsidP="0023531F">
      <w:pPr>
        <w:widowControl w:val="0"/>
        <w:ind w:firstLine="540"/>
        <w:jc w:val="both"/>
      </w:pPr>
    </w:p>
    <w:tbl>
      <w:tblPr>
        <w:tblW w:w="0" w:type="auto"/>
        <w:tblInd w:w="-106" w:type="dxa"/>
        <w:tblLook w:val="01E0"/>
      </w:tblPr>
      <w:tblGrid>
        <w:gridCol w:w="5176"/>
        <w:gridCol w:w="236"/>
        <w:gridCol w:w="4867"/>
      </w:tblGrid>
      <w:tr w:rsidR="0023531F" w:rsidRPr="00395358" w:rsidTr="009773AA">
        <w:tc>
          <w:tcPr>
            <w:tcW w:w="5176" w:type="dxa"/>
          </w:tcPr>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hAnsi="Times New Roman" w:cs="Times New Roman"/>
                <w:b/>
                <w:bCs/>
              </w:rPr>
            </w:pPr>
            <w:r w:rsidRPr="00395358">
              <w:rPr>
                <w:rFonts w:ascii="Times New Roman" w:hAnsi="Times New Roman" w:cs="Times New Roman"/>
                <w:b/>
                <w:bCs/>
              </w:rPr>
              <w:t>ЗАКАЗЧИК</w:t>
            </w:r>
          </w:p>
        </w:tc>
        <w:tc>
          <w:tcPr>
            <w:tcW w:w="236" w:type="dxa"/>
          </w:tcPr>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561"/>
              <w:jc w:val="center"/>
              <w:rPr>
                <w:rFonts w:ascii="Times New Roman" w:hAnsi="Times New Roman" w:cs="Times New Roman"/>
                <w:b/>
                <w:bCs/>
              </w:rPr>
            </w:pPr>
          </w:p>
        </w:tc>
        <w:tc>
          <w:tcPr>
            <w:tcW w:w="4867" w:type="dxa"/>
          </w:tcPr>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hAnsi="Times New Roman" w:cs="Times New Roman"/>
                <w:b/>
                <w:bCs/>
              </w:rPr>
            </w:pPr>
            <w:r w:rsidRPr="00395358">
              <w:rPr>
                <w:rFonts w:ascii="Times New Roman" w:hAnsi="Times New Roman" w:cs="Times New Roman"/>
                <w:b/>
                <w:bCs/>
              </w:rPr>
              <w:t>ПОДРЯДЧИК</w:t>
            </w:r>
          </w:p>
        </w:tc>
      </w:tr>
      <w:tr w:rsidR="0023531F" w:rsidRPr="00395358" w:rsidTr="009773AA">
        <w:tc>
          <w:tcPr>
            <w:tcW w:w="5176" w:type="dxa"/>
          </w:tcPr>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hAnsi="Times New Roman" w:cs="Times New Roman"/>
                <w:b/>
              </w:rPr>
            </w:pPr>
            <w:r w:rsidRPr="00395358">
              <w:rPr>
                <w:rFonts w:ascii="Times New Roman" w:hAnsi="Times New Roman" w:cs="Times New Roman"/>
                <w:b/>
              </w:rPr>
              <w:t>ФГБОУ ВО ВолгГМУ Минздрава России</w:t>
            </w:r>
          </w:p>
          <w:p w:rsidR="0023531F" w:rsidRPr="0005153F" w:rsidRDefault="0023531F" w:rsidP="0023531F">
            <w:pPr>
              <w:pStyle w:val="LBBodyText2"/>
              <w:spacing w:before="0" w:after="0"/>
              <w:ind w:left="0"/>
              <w:jc w:val="left"/>
              <w:rPr>
                <w:b/>
                <w:sz w:val="20"/>
              </w:rPr>
            </w:pPr>
            <w:r w:rsidRPr="0005153F">
              <w:rPr>
                <w:b/>
                <w:sz w:val="20"/>
              </w:rPr>
              <w:t>федеральное государственное бюджетное образовательное учреждение высшего образования «Волгоградский государственный медицинский университет» Министерства здравоохранения Российской Федерации (ФГБОУ ВО ВолгГМУ Минздрава России)</w:t>
            </w:r>
          </w:p>
          <w:p w:rsidR="0023531F" w:rsidRPr="0005153F" w:rsidRDefault="0023531F" w:rsidP="0023531F">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rPr>
            </w:pPr>
            <w:r>
              <w:rPr>
                <w:rFonts w:ascii="Times New Roman" w:hAnsi="Times New Roman"/>
              </w:rPr>
              <w:t>400066</w:t>
            </w:r>
            <w:r w:rsidRPr="0005153F">
              <w:rPr>
                <w:rFonts w:ascii="Times New Roman" w:hAnsi="Times New Roman"/>
              </w:rPr>
              <w:t xml:space="preserve">, г. Волгоград, пл. Павших Борцов, </w:t>
            </w:r>
            <w:proofErr w:type="spellStart"/>
            <w:r>
              <w:rPr>
                <w:rFonts w:ascii="Times New Roman" w:hAnsi="Times New Roman"/>
              </w:rPr>
              <w:t>з</w:t>
            </w:r>
            <w:r w:rsidRPr="0005153F">
              <w:rPr>
                <w:rFonts w:ascii="Times New Roman" w:hAnsi="Times New Roman"/>
              </w:rPr>
              <w:t>д</w:t>
            </w:r>
            <w:proofErr w:type="spellEnd"/>
            <w:r w:rsidRPr="0005153F">
              <w:rPr>
                <w:rFonts w:ascii="Times New Roman" w:hAnsi="Times New Roman"/>
              </w:rPr>
              <w:t>. 1</w:t>
            </w:r>
          </w:p>
          <w:p w:rsidR="0023531F" w:rsidRPr="0005153F" w:rsidRDefault="0023531F" w:rsidP="0023531F">
            <w:pPr>
              <w:pStyle w:val="HTML"/>
              <w:rPr>
                <w:rFonts w:ascii="Times New Roman" w:hAnsi="Times New Roman"/>
              </w:rPr>
            </w:pPr>
            <w:r w:rsidRPr="0005153F">
              <w:rPr>
                <w:rFonts w:ascii="Times New Roman" w:hAnsi="Times New Roman"/>
              </w:rPr>
              <w:t xml:space="preserve">ИНН 3444048472 </w:t>
            </w:r>
          </w:p>
          <w:p w:rsidR="0023531F" w:rsidRPr="0005153F" w:rsidRDefault="0023531F" w:rsidP="0023531F">
            <w:pPr>
              <w:pStyle w:val="HTML"/>
              <w:rPr>
                <w:rFonts w:ascii="Times New Roman" w:hAnsi="Times New Roman"/>
              </w:rPr>
            </w:pPr>
            <w:r w:rsidRPr="0005153F">
              <w:rPr>
                <w:rFonts w:ascii="Times New Roman" w:hAnsi="Times New Roman"/>
              </w:rPr>
              <w:t>КПП 344401001</w:t>
            </w:r>
          </w:p>
          <w:p w:rsidR="0023531F" w:rsidRPr="0005153F" w:rsidRDefault="0023531F" w:rsidP="0023531F">
            <w:pPr>
              <w:pStyle w:val="HTML"/>
              <w:rPr>
                <w:rFonts w:ascii="Times New Roman" w:hAnsi="Times New Roman"/>
              </w:rPr>
            </w:pPr>
            <w:r w:rsidRPr="0005153F">
              <w:rPr>
                <w:rFonts w:ascii="Times New Roman" w:hAnsi="Times New Roman"/>
              </w:rPr>
              <w:t>ОГРН 1023403441380</w:t>
            </w:r>
          </w:p>
          <w:p w:rsidR="0023531F" w:rsidRPr="0005153F" w:rsidRDefault="0023531F" w:rsidP="0023531F">
            <w:pPr>
              <w:pStyle w:val="HTML"/>
              <w:rPr>
                <w:rFonts w:ascii="Times New Roman" w:hAnsi="Times New Roman"/>
              </w:rPr>
            </w:pPr>
            <w:r w:rsidRPr="0005153F">
              <w:rPr>
                <w:rFonts w:ascii="Times New Roman" w:hAnsi="Times New Roman"/>
              </w:rPr>
              <w:t>ОКПО 01896777</w:t>
            </w:r>
          </w:p>
          <w:p w:rsidR="0023531F" w:rsidRPr="0013758C" w:rsidRDefault="0023531F" w:rsidP="0023531F">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rPr>
            </w:pPr>
            <w:r w:rsidRPr="0013758C">
              <w:rPr>
                <w:rFonts w:ascii="Times New Roman" w:hAnsi="Times New Roman"/>
              </w:rPr>
              <w:t xml:space="preserve">ОКТМО 18701000 </w:t>
            </w:r>
          </w:p>
          <w:p w:rsidR="0023531F" w:rsidRPr="0013758C" w:rsidRDefault="0023531F" w:rsidP="0023531F">
            <w:pPr>
              <w:ind w:right="-37"/>
              <w:jc w:val="both"/>
              <w:rPr>
                <w:b/>
                <w:color w:val="171717"/>
              </w:rPr>
            </w:pPr>
            <w:r w:rsidRPr="0013758C">
              <w:rPr>
                <w:b/>
                <w:color w:val="171717"/>
              </w:rPr>
              <w:t xml:space="preserve">Реквизиты до 19.06.2026: </w:t>
            </w:r>
          </w:p>
          <w:p w:rsidR="0023531F" w:rsidRPr="0013758C" w:rsidRDefault="0023531F" w:rsidP="0023531F">
            <w:pPr>
              <w:ind w:right="-37"/>
              <w:jc w:val="both"/>
              <w:rPr>
                <w:color w:val="171717"/>
              </w:rPr>
            </w:pPr>
            <w:r w:rsidRPr="0013758C">
              <w:rPr>
                <w:color w:val="171717"/>
              </w:rPr>
              <w:t>УФК по Волгоградской области (ФГБОУ ВО ВолгГМУ Минздрава России, л/с 20296Х15820)</w:t>
            </w:r>
          </w:p>
          <w:p w:rsidR="0023531F" w:rsidRPr="0013758C" w:rsidRDefault="0023531F" w:rsidP="0023531F">
            <w:pPr>
              <w:ind w:right="-37"/>
              <w:jc w:val="both"/>
              <w:rPr>
                <w:color w:val="171717"/>
              </w:rPr>
            </w:pPr>
            <w:r w:rsidRPr="0013758C">
              <w:rPr>
                <w:color w:val="171717"/>
              </w:rPr>
              <w:t xml:space="preserve">БИК 011806101 </w:t>
            </w:r>
          </w:p>
          <w:p w:rsidR="0023531F" w:rsidRPr="0013758C" w:rsidRDefault="0023531F" w:rsidP="0023531F">
            <w:pPr>
              <w:ind w:right="-37"/>
              <w:jc w:val="both"/>
              <w:rPr>
                <w:color w:val="171717"/>
              </w:rPr>
            </w:pPr>
            <w:proofErr w:type="gramStart"/>
            <w:r w:rsidRPr="0013758C">
              <w:rPr>
                <w:color w:val="171717"/>
              </w:rPr>
              <w:t>р</w:t>
            </w:r>
            <w:proofErr w:type="gramEnd"/>
            <w:r w:rsidRPr="0013758C">
              <w:rPr>
                <w:color w:val="171717"/>
              </w:rPr>
              <w:t>/с 03214643000000012900</w:t>
            </w:r>
          </w:p>
          <w:p w:rsidR="0023531F" w:rsidRPr="0013758C" w:rsidRDefault="0023531F" w:rsidP="0023531F">
            <w:pPr>
              <w:ind w:right="-37"/>
              <w:jc w:val="both"/>
              <w:rPr>
                <w:color w:val="171717"/>
              </w:rPr>
            </w:pPr>
            <w:r w:rsidRPr="0013758C">
              <w:rPr>
                <w:color w:val="171717"/>
              </w:rPr>
              <w:t>к/с 40102810445370000021</w:t>
            </w:r>
          </w:p>
          <w:p w:rsidR="0023531F" w:rsidRPr="0013758C" w:rsidRDefault="0023531F" w:rsidP="0023531F">
            <w:pPr>
              <w:ind w:right="-37"/>
              <w:jc w:val="both"/>
              <w:rPr>
                <w:color w:val="171717"/>
              </w:rPr>
            </w:pPr>
            <w:r w:rsidRPr="0013758C">
              <w:rPr>
                <w:color w:val="171717"/>
              </w:rPr>
              <w:t>ОКЦ №4 ЮГУ Банка России // УФК по Волгоградской области г.</w:t>
            </w:r>
            <w:r>
              <w:rPr>
                <w:color w:val="171717"/>
              </w:rPr>
              <w:t xml:space="preserve"> </w:t>
            </w:r>
            <w:r w:rsidRPr="0013758C">
              <w:rPr>
                <w:color w:val="171717"/>
              </w:rPr>
              <w:t>Волгоград</w:t>
            </w:r>
          </w:p>
          <w:p w:rsidR="0023531F" w:rsidRPr="0013758C" w:rsidRDefault="0023531F" w:rsidP="0023531F">
            <w:pPr>
              <w:ind w:right="-37"/>
              <w:jc w:val="both"/>
              <w:rPr>
                <w:b/>
                <w:color w:val="171717"/>
              </w:rPr>
            </w:pPr>
            <w:r w:rsidRPr="0013758C">
              <w:rPr>
                <w:b/>
                <w:color w:val="171717"/>
              </w:rPr>
              <w:t>Реквизиты с 20.06.2026:</w:t>
            </w:r>
          </w:p>
          <w:p w:rsidR="0023531F" w:rsidRPr="0013758C" w:rsidRDefault="0023531F" w:rsidP="0023531F">
            <w:pPr>
              <w:ind w:right="-37"/>
              <w:jc w:val="both"/>
              <w:rPr>
                <w:color w:val="171717"/>
              </w:rPr>
            </w:pPr>
            <w:r w:rsidRPr="0013758C">
              <w:rPr>
                <w:color w:val="171717"/>
              </w:rPr>
              <w:t>УФК по Нижегородской области (ФГБОУ ВО ВолгГМУ Минздрава России, л/с 20296X15820)</w:t>
            </w:r>
          </w:p>
          <w:p w:rsidR="0023531F" w:rsidRPr="0013758C" w:rsidRDefault="0023531F" w:rsidP="0023531F">
            <w:pPr>
              <w:ind w:right="-37"/>
              <w:jc w:val="both"/>
              <w:rPr>
                <w:color w:val="171717"/>
              </w:rPr>
            </w:pPr>
            <w:r w:rsidRPr="0013758C">
              <w:rPr>
                <w:color w:val="171717"/>
              </w:rPr>
              <w:t xml:space="preserve">БИК 012202102 </w:t>
            </w:r>
          </w:p>
          <w:p w:rsidR="0023531F" w:rsidRPr="0013758C" w:rsidRDefault="0023531F" w:rsidP="0023531F">
            <w:pPr>
              <w:ind w:right="-37"/>
              <w:jc w:val="both"/>
              <w:rPr>
                <w:color w:val="171717"/>
              </w:rPr>
            </w:pPr>
            <w:proofErr w:type="gramStart"/>
            <w:r w:rsidRPr="0013758C">
              <w:rPr>
                <w:color w:val="171717"/>
              </w:rPr>
              <w:t>р</w:t>
            </w:r>
            <w:proofErr w:type="gramEnd"/>
            <w:r w:rsidRPr="0013758C">
              <w:rPr>
                <w:color w:val="171717"/>
              </w:rPr>
              <w:t>/с 03214643000000013245</w:t>
            </w:r>
          </w:p>
          <w:p w:rsidR="0023531F" w:rsidRPr="0013758C" w:rsidRDefault="0023531F" w:rsidP="0023531F">
            <w:pPr>
              <w:ind w:right="-37"/>
              <w:jc w:val="both"/>
              <w:rPr>
                <w:color w:val="171717"/>
              </w:rPr>
            </w:pPr>
            <w:r w:rsidRPr="0013758C">
              <w:rPr>
                <w:color w:val="171717"/>
              </w:rPr>
              <w:t>к/</w:t>
            </w:r>
            <w:proofErr w:type="gramStart"/>
            <w:r w:rsidRPr="0013758C">
              <w:rPr>
                <w:color w:val="171717"/>
              </w:rPr>
              <w:t>ч</w:t>
            </w:r>
            <w:proofErr w:type="gramEnd"/>
            <w:r w:rsidRPr="0013758C">
              <w:rPr>
                <w:color w:val="171717"/>
              </w:rPr>
              <w:t xml:space="preserve"> 40102810745370000024</w:t>
            </w:r>
          </w:p>
          <w:p w:rsidR="0023531F" w:rsidRPr="0013758C" w:rsidRDefault="0023531F" w:rsidP="0023531F">
            <w:pPr>
              <w:ind w:right="-37"/>
              <w:jc w:val="both"/>
              <w:rPr>
                <w:color w:val="171717"/>
              </w:rPr>
            </w:pPr>
            <w:r w:rsidRPr="0013758C">
              <w:rPr>
                <w:color w:val="171717"/>
              </w:rPr>
              <w:t>ОКЦ №1 ВВГУ Банка России // УФК по Нижегородской области г. Нижний Новгород</w:t>
            </w:r>
          </w:p>
          <w:p w:rsidR="0023531F" w:rsidRDefault="00046E48" w:rsidP="0023531F">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rPr>
            </w:pPr>
            <w:hyperlink r:id="rId21" w:history="1">
              <w:r w:rsidR="0023531F">
                <w:rPr>
                  <w:rStyle w:val="af4"/>
                  <w:rFonts w:ascii="Times New Roman" w:hAnsi="Times New Roman"/>
                  <w:lang w:val="en-US"/>
                </w:rPr>
                <w:t>vladimir</w:t>
              </w:r>
              <w:r w:rsidR="0023531F" w:rsidRPr="003C384C">
                <w:rPr>
                  <w:rStyle w:val="af4"/>
                  <w:rFonts w:ascii="Times New Roman" w:hAnsi="Times New Roman"/>
                </w:rPr>
                <w:t>.</w:t>
              </w:r>
              <w:r w:rsidR="0023531F">
                <w:rPr>
                  <w:rStyle w:val="af4"/>
                  <w:rFonts w:ascii="Times New Roman" w:hAnsi="Times New Roman"/>
                  <w:lang w:val="en-US"/>
                </w:rPr>
                <w:t>zeniakin</w:t>
              </w:r>
              <w:r w:rsidR="0023531F" w:rsidRPr="00877EF5">
                <w:rPr>
                  <w:rStyle w:val="af4"/>
                  <w:rFonts w:ascii="Times New Roman" w:hAnsi="Times New Roman"/>
                </w:rPr>
                <w:t>@</w:t>
              </w:r>
              <w:r w:rsidR="0023531F">
                <w:rPr>
                  <w:rStyle w:val="af4"/>
                  <w:rFonts w:ascii="Times New Roman" w:hAnsi="Times New Roman"/>
                  <w:lang w:val="en-US"/>
                </w:rPr>
                <w:t>volgmed</w:t>
              </w:r>
              <w:r w:rsidR="0023531F" w:rsidRPr="00877EF5">
                <w:rPr>
                  <w:rStyle w:val="af4"/>
                  <w:rFonts w:ascii="Times New Roman" w:hAnsi="Times New Roman"/>
                </w:rPr>
                <w:t>.</w:t>
              </w:r>
              <w:proofErr w:type="spellStart"/>
              <w:r w:rsidR="0023531F" w:rsidRPr="00877EF5">
                <w:rPr>
                  <w:rStyle w:val="af4"/>
                  <w:rFonts w:ascii="Times New Roman" w:hAnsi="Times New Roman"/>
                </w:rPr>
                <w:t>ru</w:t>
              </w:r>
              <w:proofErr w:type="spellEnd"/>
            </w:hyperlink>
            <w:r w:rsidR="0023531F">
              <w:rPr>
                <w:rFonts w:ascii="Times New Roman" w:hAnsi="Times New Roman" w:cs="Times New Roman"/>
              </w:rPr>
              <w:t xml:space="preserve"> </w:t>
            </w:r>
          </w:p>
          <w:p w:rsidR="0023531F" w:rsidRPr="00384CBF" w:rsidRDefault="00046E48" w:rsidP="0023531F">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rPr>
            </w:pPr>
            <w:hyperlink r:id="rId22" w:history="1">
              <w:r w:rsidR="0023531F" w:rsidRPr="00945453">
                <w:rPr>
                  <w:rStyle w:val="af4"/>
                  <w:rFonts w:ascii="Times New Roman" w:hAnsi="Times New Roman" w:cs="Times New Roman"/>
                </w:rPr>
                <w:t>Z.volggmu@mail.ru</w:t>
              </w:r>
            </w:hyperlink>
            <w:r w:rsidR="0023531F">
              <w:rPr>
                <w:rFonts w:ascii="Times New Roman" w:hAnsi="Times New Roman" w:cs="Times New Roman"/>
              </w:rPr>
              <w:t xml:space="preserve"> </w:t>
            </w:r>
          </w:p>
          <w:p w:rsidR="0023531F" w:rsidRPr="00395358" w:rsidRDefault="0023531F" w:rsidP="0023531F">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rPr>
            </w:pPr>
            <w:r>
              <w:rPr>
                <w:rFonts w:ascii="Times New Roman" w:hAnsi="Times New Roman" w:cs="Times New Roman"/>
              </w:rPr>
              <w:t>+7 8442 385345</w:t>
            </w:r>
          </w:p>
        </w:tc>
        <w:tc>
          <w:tcPr>
            <w:tcW w:w="236" w:type="dxa"/>
          </w:tcPr>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561"/>
              <w:rPr>
                <w:rFonts w:ascii="Times New Roman" w:hAnsi="Times New Roman" w:cs="Times New Roman"/>
              </w:rPr>
            </w:pPr>
          </w:p>
        </w:tc>
        <w:tc>
          <w:tcPr>
            <w:tcW w:w="4867" w:type="dxa"/>
          </w:tcPr>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rPr>
            </w:pPr>
          </w:p>
        </w:tc>
      </w:tr>
      <w:tr w:rsidR="0023531F" w:rsidRPr="00395358" w:rsidTr="009773AA">
        <w:tc>
          <w:tcPr>
            <w:tcW w:w="5176" w:type="dxa"/>
          </w:tcPr>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b/>
                <w:color w:val="000000"/>
              </w:rPr>
            </w:pP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b/>
                <w:color w:val="000000"/>
              </w:rPr>
            </w:pP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0000"/>
              </w:rPr>
            </w:pP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0000"/>
              </w:rPr>
            </w:pPr>
            <w:r>
              <w:rPr>
                <w:rFonts w:ascii="Times New Roman" w:hAnsi="Times New Roman" w:cs="Times New Roman"/>
                <w:color w:val="000000"/>
              </w:rPr>
              <w:t xml:space="preserve">__________________ </w:t>
            </w: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561"/>
              <w:rPr>
                <w:rFonts w:ascii="Times New Roman" w:hAnsi="Times New Roman" w:cs="Times New Roman"/>
                <w:color w:val="000000"/>
              </w:rPr>
            </w:pPr>
            <w:r w:rsidRPr="00395358">
              <w:rPr>
                <w:rFonts w:ascii="Times New Roman" w:hAnsi="Times New Roman" w:cs="Times New Roman"/>
                <w:color w:val="000000"/>
              </w:rPr>
              <w:t>М.П.</w:t>
            </w:r>
          </w:p>
        </w:tc>
        <w:tc>
          <w:tcPr>
            <w:tcW w:w="236" w:type="dxa"/>
          </w:tcPr>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561"/>
              <w:rPr>
                <w:rFonts w:ascii="Times New Roman" w:hAnsi="Times New Roman" w:cs="Times New Roman"/>
                <w:color w:val="000000"/>
              </w:rPr>
            </w:pPr>
          </w:p>
        </w:tc>
        <w:tc>
          <w:tcPr>
            <w:tcW w:w="4867" w:type="dxa"/>
          </w:tcPr>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0000"/>
              </w:rPr>
            </w:pP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0000"/>
              </w:rPr>
            </w:pP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0000"/>
              </w:rPr>
            </w:pP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0000"/>
              </w:rPr>
            </w:pPr>
            <w:r w:rsidRPr="00395358">
              <w:rPr>
                <w:rFonts w:ascii="Times New Roman" w:hAnsi="Times New Roman" w:cs="Times New Roman"/>
                <w:color w:val="000000"/>
              </w:rPr>
              <w:t xml:space="preserve">___________________  </w:t>
            </w: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561"/>
              <w:rPr>
                <w:rFonts w:ascii="Times New Roman" w:hAnsi="Times New Roman" w:cs="Times New Roman"/>
                <w:color w:val="000000"/>
              </w:rPr>
            </w:pPr>
            <w:r w:rsidRPr="00395358">
              <w:rPr>
                <w:rFonts w:ascii="Times New Roman" w:hAnsi="Times New Roman" w:cs="Times New Roman"/>
                <w:color w:val="000000"/>
              </w:rPr>
              <w:t>М.П.</w:t>
            </w:r>
          </w:p>
        </w:tc>
      </w:tr>
    </w:tbl>
    <w:p w:rsidR="0023531F" w:rsidRPr="00395358" w:rsidRDefault="0023531F" w:rsidP="0023531F">
      <w:pPr>
        <w:widowControl w:val="0"/>
        <w:jc w:val="right"/>
      </w:pPr>
    </w:p>
    <w:p w:rsidR="0023531F" w:rsidRPr="00395358" w:rsidRDefault="0023531F" w:rsidP="0023531F">
      <w:pPr>
        <w:widowControl w:val="0"/>
        <w:jc w:val="right"/>
      </w:pPr>
    </w:p>
    <w:p w:rsidR="0023531F" w:rsidRPr="00395358" w:rsidRDefault="0023531F" w:rsidP="0023531F">
      <w:pPr>
        <w:widowControl w:val="0"/>
        <w:jc w:val="right"/>
      </w:pPr>
    </w:p>
    <w:p w:rsidR="0023531F" w:rsidRPr="00395358" w:rsidRDefault="0023531F" w:rsidP="0023531F">
      <w:pPr>
        <w:widowControl w:val="0"/>
        <w:jc w:val="right"/>
      </w:pPr>
    </w:p>
    <w:p w:rsidR="0023531F" w:rsidRPr="00395358" w:rsidRDefault="0023531F" w:rsidP="0023531F">
      <w:pPr>
        <w:widowControl w:val="0"/>
        <w:jc w:val="right"/>
      </w:pPr>
    </w:p>
    <w:p w:rsidR="0023531F" w:rsidRPr="00395358" w:rsidRDefault="0023531F" w:rsidP="0023531F">
      <w:pPr>
        <w:widowControl w:val="0"/>
        <w:jc w:val="right"/>
      </w:pPr>
    </w:p>
    <w:p w:rsidR="0023531F" w:rsidRPr="00395358" w:rsidRDefault="0023531F" w:rsidP="0023531F">
      <w:pPr>
        <w:widowControl w:val="0"/>
        <w:jc w:val="right"/>
      </w:pPr>
    </w:p>
    <w:p w:rsidR="0023531F" w:rsidRDefault="0023531F" w:rsidP="0023531F">
      <w:pPr>
        <w:widowControl w:val="0"/>
        <w:jc w:val="right"/>
      </w:pPr>
    </w:p>
    <w:p w:rsidR="0023531F" w:rsidRPr="00395358" w:rsidRDefault="0023531F" w:rsidP="0023531F">
      <w:pPr>
        <w:widowControl w:val="0"/>
        <w:jc w:val="right"/>
      </w:pPr>
      <w:r w:rsidRPr="00395358">
        <w:t>Приложение 1</w:t>
      </w:r>
    </w:p>
    <w:p w:rsidR="0023531F" w:rsidRPr="00395358" w:rsidRDefault="0023531F" w:rsidP="0023531F">
      <w:pPr>
        <w:widowControl w:val="0"/>
        <w:jc w:val="right"/>
      </w:pPr>
      <w:r w:rsidRPr="00395358">
        <w:t>к Договору №____ от «____» ______ 20</w:t>
      </w:r>
      <w:r>
        <w:t>2_</w:t>
      </w:r>
      <w:r w:rsidRPr="00395358">
        <w:t xml:space="preserve"> г.</w:t>
      </w:r>
    </w:p>
    <w:p w:rsidR="0023531F" w:rsidRPr="00395358" w:rsidRDefault="0023531F" w:rsidP="0023531F">
      <w:pPr>
        <w:widowControl w:val="0"/>
        <w:jc w:val="center"/>
        <w:rPr>
          <w:b/>
        </w:rPr>
      </w:pPr>
    </w:p>
    <w:p w:rsidR="0023531F" w:rsidRPr="00395358" w:rsidRDefault="0023531F" w:rsidP="0023531F">
      <w:pPr>
        <w:widowControl w:val="0"/>
        <w:jc w:val="center"/>
        <w:rPr>
          <w:b/>
        </w:rPr>
      </w:pPr>
      <w:r w:rsidRPr="00395358">
        <w:rPr>
          <w:b/>
        </w:rPr>
        <w:t xml:space="preserve">ТЕХНИЧЕСКОЕ ЗАДАНИЕ </w:t>
      </w:r>
    </w:p>
    <w:p w:rsidR="0023531F" w:rsidRDefault="0023531F" w:rsidP="0023531F">
      <w:pPr>
        <w:widowControl w:val="0"/>
        <w:jc w:val="center"/>
        <w:rPr>
          <w:b/>
        </w:rPr>
      </w:pPr>
    </w:p>
    <w:p w:rsidR="0023531F" w:rsidRPr="00395358" w:rsidRDefault="0023531F" w:rsidP="0023531F">
      <w:pPr>
        <w:widowControl w:val="0"/>
        <w:jc w:val="center"/>
        <w:rPr>
          <w:b/>
        </w:rPr>
      </w:pPr>
    </w:p>
    <w:p w:rsidR="0023531F" w:rsidRPr="00395358" w:rsidRDefault="0023531F" w:rsidP="0023531F">
      <w:pPr>
        <w:widowControl w:val="0"/>
        <w:jc w:val="center"/>
        <w:rPr>
          <w:b/>
        </w:rPr>
      </w:pPr>
    </w:p>
    <w:p w:rsidR="0023531F" w:rsidRPr="00395358" w:rsidRDefault="0023531F" w:rsidP="0023531F">
      <w:pPr>
        <w:widowControl w:val="0"/>
        <w:jc w:val="center"/>
      </w:pPr>
    </w:p>
    <w:p w:rsidR="0023531F" w:rsidRPr="00395358" w:rsidRDefault="0023531F" w:rsidP="0023531F">
      <w:pPr>
        <w:widowControl w:val="0"/>
        <w:jc w:val="both"/>
      </w:pPr>
    </w:p>
    <w:tbl>
      <w:tblPr>
        <w:tblW w:w="0" w:type="auto"/>
        <w:tblInd w:w="-106" w:type="dxa"/>
        <w:tblLook w:val="01E0"/>
      </w:tblPr>
      <w:tblGrid>
        <w:gridCol w:w="5176"/>
        <w:gridCol w:w="236"/>
        <w:gridCol w:w="4867"/>
      </w:tblGrid>
      <w:tr w:rsidR="0023531F" w:rsidRPr="00395358" w:rsidTr="009773AA">
        <w:tc>
          <w:tcPr>
            <w:tcW w:w="5176" w:type="dxa"/>
          </w:tcPr>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b/>
                <w:color w:val="000000"/>
              </w:rPr>
            </w:pP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b/>
                <w:color w:val="000000"/>
              </w:rPr>
            </w:pP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0000"/>
              </w:rPr>
            </w:pP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0000"/>
              </w:rPr>
            </w:pPr>
            <w:r w:rsidRPr="00395358">
              <w:rPr>
                <w:rFonts w:ascii="Times New Roman" w:hAnsi="Times New Roman" w:cs="Times New Roman"/>
                <w:color w:val="000000"/>
              </w:rPr>
              <w:t xml:space="preserve">__________________ </w:t>
            </w: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561"/>
              <w:rPr>
                <w:rFonts w:ascii="Times New Roman" w:hAnsi="Times New Roman" w:cs="Times New Roman"/>
                <w:color w:val="000000"/>
              </w:rPr>
            </w:pPr>
            <w:r w:rsidRPr="00395358">
              <w:rPr>
                <w:rFonts w:ascii="Times New Roman" w:hAnsi="Times New Roman" w:cs="Times New Roman"/>
                <w:color w:val="000000"/>
              </w:rPr>
              <w:t>М.П.</w:t>
            </w:r>
          </w:p>
        </w:tc>
        <w:tc>
          <w:tcPr>
            <w:tcW w:w="236" w:type="dxa"/>
          </w:tcPr>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561"/>
              <w:rPr>
                <w:rFonts w:ascii="Times New Roman" w:hAnsi="Times New Roman" w:cs="Times New Roman"/>
                <w:color w:val="000000"/>
              </w:rPr>
            </w:pPr>
          </w:p>
        </w:tc>
        <w:tc>
          <w:tcPr>
            <w:tcW w:w="4867" w:type="dxa"/>
          </w:tcPr>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0000"/>
              </w:rPr>
            </w:pP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0000"/>
              </w:rPr>
            </w:pP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0000"/>
              </w:rPr>
            </w:pP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0000"/>
              </w:rPr>
            </w:pPr>
            <w:r w:rsidRPr="00395358">
              <w:rPr>
                <w:rFonts w:ascii="Times New Roman" w:hAnsi="Times New Roman" w:cs="Times New Roman"/>
                <w:color w:val="000000"/>
              </w:rPr>
              <w:t xml:space="preserve">___________________  </w:t>
            </w: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561"/>
              <w:rPr>
                <w:rFonts w:ascii="Times New Roman" w:hAnsi="Times New Roman" w:cs="Times New Roman"/>
                <w:color w:val="000000"/>
              </w:rPr>
            </w:pPr>
            <w:r w:rsidRPr="00395358">
              <w:rPr>
                <w:rFonts w:ascii="Times New Roman" w:hAnsi="Times New Roman" w:cs="Times New Roman"/>
                <w:color w:val="000000"/>
              </w:rPr>
              <w:t>М.П.</w:t>
            </w:r>
          </w:p>
        </w:tc>
      </w:tr>
    </w:tbl>
    <w:p w:rsidR="0023531F" w:rsidRPr="00395358" w:rsidRDefault="0023531F" w:rsidP="0023531F">
      <w:pPr>
        <w:widowControl w:val="0"/>
        <w:jc w:val="right"/>
      </w:pPr>
    </w:p>
    <w:p w:rsidR="0023531F" w:rsidRDefault="0023531F" w:rsidP="0023531F">
      <w:pPr>
        <w:widowControl w:val="0"/>
        <w:jc w:val="right"/>
      </w:pPr>
    </w:p>
    <w:p w:rsidR="0023531F" w:rsidRPr="00395358" w:rsidRDefault="0023531F" w:rsidP="0023531F">
      <w:pPr>
        <w:widowControl w:val="0"/>
        <w:jc w:val="right"/>
      </w:pPr>
      <w:r w:rsidRPr="00395358">
        <w:t>Приложение 2</w:t>
      </w:r>
    </w:p>
    <w:p w:rsidR="0023531F" w:rsidRPr="00395358" w:rsidRDefault="0023531F" w:rsidP="0023531F">
      <w:pPr>
        <w:widowControl w:val="0"/>
        <w:jc w:val="right"/>
      </w:pPr>
      <w:r w:rsidRPr="00395358">
        <w:t>к Договору №____ от «____» ______ 20</w:t>
      </w:r>
      <w:r>
        <w:t>2_</w:t>
      </w:r>
      <w:r w:rsidRPr="00395358">
        <w:t xml:space="preserve"> г.</w:t>
      </w:r>
    </w:p>
    <w:p w:rsidR="0023531F" w:rsidRPr="00395358" w:rsidRDefault="0023531F" w:rsidP="0023531F">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hAnsi="Times New Roman" w:cs="Times New Roman"/>
          <w:b/>
          <w:color w:val="000000"/>
        </w:rPr>
      </w:pPr>
    </w:p>
    <w:p w:rsidR="0023531F" w:rsidRPr="00395358" w:rsidRDefault="0023531F" w:rsidP="0023531F">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hAnsi="Times New Roman" w:cs="Times New Roman"/>
          <w:b/>
          <w:color w:val="000000"/>
        </w:rPr>
      </w:pPr>
    </w:p>
    <w:p w:rsidR="0023531F" w:rsidRPr="00A359FB" w:rsidRDefault="0023531F" w:rsidP="0023531F">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hAnsi="Times New Roman" w:cs="Times New Roman"/>
          <w:b/>
          <w:color w:val="000000"/>
        </w:rPr>
      </w:pPr>
      <w:r>
        <w:rPr>
          <w:rFonts w:ascii="Times New Roman" w:hAnsi="Times New Roman" w:cs="Times New Roman"/>
          <w:b/>
          <w:color w:val="000000"/>
        </w:rPr>
        <w:t>Расчет стоимости</w:t>
      </w:r>
    </w:p>
    <w:p w:rsidR="0023531F" w:rsidRDefault="0023531F" w:rsidP="0023531F"/>
    <w:p w:rsidR="0023531F" w:rsidRPr="00395358" w:rsidRDefault="0023531F" w:rsidP="0023531F"/>
    <w:p w:rsidR="0023531F" w:rsidRPr="00395358" w:rsidRDefault="0023531F" w:rsidP="0023531F"/>
    <w:p w:rsidR="0023531F" w:rsidRPr="00395358" w:rsidRDefault="0023531F" w:rsidP="0023531F"/>
    <w:tbl>
      <w:tblPr>
        <w:tblW w:w="0" w:type="auto"/>
        <w:tblInd w:w="-106" w:type="dxa"/>
        <w:tblLook w:val="01E0"/>
      </w:tblPr>
      <w:tblGrid>
        <w:gridCol w:w="4483"/>
        <w:gridCol w:w="236"/>
        <w:gridCol w:w="4743"/>
      </w:tblGrid>
      <w:tr w:rsidR="0023531F" w:rsidRPr="00395358" w:rsidTr="009773AA">
        <w:tc>
          <w:tcPr>
            <w:tcW w:w="4483" w:type="dxa"/>
          </w:tcPr>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b/>
                <w:bCs/>
                <w:color w:val="000000"/>
              </w:rPr>
            </w:pPr>
          </w:p>
          <w:p w:rsidR="0023531F"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b/>
                <w:color w:val="000000"/>
              </w:rPr>
            </w:pP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b/>
                <w:color w:val="000000"/>
              </w:rPr>
            </w:pP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0000"/>
              </w:rPr>
            </w:pP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0000"/>
              </w:rPr>
            </w:pPr>
            <w:r w:rsidRPr="00395358">
              <w:rPr>
                <w:rFonts w:ascii="Times New Roman" w:hAnsi="Times New Roman" w:cs="Times New Roman"/>
                <w:color w:val="000000"/>
              </w:rPr>
              <w:t>____________</w:t>
            </w:r>
            <w:r>
              <w:rPr>
                <w:rFonts w:ascii="Times New Roman" w:hAnsi="Times New Roman" w:cs="Times New Roman"/>
                <w:color w:val="000000"/>
              </w:rPr>
              <w:t xml:space="preserve">______ </w:t>
            </w: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0000"/>
              </w:rPr>
            </w:pPr>
            <w:r w:rsidRPr="00395358">
              <w:rPr>
                <w:rFonts w:ascii="Times New Roman" w:hAnsi="Times New Roman" w:cs="Times New Roman"/>
                <w:color w:val="000000"/>
              </w:rPr>
              <w:t>М.П.</w:t>
            </w:r>
          </w:p>
        </w:tc>
        <w:tc>
          <w:tcPr>
            <w:tcW w:w="236" w:type="dxa"/>
          </w:tcPr>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0000"/>
              </w:rPr>
            </w:pPr>
          </w:p>
        </w:tc>
        <w:tc>
          <w:tcPr>
            <w:tcW w:w="4743" w:type="dxa"/>
          </w:tcPr>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0000"/>
              </w:rPr>
            </w:pP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0000"/>
              </w:rPr>
            </w:pP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0000"/>
              </w:rPr>
            </w:pP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0000"/>
              </w:rPr>
            </w:pP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0000"/>
              </w:rPr>
            </w:pPr>
            <w:r w:rsidRPr="00395358">
              <w:rPr>
                <w:rFonts w:ascii="Times New Roman" w:hAnsi="Times New Roman" w:cs="Times New Roman"/>
                <w:color w:val="000000"/>
              </w:rPr>
              <w:t xml:space="preserve">___________________  </w:t>
            </w:r>
          </w:p>
          <w:p w:rsidR="0023531F" w:rsidRPr="00395358" w:rsidRDefault="0023531F" w:rsidP="009773AA">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color w:val="000000"/>
              </w:rPr>
            </w:pPr>
            <w:r w:rsidRPr="00395358">
              <w:rPr>
                <w:rFonts w:ascii="Times New Roman" w:hAnsi="Times New Roman" w:cs="Times New Roman"/>
                <w:color w:val="000000"/>
              </w:rPr>
              <w:t>М.П.</w:t>
            </w:r>
          </w:p>
        </w:tc>
      </w:tr>
    </w:tbl>
    <w:p w:rsidR="0023531F" w:rsidRPr="00395358" w:rsidRDefault="0023531F" w:rsidP="0023531F"/>
    <w:p w:rsidR="0023531F" w:rsidRPr="00395358" w:rsidRDefault="0023531F" w:rsidP="0023531F">
      <w:pPr>
        <w:jc w:val="center"/>
      </w:pPr>
    </w:p>
    <w:p w:rsidR="0023531F" w:rsidRPr="00D85831" w:rsidRDefault="0023531F" w:rsidP="0023531F">
      <w:pPr>
        <w:overflowPunct/>
        <w:autoSpaceDE/>
        <w:autoSpaceDN/>
        <w:adjustRightInd/>
        <w:spacing w:line="276" w:lineRule="auto"/>
        <w:textAlignment w:val="auto"/>
      </w:pPr>
    </w:p>
    <w:p w:rsidR="0023531F" w:rsidRPr="008F2F66" w:rsidRDefault="0023531F" w:rsidP="0023531F">
      <w:pPr>
        <w:jc w:val="center"/>
        <w:rPr>
          <w:b/>
        </w:rPr>
      </w:pPr>
    </w:p>
    <w:p w:rsidR="0023531F" w:rsidRPr="008F2F66" w:rsidRDefault="0023531F" w:rsidP="0023531F">
      <w:pPr>
        <w:pStyle w:val="1"/>
        <w:jc w:val="center"/>
        <w:rPr>
          <w:b w:val="0"/>
        </w:rPr>
      </w:pPr>
    </w:p>
    <w:bookmarkEnd w:id="125"/>
    <w:p w:rsidR="0042024E" w:rsidRPr="0023531F" w:rsidRDefault="0042024E" w:rsidP="0023531F">
      <w:pPr>
        <w:rPr>
          <w:b/>
          <w:lang w:val="en-US"/>
        </w:rPr>
      </w:pPr>
    </w:p>
    <w:sectPr w:rsidR="0042024E" w:rsidRPr="0023531F" w:rsidSect="00D85831">
      <w:headerReference w:type="even" r:id="rId23"/>
      <w:headerReference w:type="default" r:id="rId24"/>
      <w:footerReference w:type="even" r:id="rId25"/>
      <w:footerReference w:type="default" r:id="rId26"/>
      <w:headerReference w:type="first" r:id="rId27"/>
      <w:pgSz w:w="11906" w:h="16838" w:code="9"/>
      <w:pgMar w:top="567" w:right="567" w:bottom="567" w:left="1134" w:header="720" w:footer="72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A2789" w:rsidRDefault="00AA2789">
      <w:r>
        <w:separator/>
      </w:r>
    </w:p>
  </w:endnote>
  <w:endnote w:type="continuationSeparator" w:id="0">
    <w:p w:rsidR="00AA2789" w:rsidRDefault="00AA278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default"/>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imes New Roman CYR">
    <w:panose1 w:val="02020603050405020304"/>
    <w:charset w:val="CC"/>
    <w:family w:val="roman"/>
    <w:pitch w:val="variable"/>
    <w:sig w:usb0="E0002AFF" w:usb1="C0007841" w:usb2="00000009" w:usb3="00000000" w:csb0="000001FF" w:csb1="00000000"/>
  </w:font>
  <w:font w:name="Verdana">
    <w:panose1 w:val="020B0604030504040204"/>
    <w:charset w:val="CC"/>
    <w:family w:val="swiss"/>
    <w:pitch w:val="variable"/>
    <w:sig w:usb0="A10006FF" w:usb1="4000205B" w:usb2="00000010" w:usb3="00000000" w:csb0="0000019F" w:csb1="00000000"/>
  </w:font>
  <w:font w:name="Calibri">
    <w:panose1 w:val="020F0502020204030204"/>
    <w:charset w:val="CC"/>
    <w:family w:val="swiss"/>
    <w:pitch w:val="variable"/>
    <w:sig w:usb0="E10002FF" w:usb1="4000ACFF" w:usb2="00000009" w:usb3="00000000" w:csb0="0000019F" w:csb1="00000000"/>
  </w:font>
  <w:font w:name="MS Sans Serif">
    <w:altName w:val="Arial"/>
    <w:charset w:val="00"/>
    <w:family w:val="swiss"/>
    <w:pitch w:val="variable"/>
    <w:sig w:usb0="00000000" w:usb1="00000000" w:usb2="00000000" w:usb3="00000000" w:csb0="0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Antiqua">
    <w:altName w:val="Times New Roman"/>
    <w:charset w:val="00"/>
    <w:family w:val="auto"/>
    <w:pitch w:val="variable"/>
    <w:sig w:usb0="00000007" w:usb1="00000000" w:usb2="00000000" w:usb3="00000000" w:csb0="00000013" w:csb1="00000000"/>
  </w:font>
  <w:font w:name="PragmaticaCTT">
    <w:panose1 w:val="00000000000000000000"/>
    <w:charset w:val="02"/>
    <w:family w:val="auto"/>
    <w:notTrueType/>
    <w:pitch w:val="variable"/>
    <w:sig w:usb0="00000000" w:usb1="00000000" w:usb2="00000000" w:usb3="00000000" w:csb0="00000000" w:csb1="00000000"/>
  </w:font>
  <w:font w:name="Cambria">
    <w:panose1 w:val="02040503050406030204"/>
    <w:charset w:val="CC"/>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 w:name="TimesDL">
    <w:altName w:val="Times New Roman"/>
    <w:panose1 w:val="00000000000000000000"/>
    <w:charset w:val="00"/>
    <w:family w:val="auto"/>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Bookman Old Style">
    <w:panose1 w:val="02050604050505020204"/>
    <w:charset w:val="CC"/>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73AA" w:rsidRDefault="00046E48">
    <w:pPr>
      <w:pStyle w:val="af1"/>
      <w:framePr w:wrap="around" w:vAnchor="text" w:hAnchor="margin" w:xAlign="right" w:y="1"/>
      <w:rPr>
        <w:rStyle w:val="af0"/>
      </w:rPr>
    </w:pPr>
    <w:r>
      <w:rPr>
        <w:rStyle w:val="af0"/>
      </w:rPr>
      <w:fldChar w:fldCharType="begin"/>
    </w:r>
    <w:r w:rsidR="009773AA">
      <w:rPr>
        <w:rStyle w:val="af0"/>
      </w:rPr>
      <w:instrText xml:space="preserve">PAGE  </w:instrText>
    </w:r>
    <w:r>
      <w:rPr>
        <w:rStyle w:val="af0"/>
      </w:rPr>
      <w:fldChar w:fldCharType="end"/>
    </w:r>
  </w:p>
  <w:p w:rsidR="009773AA" w:rsidRDefault="009773AA">
    <w:pPr>
      <w:pStyle w:val="af1"/>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73AA" w:rsidRDefault="009773AA">
    <w:pPr>
      <w:pStyle w:val="af1"/>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73AA" w:rsidRDefault="00046E48">
    <w:pPr>
      <w:pStyle w:val="af1"/>
      <w:framePr w:wrap="around" w:vAnchor="text" w:hAnchor="margin" w:xAlign="right" w:y="1"/>
      <w:rPr>
        <w:rStyle w:val="af0"/>
      </w:rPr>
    </w:pPr>
    <w:r>
      <w:rPr>
        <w:rStyle w:val="af0"/>
      </w:rPr>
      <w:fldChar w:fldCharType="begin"/>
    </w:r>
    <w:r w:rsidR="009773AA">
      <w:rPr>
        <w:rStyle w:val="af0"/>
      </w:rPr>
      <w:instrText xml:space="preserve">PAGE  </w:instrText>
    </w:r>
    <w:r>
      <w:rPr>
        <w:rStyle w:val="af0"/>
      </w:rPr>
      <w:fldChar w:fldCharType="end"/>
    </w:r>
  </w:p>
  <w:p w:rsidR="009773AA" w:rsidRDefault="009773AA">
    <w:pPr>
      <w:pStyle w:val="af1"/>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73AA" w:rsidRDefault="009773AA">
    <w:pPr>
      <w:pStyle w:val="af1"/>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A2789" w:rsidRDefault="00AA2789">
      <w:r>
        <w:separator/>
      </w:r>
    </w:p>
  </w:footnote>
  <w:footnote w:type="continuationSeparator" w:id="0">
    <w:p w:rsidR="00AA2789" w:rsidRDefault="00AA278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73AA" w:rsidRDefault="00046E48" w:rsidP="00A42D02">
    <w:pPr>
      <w:pStyle w:val="ae"/>
      <w:framePr w:wrap="around" w:vAnchor="text" w:hAnchor="margin" w:xAlign="center" w:y="1"/>
      <w:rPr>
        <w:rStyle w:val="af0"/>
      </w:rPr>
    </w:pPr>
    <w:r>
      <w:rPr>
        <w:rStyle w:val="af0"/>
      </w:rPr>
      <w:fldChar w:fldCharType="begin"/>
    </w:r>
    <w:r w:rsidR="009773AA">
      <w:rPr>
        <w:rStyle w:val="af0"/>
      </w:rPr>
      <w:instrText xml:space="preserve">PAGE  </w:instrText>
    </w:r>
    <w:r>
      <w:rPr>
        <w:rStyle w:val="af0"/>
      </w:rPr>
      <w:fldChar w:fldCharType="end"/>
    </w:r>
  </w:p>
  <w:p w:rsidR="009773AA" w:rsidRDefault="009773AA">
    <w:pPr>
      <w:pStyle w:val="a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73AA" w:rsidRPr="00D47DF0" w:rsidRDefault="00046E48" w:rsidP="00A42D02">
    <w:pPr>
      <w:pStyle w:val="ae"/>
      <w:framePr w:wrap="around" w:vAnchor="text" w:hAnchor="margin" w:xAlign="center" w:y="1"/>
      <w:rPr>
        <w:rStyle w:val="af0"/>
        <w:rFonts w:ascii="Bookman Old Style" w:hAnsi="Bookman Old Style"/>
        <w:sz w:val="14"/>
        <w:szCs w:val="14"/>
      </w:rPr>
    </w:pPr>
    <w:r w:rsidRPr="00D47DF0">
      <w:rPr>
        <w:rStyle w:val="af0"/>
        <w:rFonts w:ascii="Bookman Old Style" w:hAnsi="Bookman Old Style"/>
        <w:sz w:val="14"/>
        <w:szCs w:val="14"/>
      </w:rPr>
      <w:fldChar w:fldCharType="begin"/>
    </w:r>
    <w:r w:rsidR="009773AA" w:rsidRPr="00D47DF0">
      <w:rPr>
        <w:rStyle w:val="af0"/>
        <w:rFonts w:ascii="Bookman Old Style" w:hAnsi="Bookman Old Style"/>
        <w:sz w:val="14"/>
        <w:szCs w:val="14"/>
      </w:rPr>
      <w:instrText xml:space="preserve">PAGE  </w:instrText>
    </w:r>
    <w:r w:rsidRPr="00D47DF0">
      <w:rPr>
        <w:rStyle w:val="af0"/>
        <w:rFonts w:ascii="Bookman Old Style" w:hAnsi="Bookman Old Style"/>
        <w:sz w:val="14"/>
        <w:szCs w:val="14"/>
      </w:rPr>
      <w:fldChar w:fldCharType="separate"/>
    </w:r>
    <w:r w:rsidR="0051197F">
      <w:rPr>
        <w:rStyle w:val="af0"/>
        <w:rFonts w:ascii="Bookman Old Style" w:hAnsi="Bookman Old Style"/>
        <w:noProof/>
        <w:sz w:val="14"/>
        <w:szCs w:val="14"/>
      </w:rPr>
      <w:t>13</w:t>
    </w:r>
    <w:r w:rsidRPr="00D47DF0">
      <w:rPr>
        <w:rStyle w:val="af0"/>
        <w:rFonts w:ascii="Bookman Old Style" w:hAnsi="Bookman Old Style"/>
        <w:sz w:val="14"/>
        <w:szCs w:val="14"/>
      </w:rPr>
      <w:fldChar w:fldCharType="end"/>
    </w:r>
  </w:p>
  <w:p w:rsidR="009773AA" w:rsidRDefault="009773AA">
    <w:pPr>
      <w:pStyle w:val="ae"/>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73AA" w:rsidRDefault="00046E48" w:rsidP="00A42D02">
    <w:pPr>
      <w:pStyle w:val="ae"/>
      <w:framePr w:wrap="around" w:vAnchor="text" w:hAnchor="margin" w:xAlign="center" w:y="1"/>
      <w:rPr>
        <w:rStyle w:val="af0"/>
      </w:rPr>
    </w:pPr>
    <w:r>
      <w:rPr>
        <w:rStyle w:val="af0"/>
      </w:rPr>
      <w:fldChar w:fldCharType="begin"/>
    </w:r>
    <w:r w:rsidR="009773AA">
      <w:rPr>
        <w:rStyle w:val="af0"/>
      </w:rPr>
      <w:instrText xml:space="preserve">PAGE  </w:instrText>
    </w:r>
    <w:r>
      <w:rPr>
        <w:rStyle w:val="af0"/>
      </w:rPr>
      <w:fldChar w:fldCharType="end"/>
    </w:r>
  </w:p>
  <w:p w:rsidR="009773AA" w:rsidRDefault="009773AA">
    <w:pPr>
      <w:pStyle w:val="ae"/>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73AA" w:rsidRPr="007C4A26" w:rsidRDefault="00046E48" w:rsidP="007C4A26">
    <w:pPr>
      <w:pStyle w:val="ae"/>
      <w:framePr w:wrap="around" w:vAnchor="text" w:hAnchor="margin" w:xAlign="center" w:y="1"/>
      <w:jc w:val="right"/>
      <w:rPr>
        <w:rStyle w:val="af0"/>
      </w:rPr>
    </w:pPr>
    <w:r w:rsidRPr="007C4A26">
      <w:rPr>
        <w:rStyle w:val="af0"/>
      </w:rPr>
      <w:fldChar w:fldCharType="begin"/>
    </w:r>
    <w:r w:rsidR="009773AA" w:rsidRPr="007C4A26">
      <w:rPr>
        <w:rStyle w:val="af0"/>
      </w:rPr>
      <w:instrText xml:space="preserve">PAGE  </w:instrText>
    </w:r>
    <w:r w:rsidRPr="007C4A26">
      <w:rPr>
        <w:rStyle w:val="af0"/>
      </w:rPr>
      <w:fldChar w:fldCharType="separate"/>
    </w:r>
    <w:r w:rsidR="0051197F">
      <w:rPr>
        <w:rStyle w:val="af0"/>
        <w:noProof/>
      </w:rPr>
      <w:t>36</w:t>
    </w:r>
    <w:r w:rsidRPr="007C4A26">
      <w:rPr>
        <w:rStyle w:val="af0"/>
      </w:rPr>
      <w:fldChar w:fldCharType="end"/>
    </w:r>
  </w:p>
  <w:p w:rsidR="009773AA" w:rsidRDefault="009773AA">
    <w:pPr>
      <w:pStyle w:val="ae"/>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73AA" w:rsidRPr="00D322A0" w:rsidRDefault="00046E48">
    <w:pPr>
      <w:pStyle w:val="ae"/>
      <w:jc w:val="center"/>
      <w:rPr>
        <w:rFonts w:ascii="Bookman Old Style" w:hAnsi="Bookman Old Style"/>
        <w:sz w:val="14"/>
        <w:szCs w:val="14"/>
      </w:rPr>
    </w:pPr>
    <w:r w:rsidRPr="00D322A0">
      <w:rPr>
        <w:rFonts w:ascii="Bookman Old Style" w:hAnsi="Bookman Old Style"/>
        <w:sz w:val="14"/>
        <w:szCs w:val="14"/>
      </w:rPr>
      <w:fldChar w:fldCharType="begin"/>
    </w:r>
    <w:r w:rsidR="009773AA" w:rsidRPr="00D322A0">
      <w:rPr>
        <w:rFonts w:ascii="Bookman Old Style" w:hAnsi="Bookman Old Style"/>
        <w:sz w:val="14"/>
        <w:szCs w:val="14"/>
      </w:rPr>
      <w:instrText xml:space="preserve"> PAGE   \* MERGEFORMAT </w:instrText>
    </w:r>
    <w:r w:rsidRPr="00D322A0">
      <w:rPr>
        <w:rFonts w:ascii="Bookman Old Style" w:hAnsi="Bookman Old Style"/>
        <w:sz w:val="14"/>
        <w:szCs w:val="14"/>
      </w:rPr>
      <w:fldChar w:fldCharType="separate"/>
    </w:r>
    <w:r w:rsidR="009773AA">
      <w:rPr>
        <w:rFonts w:ascii="Bookman Old Style" w:hAnsi="Bookman Old Style"/>
        <w:noProof/>
        <w:sz w:val="14"/>
        <w:szCs w:val="14"/>
      </w:rPr>
      <w:t>55</w:t>
    </w:r>
    <w:r w:rsidRPr="00D322A0">
      <w:rPr>
        <w:rFonts w:ascii="Bookman Old Style" w:hAnsi="Bookman Old Style"/>
        <w:sz w:val="14"/>
        <w:szCs w:val="14"/>
      </w:rPr>
      <w:fldChar w:fldCharType="end"/>
    </w:r>
  </w:p>
  <w:p w:rsidR="009773AA" w:rsidRDefault="009773AA">
    <w:pPr>
      <w:pStyle w:val="a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B5D2D7A6"/>
    <w:lvl w:ilvl="0">
      <w:start w:val="1"/>
      <w:numFmt w:val="decimal"/>
      <w:pStyle w:val="a"/>
      <w:lvlText w:val="%1."/>
      <w:lvlJc w:val="left"/>
      <w:pPr>
        <w:tabs>
          <w:tab w:val="num" w:pos="360"/>
        </w:tabs>
        <w:ind w:left="-567" w:firstLine="567"/>
      </w:pPr>
      <w:rPr>
        <w:rFonts w:hint="default"/>
      </w:rPr>
    </w:lvl>
  </w:abstractNum>
  <w:abstractNum w:abstractNumId="1">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nsid w:val="00000002"/>
    <w:multiLevelType w:val="multilevel"/>
    <w:tmpl w:val="00000002"/>
    <w:name w:val="WW8Num2"/>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3">
    <w:nsid w:val="00000003"/>
    <w:multiLevelType w:val="multilevel"/>
    <w:tmpl w:val="00000003"/>
    <w:name w:val="WW8Num3"/>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4">
    <w:nsid w:val="00000004"/>
    <w:multiLevelType w:val="multilevel"/>
    <w:tmpl w:val="00000004"/>
    <w:name w:val="WW8Num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5">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6">
    <w:nsid w:val="00000006"/>
    <w:multiLevelType w:val="multilevel"/>
    <w:tmpl w:val="00000006"/>
    <w:name w:val="WW8Num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7">
    <w:nsid w:val="00000007"/>
    <w:multiLevelType w:val="multilevel"/>
    <w:tmpl w:val="00000007"/>
    <w:name w:val="WW8Num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8">
    <w:nsid w:val="00000008"/>
    <w:multiLevelType w:val="multilevel"/>
    <w:tmpl w:val="00000008"/>
    <w:name w:val="WW8Num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9">
    <w:nsid w:val="00000009"/>
    <w:multiLevelType w:val="multilevel"/>
    <w:tmpl w:val="00000009"/>
    <w:name w:val="WW8Num9"/>
    <w:lvl w:ilvl="0">
      <w:start w:val="1"/>
      <w:numFmt w:val="decimal"/>
      <w:lvlText w:val="%1."/>
      <w:lvlJc w:val="left"/>
      <w:pPr>
        <w:tabs>
          <w:tab w:val="num" w:pos="784"/>
        </w:tabs>
        <w:ind w:left="784" w:hanging="360"/>
      </w:pPr>
    </w:lvl>
    <w:lvl w:ilvl="1">
      <w:start w:val="1"/>
      <w:numFmt w:val="decimal"/>
      <w:lvlText w:val="%2."/>
      <w:lvlJc w:val="left"/>
      <w:pPr>
        <w:tabs>
          <w:tab w:val="num" w:pos="1144"/>
        </w:tabs>
        <w:ind w:left="1144" w:hanging="360"/>
      </w:pPr>
    </w:lvl>
    <w:lvl w:ilvl="2">
      <w:start w:val="1"/>
      <w:numFmt w:val="decimal"/>
      <w:lvlText w:val="%3."/>
      <w:lvlJc w:val="left"/>
      <w:pPr>
        <w:tabs>
          <w:tab w:val="num" w:pos="1504"/>
        </w:tabs>
        <w:ind w:left="1504" w:hanging="360"/>
      </w:pPr>
    </w:lvl>
    <w:lvl w:ilvl="3">
      <w:start w:val="1"/>
      <w:numFmt w:val="decimal"/>
      <w:lvlText w:val="%4."/>
      <w:lvlJc w:val="left"/>
      <w:pPr>
        <w:tabs>
          <w:tab w:val="num" w:pos="1864"/>
        </w:tabs>
        <w:ind w:left="1864" w:hanging="360"/>
      </w:pPr>
    </w:lvl>
    <w:lvl w:ilvl="4">
      <w:start w:val="1"/>
      <w:numFmt w:val="decimal"/>
      <w:lvlText w:val="%5."/>
      <w:lvlJc w:val="left"/>
      <w:pPr>
        <w:tabs>
          <w:tab w:val="num" w:pos="2224"/>
        </w:tabs>
        <w:ind w:left="2224" w:hanging="360"/>
      </w:pPr>
    </w:lvl>
    <w:lvl w:ilvl="5">
      <w:start w:val="1"/>
      <w:numFmt w:val="decimal"/>
      <w:lvlText w:val="%6."/>
      <w:lvlJc w:val="left"/>
      <w:pPr>
        <w:tabs>
          <w:tab w:val="num" w:pos="2584"/>
        </w:tabs>
        <w:ind w:left="2584" w:hanging="360"/>
      </w:pPr>
    </w:lvl>
    <w:lvl w:ilvl="6">
      <w:start w:val="1"/>
      <w:numFmt w:val="decimal"/>
      <w:lvlText w:val="%7."/>
      <w:lvlJc w:val="left"/>
      <w:pPr>
        <w:tabs>
          <w:tab w:val="num" w:pos="2944"/>
        </w:tabs>
        <w:ind w:left="2944" w:hanging="360"/>
      </w:pPr>
    </w:lvl>
    <w:lvl w:ilvl="7">
      <w:start w:val="1"/>
      <w:numFmt w:val="decimal"/>
      <w:lvlText w:val="%8."/>
      <w:lvlJc w:val="left"/>
      <w:pPr>
        <w:tabs>
          <w:tab w:val="num" w:pos="3304"/>
        </w:tabs>
        <w:ind w:left="3304" w:hanging="360"/>
      </w:pPr>
    </w:lvl>
    <w:lvl w:ilvl="8">
      <w:start w:val="1"/>
      <w:numFmt w:val="decimal"/>
      <w:lvlText w:val="%9."/>
      <w:lvlJc w:val="left"/>
      <w:pPr>
        <w:tabs>
          <w:tab w:val="num" w:pos="3664"/>
        </w:tabs>
        <w:ind w:left="3664" w:hanging="360"/>
      </w:pPr>
    </w:lvl>
  </w:abstractNum>
  <w:abstractNum w:abstractNumId="10">
    <w:nsid w:val="0000000A"/>
    <w:multiLevelType w:val="multilevel"/>
    <w:tmpl w:val="0000000A"/>
    <w:name w:val="WW8Num10"/>
    <w:lvl w:ilvl="0">
      <w:start w:val="1"/>
      <w:numFmt w:val="decimal"/>
      <w:lvlText w:val="%1."/>
      <w:lvlJc w:val="left"/>
      <w:pPr>
        <w:tabs>
          <w:tab w:val="num" w:pos="784"/>
        </w:tabs>
        <w:ind w:left="784" w:hanging="360"/>
      </w:pPr>
    </w:lvl>
    <w:lvl w:ilvl="1">
      <w:start w:val="1"/>
      <w:numFmt w:val="decimal"/>
      <w:lvlText w:val="%2."/>
      <w:lvlJc w:val="left"/>
      <w:pPr>
        <w:tabs>
          <w:tab w:val="num" w:pos="1144"/>
        </w:tabs>
        <w:ind w:left="1144" w:hanging="360"/>
      </w:pPr>
    </w:lvl>
    <w:lvl w:ilvl="2">
      <w:start w:val="1"/>
      <w:numFmt w:val="decimal"/>
      <w:lvlText w:val="%3."/>
      <w:lvlJc w:val="left"/>
      <w:pPr>
        <w:tabs>
          <w:tab w:val="num" w:pos="1504"/>
        </w:tabs>
        <w:ind w:left="1504" w:hanging="360"/>
      </w:pPr>
    </w:lvl>
    <w:lvl w:ilvl="3">
      <w:start w:val="1"/>
      <w:numFmt w:val="decimal"/>
      <w:lvlText w:val="%4."/>
      <w:lvlJc w:val="left"/>
      <w:pPr>
        <w:tabs>
          <w:tab w:val="num" w:pos="1864"/>
        </w:tabs>
        <w:ind w:left="1864" w:hanging="360"/>
      </w:pPr>
    </w:lvl>
    <w:lvl w:ilvl="4">
      <w:start w:val="1"/>
      <w:numFmt w:val="decimal"/>
      <w:lvlText w:val="%5."/>
      <w:lvlJc w:val="left"/>
      <w:pPr>
        <w:tabs>
          <w:tab w:val="num" w:pos="2224"/>
        </w:tabs>
        <w:ind w:left="2224" w:hanging="360"/>
      </w:pPr>
    </w:lvl>
    <w:lvl w:ilvl="5">
      <w:start w:val="1"/>
      <w:numFmt w:val="decimal"/>
      <w:lvlText w:val="%6."/>
      <w:lvlJc w:val="left"/>
      <w:pPr>
        <w:tabs>
          <w:tab w:val="num" w:pos="2584"/>
        </w:tabs>
        <w:ind w:left="2584" w:hanging="360"/>
      </w:pPr>
    </w:lvl>
    <w:lvl w:ilvl="6">
      <w:start w:val="1"/>
      <w:numFmt w:val="decimal"/>
      <w:lvlText w:val="%7."/>
      <w:lvlJc w:val="left"/>
      <w:pPr>
        <w:tabs>
          <w:tab w:val="num" w:pos="2944"/>
        </w:tabs>
        <w:ind w:left="2944" w:hanging="360"/>
      </w:pPr>
    </w:lvl>
    <w:lvl w:ilvl="7">
      <w:start w:val="1"/>
      <w:numFmt w:val="decimal"/>
      <w:lvlText w:val="%8."/>
      <w:lvlJc w:val="left"/>
      <w:pPr>
        <w:tabs>
          <w:tab w:val="num" w:pos="3304"/>
        </w:tabs>
        <w:ind w:left="3304" w:hanging="360"/>
      </w:pPr>
    </w:lvl>
    <w:lvl w:ilvl="8">
      <w:start w:val="1"/>
      <w:numFmt w:val="decimal"/>
      <w:lvlText w:val="%9."/>
      <w:lvlJc w:val="left"/>
      <w:pPr>
        <w:tabs>
          <w:tab w:val="num" w:pos="3664"/>
        </w:tabs>
        <w:ind w:left="3664" w:hanging="360"/>
      </w:pPr>
    </w:lvl>
  </w:abstractNum>
  <w:abstractNum w:abstractNumId="11">
    <w:nsid w:val="0000000B"/>
    <w:multiLevelType w:val="multilevel"/>
    <w:tmpl w:val="0000000B"/>
    <w:name w:val="WW8Num11"/>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2">
    <w:nsid w:val="0000000C"/>
    <w:multiLevelType w:val="multilevel"/>
    <w:tmpl w:val="0000000C"/>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3">
    <w:nsid w:val="084F6F68"/>
    <w:multiLevelType w:val="multilevel"/>
    <w:tmpl w:val="14F0B9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4"/>
        <w:w w:val="100"/>
        <w:position w:val="0"/>
        <w:sz w:val="20"/>
        <w:szCs w:val="20"/>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0C9B5023"/>
    <w:multiLevelType w:val="hybridMultilevel"/>
    <w:tmpl w:val="8B4099CA"/>
    <w:lvl w:ilvl="0" w:tplc="04190001">
      <w:start w:val="2"/>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0F1B2489"/>
    <w:multiLevelType w:val="hybridMultilevel"/>
    <w:tmpl w:val="AFD283A6"/>
    <w:lvl w:ilvl="0" w:tplc="02FE0202">
      <w:numFmt w:val="bullet"/>
      <w:pStyle w:val="2"/>
      <w:lvlText w:val="-"/>
      <w:lvlJc w:val="left"/>
      <w:pPr>
        <w:tabs>
          <w:tab w:val="num" w:pos="735"/>
        </w:tabs>
        <w:ind w:left="735" w:hanging="360"/>
      </w:pPr>
      <w:rPr>
        <w:rFont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16">
    <w:nsid w:val="0FED312D"/>
    <w:multiLevelType w:val="multilevel"/>
    <w:tmpl w:val="6C880B2C"/>
    <w:lvl w:ilvl="0">
      <w:start w:val="7"/>
      <w:numFmt w:val="decimal"/>
      <w:lvlText w:val="%1."/>
      <w:lvlJc w:val="left"/>
      <w:pPr>
        <w:ind w:left="360" w:hanging="360"/>
      </w:pPr>
      <w:rPr>
        <w:rFonts w:hint="default"/>
      </w:rPr>
    </w:lvl>
    <w:lvl w:ilvl="1">
      <w:start w:val="9"/>
      <w:numFmt w:val="decimal"/>
      <w:lvlText w:val="%1.%2."/>
      <w:lvlJc w:val="left"/>
      <w:pPr>
        <w:ind w:left="433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nsid w:val="14845345"/>
    <w:multiLevelType w:val="multilevel"/>
    <w:tmpl w:val="415852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4"/>
        <w:w w:val="100"/>
        <w:position w:val="0"/>
        <w:sz w:val="20"/>
        <w:szCs w:val="20"/>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1C4667B3"/>
    <w:multiLevelType w:val="hybridMultilevel"/>
    <w:tmpl w:val="048CBCCA"/>
    <w:lvl w:ilvl="0" w:tplc="04190001">
      <w:start w:val="1"/>
      <w:numFmt w:val="bullet"/>
      <w:lvlText w:val=""/>
      <w:lvlJc w:val="left"/>
      <w:pPr>
        <w:ind w:left="1230" w:hanging="360"/>
      </w:pPr>
      <w:rPr>
        <w:rFonts w:ascii="Symbol" w:hAnsi="Symbol" w:hint="default"/>
      </w:rPr>
    </w:lvl>
    <w:lvl w:ilvl="1" w:tplc="04190003" w:tentative="1">
      <w:start w:val="1"/>
      <w:numFmt w:val="bullet"/>
      <w:lvlText w:val="o"/>
      <w:lvlJc w:val="left"/>
      <w:pPr>
        <w:ind w:left="1950" w:hanging="360"/>
      </w:pPr>
      <w:rPr>
        <w:rFonts w:ascii="Courier New" w:hAnsi="Courier New" w:cs="Courier New" w:hint="default"/>
      </w:rPr>
    </w:lvl>
    <w:lvl w:ilvl="2" w:tplc="04190005" w:tentative="1">
      <w:start w:val="1"/>
      <w:numFmt w:val="bullet"/>
      <w:lvlText w:val=""/>
      <w:lvlJc w:val="left"/>
      <w:pPr>
        <w:ind w:left="2670" w:hanging="360"/>
      </w:pPr>
      <w:rPr>
        <w:rFonts w:ascii="Wingdings" w:hAnsi="Wingdings" w:hint="default"/>
      </w:rPr>
    </w:lvl>
    <w:lvl w:ilvl="3" w:tplc="04190001" w:tentative="1">
      <w:start w:val="1"/>
      <w:numFmt w:val="bullet"/>
      <w:lvlText w:val=""/>
      <w:lvlJc w:val="left"/>
      <w:pPr>
        <w:ind w:left="3390" w:hanging="360"/>
      </w:pPr>
      <w:rPr>
        <w:rFonts w:ascii="Symbol" w:hAnsi="Symbol" w:hint="default"/>
      </w:rPr>
    </w:lvl>
    <w:lvl w:ilvl="4" w:tplc="04190003" w:tentative="1">
      <w:start w:val="1"/>
      <w:numFmt w:val="bullet"/>
      <w:lvlText w:val="o"/>
      <w:lvlJc w:val="left"/>
      <w:pPr>
        <w:ind w:left="4110" w:hanging="360"/>
      </w:pPr>
      <w:rPr>
        <w:rFonts w:ascii="Courier New" w:hAnsi="Courier New" w:cs="Courier New" w:hint="default"/>
      </w:rPr>
    </w:lvl>
    <w:lvl w:ilvl="5" w:tplc="04190005" w:tentative="1">
      <w:start w:val="1"/>
      <w:numFmt w:val="bullet"/>
      <w:lvlText w:val=""/>
      <w:lvlJc w:val="left"/>
      <w:pPr>
        <w:ind w:left="4830" w:hanging="360"/>
      </w:pPr>
      <w:rPr>
        <w:rFonts w:ascii="Wingdings" w:hAnsi="Wingdings" w:hint="default"/>
      </w:rPr>
    </w:lvl>
    <w:lvl w:ilvl="6" w:tplc="04190001" w:tentative="1">
      <w:start w:val="1"/>
      <w:numFmt w:val="bullet"/>
      <w:lvlText w:val=""/>
      <w:lvlJc w:val="left"/>
      <w:pPr>
        <w:ind w:left="5550" w:hanging="360"/>
      </w:pPr>
      <w:rPr>
        <w:rFonts w:ascii="Symbol" w:hAnsi="Symbol" w:hint="default"/>
      </w:rPr>
    </w:lvl>
    <w:lvl w:ilvl="7" w:tplc="04190003" w:tentative="1">
      <w:start w:val="1"/>
      <w:numFmt w:val="bullet"/>
      <w:lvlText w:val="o"/>
      <w:lvlJc w:val="left"/>
      <w:pPr>
        <w:ind w:left="6270" w:hanging="360"/>
      </w:pPr>
      <w:rPr>
        <w:rFonts w:ascii="Courier New" w:hAnsi="Courier New" w:cs="Courier New" w:hint="default"/>
      </w:rPr>
    </w:lvl>
    <w:lvl w:ilvl="8" w:tplc="04190005" w:tentative="1">
      <w:start w:val="1"/>
      <w:numFmt w:val="bullet"/>
      <w:lvlText w:val=""/>
      <w:lvlJc w:val="left"/>
      <w:pPr>
        <w:ind w:left="6990" w:hanging="360"/>
      </w:pPr>
      <w:rPr>
        <w:rFonts w:ascii="Wingdings" w:hAnsi="Wingdings" w:hint="default"/>
      </w:rPr>
    </w:lvl>
  </w:abstractNum>
  <w:abstractNum w:abstractNumId="19">
    <w:nsid w:val="1F16538F"/>
    <w:multiLevelType w:val="multilevel"/>
    <w:tmpl w:val="AE36E788"/>
    <w:lvl w:ilvl="0">
      <w:start w:val="3"/>
      <w:numFmt w:val="decimal"/>
      <w:lvlText w:val="%1."/>
      <w:lvlJc w:val="left"/>
      <w:pPr>
        <w:ind w:left="540" w:hanging="540"/>
      </w:pPr>
      <w:rPr>
        <w:rFonts w:hint="default"/>
      </w:rPr>
    </w:lvl>
    <w:lvl w:ilvl="1">
      <w:start w:val="1"/>
      <w:numFmt w:val="decimal"/>
      <w:lvlText w:val="%1.%2."/>
      <w:lvlJc w:val="left"/>
      <w:pPr>
        <w:ind w:left="1391" w:hanging="540"/>
      </w:pPr>
      <w:rPr>
        <w:rFonts w:hint="default"/>
      </w:rPr>
    </w:lvl>
    <w:lvl w:ilvl="2">
      <w:start w:val="1"/>
      <w:numFmt w:val="decimal"/>
      <w:lvlText w:val="%1.%2.%3."/>
      <w:lvlJc w:val="left"/>
      <w:pPr>
        <w:ind w:left="1571"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20">
    <w:nsid w:val="202A1000"/>
    <w:multiLevelType w:val="multilevel"/>
    <w:tmpl w:val="151E72D6"/>
    <w:lvl w:ilvl="0">
      <w:start w:val="11"/>
      <w:numFmt w:val="decimal"/>
      <w:lvlText w:val="%1."/>
      <w:lvlJc w:val="left"/>
      <w:pPr>
        <w:ind w:left="480" w:hanging="480"/>
      </w:pPr>
      <w:rPr>
        <w:rFonts w:hint="default"/>
      </w:rPr>
    </w:lvl>
    <w:lvl w:ilvl="1">
      <w:start w:val="1"/>
      <w:numFmt w:val="decimal"/>
      <w:lvlText w:val="%1.%2."/>
      <w:lvlJc w:val="left"/>
      <w:pPr>
        <w:ind w:left="906" w:hanging="48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nsid w:val="206863DF"/>
    <w:multiLevelType w:val="multilevel"/>
    <w:tmpl w:val="D1483EFE"/>
    <w:lvl w:ilvl="0">
      <w:start w:val="2"/>
      <w:numFmt w:val="decimal"/>
      <w:lvlText w:val="%1."/>
      <w:lvlJc w:val="left"/>
      <w:pPr>
        <w:ind w:left="360" w:hanging="360"/>
      </w:pPr>
      <w:rPr>
        <w:rFonts w:hint="default"/>
      </w:rPr>
    </w:lvl>
    <w:lvl w:ilvl="1">
      <w:start w:val="8"/>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22">
    <w:nsid w:val="22392C27"/>
    <w:multiLevelType w:val="hybridMultilevel"/>
    <w:tmpl w:val="C6BCA2E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22C75AB5"/>
    <w:multiLevelType w:val="multilevel"/>
    <w:tmpl w:val="04190025"/>
    <w:lvl w:ilvl="0">
      <w:start w:val="1"/>
      <w:numFmt w:val="decimal"/>
      <w:lvlText w:val="%1"/>
      <w:lvlJc w:val="left"/>
      <w:pPr>
        <w:tabs>
          <w:tab w:val="num" w:pos="432"/>
        </w:tabs>
        <w:ind w:left="432" w:hanging="432"/>
      </w:pPr>
    </w:lvl>
    <w:lvl w:ilvl="1">
      <w:start w:val="1"/>
      <w:numFmt w:val="decimal"/>
      <w:pStyle w:val="21"/>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4">
    <w:nsid w:val="2DFA1669"/>
    <w:multiLevelType w:val="hybridMultilevel"/>
    <w:tmpl w:val="2BEEBF6A"/>
    <w:lvl w:ilvl="0" w:tplc="CA944492">
      <w:start w:val="1"/>
      <w:numFmt w:val="bullet"/>
      <w:lvlText w:val=""/>
      <w:lvlJc w:val="left"/>
      <w:pPr>
        <w:tabs>
          <w:tab w:val="num" w:pos="1080"/>
        </w:tabs>
        <w:ind w:left="1080" w:hanging="360"/>
      </w:pPr>
      <w:rPr>
        <w:rFonts w:ascii="Symbol" w:hAnsi="Symbol" w:hint="default"/>
        <w:b w:val="0"/>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25">
    <w:nsid w:val="2F4224A7"/>
    <w:multiLevelType w:val="multilevel"/>
    <w:tmpl w:val="AE206CB2"/>
    <w:lvl w:ilvl="0">
      <w:start w:val="3"/>
      <w:numFmt w:val="decimal"/>
      <w:lvlText w:val="%1."/>
      <w:lvlJc w:val="left"/>
      <w:pPr>
        <w:ind w:left="540" w:hanging="540"/>
      </w:pPr>
      <w:rPr>
        <w:rFonts w:hint="default"/>
      </w:rPr>
    </w:lvl>
    <w:lvl w:ilvl="1">
      <w:start w:val="4"/>
      <w:numFmt w:val="decimal"/>
      <w:lvlText w:val="%1.%2."/>
      <w:lvlJc w:val="left"/>
      <w:pPr>
        <w:ind w:left="965" w:hanging="540"/>
      </w:pPr>
      <w:rPr>
        <w:rFonts w:hint="default"/>
      </w:rPr>
    </w:lvl>
    <w:lvl w:ilvl="2">
      <w:start w:val="9"/>
      <w:numFmt w:val="decimal"/>
      <w:lvlText w:val="%1.%2.%3."/>
      <w:lvlJc w:val="left"/>
      <w:pPr>
        <w:ind w:left="1570" w:hanging="720"/>
      </w:pPr>
      <w:rPr>
        <w:rFonts w:hint="default"/>
        <w:i w:val="0"/>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26">
    <w:nsid w:val="331859DA"/>
    <w:multiLevelType w:val="multilevel"/>
    <w:tmpl w:val="3808DC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4"/>
        <w:w w:val="100"/>
        <w:position w:val="0"/>
        <w:sz w:val="20"/>
        <w:szCs w:val="20"/>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437A54B9"/>
    <w:multiLevelType w:val="multilevel"/>
    <w:tmpl w:val="9A9A6D0C"/>
    <w:lvl w:ilvl="0">
      <w:start w:val="10"/>
      <w:numFmt w:val="decimal"/>
      <w:lvlText w:val="%1."/>
      <w:lvlJc w:val="left"/>
      <w:pPr>
        <w:ind w:left="480" w:hanging="480"/>
      </w:pPr>
      <w:rPr>
        <w:rFonts w:hint="default"/>
      </w:rPr>
    </w:lvl>
    <w:lvl w:ilvl="1">
      <w:start w:val="1"/>
      <w:numFmt w:val="decimal"/>
      <w:lvlText w:val="%1.%2."/>
      <w:lvlJc w:val="left"/>
      <w:pPr>
        <w:ind w:left="906" w:hanging="48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8">
    <w:nsid w:val="443906D3"/>
    <w:multiLevelType w:val="hybridMultilevel"/>
    <w:tmpl w:val="BDD6419C"/>
    <w:lvl w:ilvl="0" w:tplc="0419000F">
      <w:start w:val="6"/>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9">
    <w:nsid w:val="46101D9E"/>
    <w:multiLevelType w:val="multilevel"/>
    <w:tmpl w:val="D8DE4080"/>
    <w:lvl w:ilvl="0">
      <w:start w:val="5"/>
      <w:numFmt w:val="decimal"/>
      <w:lvlText w:val="%1."/>
      <w:lvlJc w:val="left"/>
      <w:pPr>
        <w:ind w:left="360" w:hanging="360"/>
      </w:pPr>
      <w:rPr>
        <w:rFonts w:hint="default"/>
      </w:rPr>
    </w:lvl>
    <w:lvl w:ilvl="1">
      <w:start w:val="3"/>
      <w:numFmt w:val="decimal"/>
      <w:lvlText w:val="%1.%2."/>
      <w:lvlJc w:val="left"/>
      <w:pPr>
        <w:ind w:left="1211" w:hanging="360"/>
      </w:pPr>
      <w:rPr>
        <w:rFonts w:hint="default"/>
        <w:sz w:val="20"/>
        <w:szCs w:val="20"/>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30">
    <w:nsid w:val="490C1D93"/>
    <w:multiLevelType w:val="hybridMultilevel"/>
    <w:tmpl w:val="1F4C0F74"/>
    <w:lvl w:ilvl="0" w:tplc="C6C05730">
      <w:start w:val="1"/>
      <w:numFmt w:val="decimal"/>
      <w:lvlText w:val="%1."/>
      <w:lvlJc w:val="left"/>
      <w:pPr>
        <w:ind w:left="536" w:hanging="360"/>
      </w:pPr>
      <w:rPr>
        <w:rFonts w:hint="default"/>
      </w:rPr>
    </w:lvl>
    <w:lvl w:ilvl="1" w:tplc="04190019" w:tentative="1">
      <w:start w:val="1"/>
      <w:numFmt w:val="lowerLetter"/>
      <w:lvlText w:val="%2."/>
      <w:lvlJc w:val="left"/>
      <w:pPr>
        <w:ind w:left="1256" w:hanging="360"/>
      </w:pPr>
    </w:lvl>
    <w:lvl w:ilvl="2" w:tplc="0419001B" w:tentative="1">
      <w:start w:val="1"/>
      <w:numFmt w:val="lowerRoman"/>
      <w:lvlText w:val="%3."/>
      <w:lvlJc w:val="right"/>
      <w:pPr>
        <w:ind w:left="1976" w:hanging="180"/>
      </w:pPr>
    </w:lvl>
    <w:lvl w:ilvl="3" w:tplc="0419000F" w:tentative="1">
      <w:start w:val="1"/>
      <w:numFmt w:val="decimal"/>
      <w:lvlText w:val="%4."/>
      <w:lvlJc w:val="left"/>
      <w:pPr>
        <w:ind w:left="2696" w:hanging="360"/>
      </w:pPr>
    </w:lvl>
    <w:lvl w:ilvl="4" w:tplc="04190019" w:tentative="1">
      <w:start w:val="1"/>
      <w:numFmt w:val="lowerLetter"/>
      <w:lvlText w:val="%5."/>
      <w:lvlJc w:val="left"/>
      <w:pPr>
        <w:ind w:left="3416" w:hanging="360"/>
      </w:pPr>
    </w:lvl>
    <w:lvl w:ilvl="5" w:tplc="0419001B" w:tentative="1">
      <w:start w:val="1"/>
      <w:numFmt w:val="lowerRoman"/>
      <w:lvlText w:val="%6."/>
      <w:lvlJc w:val="right"/>
      <w:pPr>
        <w:ind w:left="4136" w:hanging="180"/>
      </w:pPr>
    </w:lvl>
    <w:lvl w:ilvl="6" w:tplc="0419000F" w:tentative="1">
      <w:start w:val="1"/>
      <w:numFmt w:val="decimal"/>
      <w:lvlText w:val="%7."/>
      <w:lvlJc w:val="left"/>
      <w:pPr>
        <w:ind w:left="4856" w:hanging="360"/>
      </w:pPr>
    </w:lvl>
    <w:lvl w:ilvl="7" w:tplc="04190019" w:tentative="1">
      <w:start w:val="1"/>
      <w:numFmt w:val="lowerLetter"/>
      <w:lvlText w:val="%8."/>
      <w:lvlJc w:val="left"/>
      <w:pPr>
        <w:ind w:left="5576" w:hanging="360"/>
      </w:pPr>
    </w:lvl>
    <w:lvl w:ilvl="8" w:tplc="0419001B" w:tentative="1">
      <w:start w:val="1"/>
      <w:numFmt w:val="lowerRoman"/>
      <w:lvlText w:val="%9."/>
      <w:lvlJc w:val="right"/>
      <w:pPr>
        <w:ind w:left="6296" w:hanging="180"/>
      </w:pPr>
    </w:lvl>
  </w:abstractNum>
  <w:abstractNum w:abstractNumId="31">
    <w:nsid w:val="51015D09"/>
    <w:multiLevelType w:val="hybridMultilevel"/>
    <w:tmpl w:val="EC52CBB2"/>
    <w:lvl w:ilvl="0" w:tplc="98F09844">
      <w:start w:val="1"/>
      <w:numFmt w:val="decimal"/>
      <w:lvlText w:val="%1)"/>
      <w:lvlJc w:val="left"/>
      <w:pPr>
        <w:ind w:left="720" w:hanging="360"/>
      </w:pPr>
      <w:rPr>
        <w:rFonts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52890845"/>
    <w:multiLevelType w:val="hybridMultilevel"/>
    <w:tmpl w:val="C6BCA2E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582965D7"/>
    <w:multiLevelType w:val="hybridMultilevel"/>
    <w:tmpl w:val="F5DCAC6A"/>
    <w:lvl w:ilvl="0" w:tplc="C9BA7026">
      <w:start w:val="1"/>
      <w:numFmt w:val="decimal"/>
      <w:lvlText w:val="%1."/>
      <w:lvlJc w:val="left"/>
      <w:pPr>
        <w:ind w:left="536" w:hanging="360"/>
      </w:pPr>
      <w:rPr>
        <w:rFonts w:hint="default"/>
      </w:rPr>
    </w:lvl>
    <w:lvl w:ilvl="1" w:tplc="04190019" w:tentative="1">
      <w:start w:val="1"/>
      <w:numFmt w:val="lowerLetter"/>
      <w:lvlText w:val="%2."/>
      <w:lvlJc w:val="left"/>
      <w:pPr>
        <w:ind w:left="1256" w:hanging="360"/>
      </w:pPr>
    </w:lvl>
    <w:lvl w:ilvl="2" w:tplc="0419001B" w:tentative="1">
      <w:start w:val="1"/>
      <w:numFmt w:val="lowerRoman"/>
      <w:lvlText w:val="%3."/>
      <w:lvlJc w:val="right"/>
      <w:pPr>
        <w:ind w:left="1976" w:hanging="180"/>
      </w:pPr>
    </w:lvl>
    <w:lvl w:ilvl="3" w:tplc="0419000F" w:tentative="1">
      <w:start w:val="1"/>
      <w:numFmt w:val="decimal"/>
      <w:lvlText w:val="%4."/>
      <w:lvlJc w:val="left"/>
      <w:pPr>
        <w:ind w:left="2696" w:hanging="360"/>
      </w:pPr>
    </w:lvl>
    <w:lvl w:ilvl="4" w:tplc="04190019" w:tentative="1">
      <w:start w:val="1"/>
      <w:numFmt w:val="lowerLetter"/>
      <w:lvlText w:val="%5."/>
      <w:lvlJc w:val="left"/>
      <w:pPr>
        <w:ind w:left="3416" w:hanging="360"/>
      </w:pPr>
    </w:lvl>
    <w:lvl w:ilvl="5" w:tplc="0419001B" w:tentative="1">
      <w:start w:val="1"/>
      <w:numFmt w:val="lowerRoman"/>
      <w:lvlText w:val="%6."/>
      <w:lvlJc w:val="right"/>
      <w:pPr>
        <w:ind w:left="4136" w:hanging="180"/>
      </w:pPr>
    </w:lvl>
    <w:lvl w:ilvl="6" w:tplc="0419000F" w:tentative="1">
      <w:start w:val="1"/>
      <w:numFmt w:val="decimal"/>
      <w:lvlText w:val="%7."/>
      <w:lvlJc w:val="left"/>
      <w:pPr>
        <w:ind w:left="4856" w:hanging="360"/>
      </w:pPr>
    </w:lvl>
    <w:lvl w:ilvl="7" w:tplc="04190019" w:tentative="1">
      <w:start w:val="1"/>
      <w:numFmt w:val="lowerLetter"/>
      <w:lvlText w:val="%8."/>
      <w:lvlJc w:val="left"/>
      <w:pPr>
        <w:ind w:left="5576" w:hanging="360"/>
      </w:pPr>
    </w:lvl>
    <w:lvl w:ilvl="8" w:tplc="0419001B" w:tentative="1">
      <w:start w:val="1"/>
      <w:numFmt w:val="lowerRoman"/>
      <w:lvlText w:val="%9."/>
      <w:lvlJc w:val="right"/>
      <w:pPr>
        <w:ind w:left="6296" w:hanging="180"/>
      </w:pPr>
    </w:lvl>
  </w:abstractNum>
  <w:abstractNum w:abstractNumId="34">
    <w:nsid w:val="59944469"/>
    <w:multiLevelType w:val="multilevel"/>
    <w:tmpl w:val="AB72D986"/>
    <w:lvl w:ilvl="0">
      <w:start w:val="8"/>
      <w:numFmt w:val="decimal"/>
      <w:lvlText w:val="%1."/>
      <w:lvlJc w:val="left"/>
      <w:pPr>
        <w:ind w:left="786" w:hanging="360"/>
      </w:pPr>
      <w:rPr>
        <w:rFonts w:hint="default"/>
      </w:rPr>
    </w:lvl>
    <w:lvl w:ilvl="1">
      <w:start w:val="1"/>
      <w:numFmt w:val="decimal"/>
      <w:lvlText w:val="%1.%2."/>
      <w:lvlJc w:val="left"/>
      <w:pPr>
        <w:ind w:left="1778"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nsid w:val="5B337935"/>
    <w:multiLevelType w:val="hybridMultilevel"/>
    <w:tmpl w:val="F94A0E5E"/>
    <w:lvl w:ilvl="0" w:tplc="38BE327A">
      <w:start w:val="1"/>
      <w:numFmt w:val="decimal"/>
      <w:lvlText w:val="%1."/>
      <w:lvlJc w:val="left"/>
      <w:pPr>
        <w:ind w:left="536" w:hanging="360"/>
      </w:pPr>
      <w:rPr>
        <w:rFonts w:hint="default"/>
      </w:rPr>
    </w:lvl>
    <w:lvl w:ilvl="1" w:tplc="04190019" w:tentative="1">
      <w:start w:val="1"/>
      <w:numFmt w:val="lowerLetter"/>
      <w:lvlText w:val="%2."/>
      <w:lvlJc w:val="left"/>
      <w:pPr>
        <w:ind w:left="1256" w:hanging="360"/>
      </w:pPr>
    </w:lvl>
    <w:lvl w:ilvl="2" w:tplc="0419001B" w:tentative="1">
      <w:start w:val="1"/>
      <w:numFmt w:val="lowerRoman"/>
      <w:lvlText w:val="%3."/>
      <w:lvlJc w:val="right"/>
      <w:pPr>
        <w:ind w:left="1976" w:hanging="180"/>
      </w:pPr>
    </w:lvl>
    <w:lvl w:ilvl="3" w:tplc="0419000F" w:tentative="1">
      <w:start w:val="1"/>
      <w:numFmt w:val="decimal"/>
      <w:lvlText w:val="%4."/>
      <w:lvlJc w:val="left"/>
      <w:pPr>
        <w:ind w:left="2696" w:hanging="360"/>
      </w:pPr>
    </w:lvl>
    <w:lvl w:ilvl="4" w:tplc="04190019" w:tentative="1">
      <w:start w:val="1"/>
      <w:numFmt w:val="lowerLetter"/>
      <w:lvlText w:val="%5."/>
      <w:lvlJc w:val="left"/>
      <w:pPr>
        <w:ind w:left="3416" w:hanging="360"/>
      </w:pPr>
    </w:lvl>
    <w:lvl w:ilvl="5" w:tplc="0419001B" w:tentative="1">
      <w:start w:val="1"/>
      <w:numFmt w:val="lowerRoman"/>
      <w:lvlText w:val="%6."/>
      <w:lvlJc w:val="right"/>
      <w:pPr>
        <w:ind w:left="4136" w:hanging="180"/>
      </w:pPr>
    </w:lvl>
    <w:lvl w:ilvl="6" w:tplc="0419000F" w:tentative="1">
      <w:start w:val="1"/>
      <w:numFmt w:val="decimal"/>
      <w:lvlText w:val="%7."/>
      <w:lvlJc w:val="left"/>
      <w:pPr>
        <w:ind w:left="4856" w:hanging="360"/>
      </w:pPr>
    </w:lvl>
    <w:lvl w:ilvl="7" w:tplc="04190019" w:tentative="1">
      <w:start w:val="1"/>
      <w:numFmt w:val="lowerLetter"/>
      <w:lvlText w:val="%8."/>
      <w:lvlJc w:val="left"/>
      <w:pPr>
        <w:ind w:left="5576" w:hanging="360"/>
      </w:pPr>
    </w:lvl>
    <w:lvl w:ilvl="8" w:tplc="0419001B" w:tentative="1">
      <w:start w:val="1"/>
      <w:numFmt w:val="lowerRoman"/>
      <w:lvlText w:val="%9."/>
      <w:lvlJc w:val="right"/>
      <w:pPr>
        <w:ind w:left="6296" w:hanging="180"/>
      </w:pPr>
    </w:lvl>
  </w:abstractNum>
  <w:abstractNum w:abstractNumId="36">
    <w:nsid w:val="5C462CF0"/>
    <w:multiLevelType w:val="hybridMultilevel"/>
    <w:tmpl w:val="53403322"/>
    <w:lvl w:ilvl="0" w:tplc="D2E08EB6">
      <w:start w:val="1"/>
      <w:numFmt w:val="bullet"/>
      <w:pStyle w:val="a0"/>
      <w:lvlText w:val=""/>
      <w:lvlJc w:val="left"/>
      <w:pPr>
        <w:tabs>
          <w:tab w:val="num" w:pos="928"/>
        </w:tabs>
        <w:ind w:left="928" w:hanging="360"/>
      </w:pPr>
      <w:rPr>
        <w:rFonts w:ascii="Symbol" w:hAnsi="Symbol" w:hint="default"/>
      </w:rPr>
    </w:lvl>
    <w:lvl w:ilvl="1" w:tplc="63C29292">
      <w:numFmt w:val="bullet"/>
      <w:lvlText w:val="-"/>
      <w:lvlJc w:val="left"/>
      <w:pPr>
        <w:tabs>
          <w:tab w:val="num" w:pos="2734"/>
        </w:tabs>
        <w:ind w:left="2734" w:hanging="945"/>
      </w:pPr>
      <w:rPr>
        <w:rFonts w:ascii="Times New Roman" w:eastAsia="Times New Roman" w:hAnsi="Times New Roman" w:cs="Times New Roman"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37">
    <w:nsid w:val="5CD0594F"/>
    <w:multiLevelType w:val="hybridMultilevel"/>
    <w:tmpl w:val="287EF51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8">
    <w:nsid w:val="64804EA6"/>
    <w:multiLevelType w:val="multilevel"/>
    <w:tmpl w:val="DDA836B2"/>
    <w:lvl w:ilvl="0">
      <w:start w:val="1"/>
      <w:numFmt w:val="decimal"/>
      <w:lvlText w:val="%1."/>
      <w:lvlJc w:val="left"/>
      <w:pPr>
        <w:ind w:left="360" w:hanging="360"/>
      </w:pPr>
    </w:lvl>
    <w:lvl w:ilvl="1">
      <w:start w:val="1"/>
      <w:numFmt w:val="decimal"/>
      <w:lvlText w:val="%1.%2."/>
      <w:lvlJc w:val="left"/>
      <w:pPr>
        <w:ind w:left="858" w:hanging="432"/>
      </w:pPr>
      <w:rPr>
        <w:i w:val="0"/>
        <w:color w:val="000000" w:themeColor="text1"/>
        <w:sz w:val="20"/>
        <w:szCs w:val="20"/>
      </w:rPr>
    </w:lvl>
    <w:lvl w:ilvl="2">
      <w:start w:val="1"/>
      <w:numFmt w:val="decimal"/>
      <w:lvlText w:val="%1.%2.%3."/>
      <w:lvlJc w:val="left"/>
      <w:pPr>
        <w:ind w:left="2206" w:hanging="504"/>
      </w:pPr>
      <w:rPr>
        <w:i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64805E6D"/>
    <w:multiLevelType w:val="hybridMultilevel"/>
    <w:tmpl w:val="1062E91E"/>
    <w:lvl w:ilvl="0" w:tplc="883E43D8">
      <w:start w:val="1"/>
      <w:numFmt w:val="decimal"/>
      <w:pStyle w:val="a1"/>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0">
    <w:nsid w:val="6ACF45C3"/>
    <w:multiLevelType w:val="hybridMultilevel"/>
    <w:tmpl w:val="FFB20F54"/>
    <w:lvl w:ilvl="0" w:tplc="FE48B742">
      <w:start w:val="1"/>
      <w:numFmt w:val="decimal"/>
      <w:lvlText w:val="%1."/>
      <w:lvlJc w:val="left"/>
      <w:pPr>
        <w:ind w:left="896" w:hanging="360"/>
      </w:pPr>
      <w:rPr>
        <w:rFonts w:hint="default"/>
      </w:rPr>
    </w:lvl>
    <w:lvl w:ilvl="1" w:tplc="04190019" w:tentative="1">
      <w:start w:val="1"/>
      <w:numFmt w:val="lowerLetter"/>
      <w:lvlText w:val="%2."/>
      <w:lvlJc w:val="left"/>
      <w:pPr>
        <w:ind w:left="1616" w:hanging="360"/>
      </w:pPr>
    </w:lvl>
    <w:lvl w:ilvl="2" w:tplc="0419001B" w:tentative="1">
      <w:start w:val="1"/>
      <w:numFmt w:val="lowerRoman"/>
      <w:lvlText w:val="%3."/>
      <w:lvlJc w:val="right"/>
      <w:pPr>
        <w:ind w:left="2336" w:hanging="180"/>
      </w:pPr>
    </w:lvl>
    <w:lvl w:ilvl="3" w:tplc="0419000F" w:tentative="1">
      <w:start w:val="1"/>
      <w:numFmt w:val="decimal"/>
      <w:lvlText w:val="%4."/>
      <w:lvlJc w:val="left"/>
      <w:pPr>
        <w:ind w:left="3056" w:hanging="360"/>
      </w:pPr>
    </w:lvl>
    <w:lvl w:ilvl="4" w:tplc="04190019" w:tentative="1">
      <w:start w:val="1"/>
      <w:numFmt w:val="lowerLetter"/>
      <w:lvlText w:val="%5."/>
      <w:lvlJc w:val="left"/>
      <w:pPr>
        <w:ind w:left="3776" w:hanging="360"/>
      </w:pPr>
    </w:lvl>
    <w:lvl w:ilvl="5" w:tplc="0419001B" w:tentative="1">
      <w:start w:val="1"/>
      <w:numFmt w:val="lowerRoman"/>
      <w:lvlText w:val="%6."/>
      <w:lvlJc w:val="right"/>
      <w:pPr>
        <w:ind w:left="4496" w:hanging="180"/>
      </w:pPr>
    </w:lvl>
    <w:lvl w:ilvl="6" w:tplc="0419000F" w:tentative="1">
      <w:start w:val="1"/>
      <w:numFmt w:val="decimal"/>
      <w:lvlText w:val="%7."/>
      <w:lvlJc w:val="left"/>
      <w:pPr>
        <w:ind w:left="5216" w:hanging="360"/>
      </w:pPr>
    </w:lvl>
    <w:lvl w:ilvl="7" w:tplc="04190019" w:tentative="1">
      <w:start w:val="1"/>
      <w:numFmt w:val="lowerLetter"/>
      <w:lvlText w:val="%8."/>
      <w:lvlJc w:val="left"/>
      <w:pPr>
        <w:ind w:left="5936" w:hanging="360"/>
      </w:pPr>
    </w:lvl>
    <w:lvl w:ilvl="8" w:tplc="0419001B" w:tentative="1">
      <w:start w:val="1"/>
      <w:numFmt w:val="lowerRoman"/>
      <w:lvlText w:val="%9."/>
      <w:lvlJc w:val="right"/>
      <w:pPr>
        <w:ind w:left="6656" w:hanging="180"/>
      </w:pPr>
    </w:lvl>
  </w:abstractNum>
  <w:abstractNum w:abstractNumId="41">
    <w:nsid w:val="6BEA4FCC"/>
    <w:multiLevelType w:val="multilevel"/>
    <w:tmpl w:val="C60C76B4"/>
    <w:lvl w:ilvl="0">
      <w:numFmt w:val="none"/>
      <w:pStyle w:val="14095"/>
      <w:lvlText w:val=""/>
      <w:lvlJc w:val="left"/>
      <w:pPr>
        <w:tabs>
          <w:tab w:val="num" w:pos="360"/>
        </w:tabs>
      </w:pPr>
    </w:lvl>
    <w:lvl w:ilvl="1">
      <w:start w:val="1"/>
      <w:numFmt w:val="decimal"/>
      <w:lvlText w:val="%1.%2."/>
      <w:lvlJc w:val="left"/>
      <w:pPr>
        <w:tabs>
          <w:tab w:val="num" w:pos="1332"/>
        </w:tabs>
        <w:ind w:left="1332" w:hanging="432"/>
      </w:pPr>
      <w:rPr>
        <w:rFonts w:hint="default"/>
      </w:rPr>
    </w:lvl>
    <w:lvl w:ilvl="2">
      <w:start w:val="1"/>
      <w:numFmt w:val="decimal"/>
      <w:lvlText w:val="%1.%2.%3."/>
      <w:lvlJc w:val="left"/>
      <w:pPr>
        <w:tabs>
          <w:tab w:val="num" w:pos="1980"/>
        </w:tabs>
        <w:ind w:left="1764" w:hanging="504"/>
      </w:pPr>
      <w:rPr>
        <w:rFonts w:hint="default"/>
      </w:rPr>
    </w:lvl>
    <w:lvl w:ilvl="3">
      <w:start w:val="1"/>
      <w:numFmt w:val="decimal"/>
      <w:lvlText w:val="%1.%2.%3.%4."/>
      <w:lvlJc w:val="left"/>
      <w:pPr>
        <w:tabs>
          <w:tab w:val="num" w:pos="2700"/>
        </w:tabs>
        <w:ind w:left="2268" w:hanging="648"/>
      </w:pPr>
      <w:rPr>
        <w:rFonts w:hint="default"/>
      </w:rPr>
    </w:lvl>
    <w:lvl w:ilvl="4">
      <w:start w:val="1"/>
      <w:numFmt w:val="decimal"/>
      <w:lvlText w:val="%1.%2.%3.%4.%5."/>
      <w:lvlJc w:val="left"/>
      <w:pPr>
        <w:tabs>
          <w:tab w:val="num" w:pos="3060"/>
        </w:tabs>
        <w:ind w:left="2772" w:hanging="792"/>
      </w:pPr>
      <w:rPr>
        <w:rFonts w:hint="default"/>
      </w:rPr>
    </w:lvl>
    <w:lvl w:ilvl="5">
      <w:start w:val="1"/>
      <w:numFmt w:val="decimal"/>
      <w:lvlText w:val="%1.%2.%3.%4.%5.%6."/>
      <w:lvlJc w:val="left"/>
      <w:pPr>
        <w:tabs>
          <w:tab w:val="num" w:pos="3780"/>
        </w:tabs>
        <w:ind w:left="3276" w:hanging="936"/>
      </w:pPr>
      <w:rPr>
        <w:rFonts w:hint="default"/>
      </w:rPr>
    </w:lvl>
    <w:lvl w:ilvl="6">
      <w:start w:val="1"/>
      <w:numFmt w:val="decimal"/>
      <w:lvlText w:val="%1.%2.%3.%4.%5.%6.%7."/>
      <w:lvlJc w:val="left"/>
      <w:pPr>
        <w:tabs>
          <w:tab w:val="num" w:pos="4500"/>
        </w:tabs>
        <w:ind w:left="3780" w:hanging="1080"/>
      </w:pPr>
      <w:rPr>
        <w:rFonts w:hint="default"/>
      </w:rPr>
    </w:lvl>
    <w:lvl w:ilvl="7">
      <w:start w:val="1"/>
      <w:numFmt w:val="decimal"/>
      <w:lvlText w:val="%1.%2.%3.%4.%5.%6.%7.%8."/>
      <w:lvlJc w:val="left"/>
      <w:pPr>
        <w:tabs>
          <w:tab w:val="num" w:pos="4860"/>
        </w:tabs>
        <w:ind w:left="4284" w:hanging="1224"/>
      </w:pPr>
      <w:rPr>
        <w:rFonts w:hint="default"/>
      </w:rPr>
    </w:lvl>
    <w:lvl w:ilvl="8">
      <w:start w:val="1"/>
      <w:numFmt w:val="decimal"/>
      <w:lvlText w:val="%1.%2.%3.%4.%5.%6.%7.%8.%9."/>
      <w:lvlJc w:val="left"/>
      <w:pPr>
        <w:tabs>
          <w:tab w:val="num" w:pos="5580"/>
        </w:tabs>
        <w:ind w:left="4860" w:hanging="1440"/>
      </w:pPr>
      <w:rPr>
        <w:rFonts w:hint="default"/>
      </w:rPr>
    </w:lvl>
  </w:abstractNum>
  <w:abstractNum w:abstractNumId="42">
    <w:nsid w:val="728227BC"/>
    <w:multiLevelType w:val="hybridMultilevel"/>
    <w:tmpl w:val="E5AA54A4"/>
    <w:lvl w:ilvl="0" w:tplc="252681EE">
      <w:start w:val="1"/>
      <w:numFmt w:val="decimal"/>
      <w:lvlText w:val="%1)"/>
      <w:lvlJc w:val="left"/>
      <w:pPr>
        <w:ind w:left="720" w:hanging="360"/>
      </w:pPr>
      <w:rPr>
        <w:rFonts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nsid w:val="74C6175B"/>
    <w:multiLevelType w:val="hybridMultilevel"/>
    <w:tmpl w:val="B974270E"/>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4">
    <w:nsid w:val="7AF72279"/>
    <w:multiLevelType w:val="hybridMultilevel"/>
    <w:tmpl w:val="475AB806"/>
    <w:lvl w:ilvl="0" w:tplc="4BF2067C">
      <w:start w:val="1"/>
      <w:numFmt w:val="decimal"/>
      <w:lvlText w:val="%1."/>
      <w:lvlJc w:val="left"/>
      <w:pPr>
        <w:ind w:left="536" w:hanging="360"/>
      </w:pPr>
      <w:rPr>
        <w:rFonts w:hint="default"/>
      </w:rPr>
    </w:lvl>
    <w:lvl w:ilvl="1" w:tplc="04190019" w:tentative="1">
      <w:start w:val="1"/>
      <w:numFmt w:val="lowerLetter"/>
      <w:lvlText w:val="%2."/>
      <w:lvlJc w:val="left"/>
      <w:pPr>
        <w:ind w:left="1256" w:hanging="360"/>
      </w:pPr>
    </w:lvl>
    <w:lvl w:ilvl="2" w:tplc="0419001B" w:tentative="1">
      <w:start w:val="1"/>
      <w:numFmt w:val="lowerRoman"/>
      <w:lvlText w:val="%3."/>
      <w:lvlJc w:val="right"/>
      <w:pPr>
        <w:ind w:left="1976" w:hanging="180"/>
      </w:pPr>
    </w:lvl>
    <w:lvl w:ilvl="3" w:tplc="0419000F" w:tentative="1">
      <w:start w:val="1"/>
      <w:numFmt w:val="decimal"/>
      <w:lvlText w:val="%4."/>
      <w:lvlJc w:val="left"/>
      <w:pPr>
        <w:ind w:left="2696" w:hanging="360"/>
      </w:pPr>
    </w:lvl>
    <w:lvl w:ilvl="4" w:tplc="04190019" w:tentative="1">
      <w:start w:val="1"/>
      <w:numFmt w:val="lowerLetter"/>
      <w:lvlText w:val="%5."/>
      <w:lvlJc w:val="left"/>
      <w:pPr>
        <w:ind w:left="3416" w:hanging="360"/>
      </w:pPr>
    </w:lvl>
    <w:lvl w:ilvl="5" w:tplc="0419001B" w:tentative="1">
      <w:start w:val="1"/>
      <w:numFmt w:val="lowerRoman"/>
      <w:lvlText w:val="%6."/>
      <w:lvlJc w:val="right"/>
      <w:pPr>
        <w:ind w:left="4136" w:hanging="180"/>
      </w:pPr>
    </w:lvl>
    <w:lvl w:ilvl="6" w:tplc="0419000F" w:tentative="1">
      <w:start w:val="1"/>
      <w:numFmt w:val="decimal"/>
      <w:lvlText w:val="%7."/>
      <w:lvlJc w:val="left"/>
      <w:pPr>
        <w:ind w:left="4856" w:hanging="360"/>
      </w:pPr>
    </w:lvl>
    <w:lvl w:ilvl="7" w:tplc="04190019" w:tentative="1">
      <w:start w:val="1"/>
      <w:numFmt w:val="lowerLetter"/>
      <w:lvlText w:val="%8."/>
      <w:lvlJc w:val="left"/>
      <w:pPr>
        <w:ind w:left="5576" w:hanging="360"/>
      </w:pPr>
    </w:lvl>
    <w:lvl w:ilvl="8" w:tplc="0419001B" w:tentative="1">
      <w:start w:val="1"/>
      <w:numFmt w:val="lowerRoman"/>
      <w:lvlText w:val="%9."/>
      <w:lvlJc w:val="right"/>
      <w:pPr>
        <w:ind w:left="6296" w:hanging="180"/>
      </w:pPr>
    </w:lvl>
  </w:abstractNum>
  <w:abstractNum w:abstractNumId="45">
    <w:nsid w:val="7E2E0047"/>
    <w:multiLevelType w:val="hybridMultilevel"/>
    <w:tmpl w:val="B09CE650"/>
    <w:lvl w:ilvl="0" w:tplc="E8CA18E6">
      <w:start w:val="1"/>
      <w:numFmt w:val="decimal"/>
      <w:lvlText w:val="%1)"/>
      <w:lvlJc w:val="left"/>
      <w:pPr>
        <w:ind w:left="975" w:hanging="360"/>
      </w:pPr>
      <w:rPr>
        <w:rFonts w:hint="default"/>
        <w:i/>
      </w:rPr>
    </w:lvl>
    <w:lvl w:ilvl="1" w:tplc="04190019" w:tentative="1">
      <w:start w:val="1"/>
      <w:numFmt w:val="lowerLetter"/>
      <w:lvlText w:val="%2."/>
      <w:lvlJc w:val="left"/>
      <w:pPr>
        <w:ind w:left="1695" w:hanging="360"/>
      </w:pPr>
    </w:lvl>
    <w:lvl w:ilvl="2" w:tplc="0419001B" w:tentative="1">
      <w:start w:val="1"/>
      <w:numFmt w:val="lowerRoman"/>
      <w:lvlText w:val="%3."/>
      <w:lvlJc w:val="right"/>
      <w:pPr>
        <w:ind w:left="2415" w:hanging="180"/>
      </w:pPr>
    </w:lvl>
    <w:lvl w:ilvl="3" w:tplc="0419000F" w:tentative="1">
      <w:start w:val="1"/>
      <w:numFmt w:val="decimal"/>
      <w:lvlText w:val="%4."/>
      <w:lvlJc w:val="left"/>
      <w:pPr>
        <w:ind w:left="3135" w:hanging="360"/>
      </w:pPr>
    </w:lvl>
    <w:lvl w:ilvl="4" w:tplc="04190019" w:tentative="1">
      <w:start w:val="1"/>
      <w:numFmt w:val="lowerLetter"/>
      <w:lvlText w:val="%5."/>
      <w:lvlJc w:val="left"/>
      <w:pPr>
        <w:ind w:left="3855" w:hanging="360"/>
      </w:pPr>
    </w:lvl>
    <w:lvl w:ilvl="5" w:tplc="0419001B" w:tentative="1">
      <w:start w:val="1"/>
      <w:numFmt w:val="lowerRoman"/>
      <w:lvlText w:val="%6."/>
      <w:lvlJc w:val="right"/>
      <w:pPr>
        <w:ind w:left="4575" w:hanging="180"/>
      </w:pPr>
    </w:lvl>
    <w:lvl w:ilvl="6" w:tplc="0419000F" w:tentative="1">
      <w:start w:val="1"/>
      <w:numFmt w:val="decimal"/>
      <w:lvlText w:val="%7."/>
      <w:lvlJc w:val="left"/>
      <w:pPr>
        <w:ind w:left="5295" w:hanging="360"/>
      </w:pPr>
    </w:lvl>
    <w:lvl w:ilvl="7" w:tplc="04190019" w:tentative="1">
      <w:start w:val="1"/>
      <w:numFmt w:val="lowerLetter"/>
      <w:lvlText w:val="%8."/>
      <w:lvlJc w:val="left"/>
      <w:pPr>
        <w:ind w:left="6015" w:hanging="360"/>
      </w:pPr>
    </w:lvl>
    <w:lvl w:ilvl="8" w:tplc="0419001B" w:tentative="1">
      <w:start w:val="1"/>
      <w:numFmt w:val="lowerRoman"/>
      <w:lvlText w:val="%9."/>
      <w:lvlJc w:val="right"/>
      <w:pPr>
        <w:ind w:left="6735" w:hanging="180"/>
      </w:pPr>
    </w:lvl>
  </w:abstractNum>
  <w:abstractNum w:abstractNumId="46">
    <w:nsid w:val="7EC475E0"/>
    <w:multiLevelType w:val="hybridMultilevel"/>
    <w:tmpl w:val="C6BCA2E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5"/>
  </w:num>
  <w:num w:numId="2">
    <w:abstractNumId w:val="23"/>
  </w:num>
  <w:num w:numId="3">
    <w:abstractNumId w:val="0"/>
  </w:num>
  <w:num w:numId="4">
    <w:abstractNumId w:val="39"/>
  </w:num>
  <w:num w:numId="5">
    <w:abstractNumId w:val="36"/>
  </w:num>
  <w:num w:numId="6">
    <w:abstractNumId w:val="41"/>
  </w:num>
  <w:num w:numId="7">
    <w:abstractNumId w:val="46"/>
  </w:num>
  <w:num w:numId="8">
    <w:abstractNumId w:val="26"/>
  </w:num>
  <w:num w:numId="9">
    <w:abstractNumId w:val="17"/>
  </w:num>
  <w:num w:numId="10">
    <w:abstractNumId w:val="13"/>
  </w:num>
  <w:num w:numId="11">
    <w:abstractNumId w:val="32"/>
  </w:num>
  <w:num w:numId="12">
    <w:abstractNumId w:val="37"/>
  </w:num>
  <w:num w:numId="13">
    <w:abstractNumId w:val="1"/>
  </w:num>
  <w:num w:numId="14">
    <w:abstractNumId w:val="22"/>
  </w:num>
  <w:num w:numId="15">
    <w:abstractNumId w:val="2"/>
  </w:num>
  <w:num w:numId="16">
    <w:abstractNumId w:val="3"/>
  </w:num>
  <w:num w:numId="17">
    <w:abstractNumId w:val="4"/>
  </w:num>
  <w:num w:numId="18">
    <w:abstractNumId w:val="5"/>
  </w:num>
  <w:num w:numId="19">
    <w:abstractNumId w:val="6"/>
  </w:num>
  <w:num w:numId="20">
    <w:abstractNumId w:val="7"/>
  </w:num>
  <w:num w:numId="21">
    <w:abstractNumId w:val="8"/>
  </w:num>
  <w:num w:numId="22">
    <w:abstractNumId w:val="9"/>
  </w:num>
  <w:num w:numId="23">
    <w:abstractNumId w:val="10"/>
  </w:num>
  <w:num w:numId="24">
    <w:abstractNumId w:val="11"/>
  </w:num>
  <w:num w:numId="25">
    <w:abstractNumId w:val="12"/>
  </w:num>
  <w:num w:numId="26">
    <w:abstractNumId w:val="43"/>
  </w:num>
  <w:num w:numId="27">
    <w:abstractNumId w:val="14"/>
  </w:num>
  <w:num w:numId="28">
    <w:abstractNumId w:val="18"/>
  </w:num>
  <w:num w:numId="29">
    <w:abstractNumId w:val="33"/>
  </w:num>
  <w:num w:numId="30">
    <w:abstractNumId w:val="40"/>
  </w:num>
  <w:num w:numId="31">
    <w:abstractNumId w:val="24"/>
  </w:num>
  <w:num w:numId="32">
    <w:abstractNumId w:val="2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4"/>
  </w:num>
  <w:num w:numId="34">
    <w:abstractNumId w:val="30"/>
  </w:num>
  <w:num w:numId="35">
    <w:abstractNumId w:val="35"/>
  </w:num>
  <w:num w:numId="36">
    <w:abstractNumId w:val="38"/>
  </w:num>
  <w:num w:numId="37">
    <w:abstractNumId w:val="16"/>
  </w:num>
  <w:num w:numId="38">
    <w:abstractNumId w:val="34"/>
  </w:num>
  <w:num w:numId="39">
    <w:abstractNumId w:val="21"/>
  </w:num>
  <w:num w:numId="40">
    <w:abstractNumId w:val="19"/>
  </w:num>
  <w:num w:numId="41">
    <w:abstractNumId w:val="25"/>
  </w:num>
  <w:num w:numId="42">
    <w:abstractNumId w:val="29"/>
  </w:num>
  <w:num w:numId="43">
    <w:abstractNumId w:val="27"/>
  </w:num>
  <w:num w:numId="44">
    <w:abstractNumId w:val="20"/>
  </w:num>
  <w:num w:numId="45">
    <w:abstractNumId w:val="45"/>
  </w:num>
  <w:num w:numId="46">
    <w:abstractNumId w:val="42"/>
  </w:num>
  <w:num w:numId="47">
    <w:abstractNumId w:val="31"/>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stylePaneFormatFilter w:val="3F01"/>
  <w:defaultTabStop w:val="720"/>
  <w:drawingGridHorizontalSpacing w:val="100"/>
  <w:drawingGridVerticalSpacing w:val="120"/>
  <w:displayHorizontalDrawingGridEvery w:val="2"/>
  <w:displayVerticalDrawingGridEvery w:val="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compat>
  <w:rsids>
    <w:rsidRoot w:val="007B377A"/>
    <w:rsid w:val="0000065C"/>
    <w:rsid w:val="000022DA"/>
    <w:rsid w:val="0000503A"/>
    <w:rsid w:val="00005A6F"/>
    <w:rsid w:val="00007DD5"/>
    <w:rsid w:val="0001125D"/>
    <w:rsid w:val="00011492"/>
    <w:rsid w:val="00011666"/>
    <w:rsid w:val="000127C0"/>
    <w:rsid w:val="00012B43"/>
    <w:rsid w:val="0001312D"/>
    <w:rsid w:val="0001339B"/>
    <w:rsid w:val="00013A2A"/>
    <w:rsid w:val="0001421A"/>
    <w:rsid w:val="000157BD"/>
    <w:rsid w:val="0001669C"/>
    <w:rsid w:val="00016FB6"/>
    <w:rsid w:val="000177FD"/>
    <w:rsid w:val="00020769"/>
    <w:rsid w:val="00021D06"/>
    <w:rsid w:val="00022EB4"/>
    <w:rsid w:val="000230FB"/>
    <w:rsid w:val="000231AE"/>
    <w:rsid w:val="0002328E"/>
    <w:rsid w:val="00023713"/>
    <w:rsid w:val="000237F7"/>
    <w:rsid w:val="00024DB9"/>
    <w:rsid w:val="00025F7A"/>
    <w:rsid w:val="00026758"/>
    <w:rsid w:val="000300DA"/>
    <w:rsid w:val="000301D5"/>
    <w:rsid w:val="00030846"/>
    <w:rsid w:val="00030B4C"/>
    <w:rsid w:val="00031060"/>
    <w:rsid w:val="000323CE"/>
    <w:rsid w:val="000324CD"/>
    <w:rsid w:val="00035794"/>
    <w:rsid w:val="00035D0F"/>
    <w:rsid w:val="00035FE4"/>
    <w:rsid w:val="00037008"/>
    <w:rsid w:val="00037260"/>
    <w:rsid w:val="000377C1"/>
    <w:rsid w:val="0004139C"/>
    <w:rsid w:val="00041B94"/>
    <w:rsid w:val="0004214D"/>
    <w:rsid w:val="000422EA"/>
    <w:rsid w:val="00042A6B"/>
    <w:rsid w:val="00042FB9"/>
    <w:rsid w:val="00043D4D"/>
    <w:rsid w:val="000442E4"/>
    <w:rsid w:val="000443E0"/>
    <w:rsid w:val="000447BB"/>
    <w:rsid w:val="000451A1"/>
    <w:rsid w:val="00045AA9"/>
    <w:rsid w:val="00045E6D"/>
    <w:rsid w:val="00046E48"/>
    <w:rsid w:val="000509BF"/>
    <w:rsid w:val="00050BB9"/>
    <w:rsid w:val="00051400"/>
    <w:rsid w:val="0005153F"/>
    <w:rsid w:val="00051843"/>
    <w:rsid w:val="0005499D"/>
    <w:rsid w:val="00056EDE"/>
    <w:rsid w:val="000604D5"/>
    <w:rsid w:val="00060D0A"/>
    <w:rsid w:val="00060DBE"/>
    <w:rsid w:val="00060E09"/>
    <w:rsid w:val="0006174B"/>
    <w:rsid w:val="0006389C"/>
    <w:rsid w:val="00064198"/>
    <w:rsid w:val="000666EA"/>
    <w:rsid w:val="00066D5E"/>
    <w:rsid w:val="000675BB"/>
    <w:rsid w:val="000676C6"/>
    <w:rsid w:val="00072D70"/>
    <w:rsid w:val="0007317A"/>
    <w:rsid w:val="000738BA"/>
    <w:rsid w:val="0007408E"/>
    <w:rsid w:val="00074240"/>
    <w:rsid w:val="00074F64"/>
    <w:rsid w:val="0007528A"/>
    <w:rsid w:val="0007535E"/>
    <w:rsid w:val="00075EE7"/>
    <w:rsid w:val="00076E58"/>
    <w:rsid w:val="00076EF9"/>
    <w:rsid w:val="00077764"/>
    <w:rsid w:val="00081C19"/>
    <w:rsid w:val="000829CF"/>
    <w:rsid w:val="00082ED3"/>
    <w:rsid w:val="00084370"/>
    <w:rsid w:val="00085D40"/>
    <w:rsid w:val="00086782"/>
    <w:rsid w:val="000870EF"/>
    <w:rsid w:val="00087316"/>
    <w:rsid w:val="0008750A"/>
    <w:rsid w:val="00087F67"/>
    <w:rsid w:val="000934E8"/>
    <w:rsid w:val="00093E31"/>
    <w:rsid w:val="0009463E"/>
    <w:rsid w:val="000946B3"/>
    <w:rsid w:val="00094E62"/>
    <w:rsid w:val="00096D24"/>
    <w:rsid w:val="000A05AB"/>
    <w:rsid w:val="000A0CE7"/>
    <w:rsid w:val="000A0E7D"/>
    <w:rsid w:val="000A0F98"/>
    <w:rsid w:val="000A14F8"/>
    <w:rsid w:val="000A2228"/>
    <w:rsid w:val="000A256B"/>
    <w:rsid w:val="000A27BD"/>
    <w:rsid w:val="000A3B65"/>
    <w:rsid w:val="000A55CD"/>
    <w:rsid w:val="000A6FFA"/>
    <w:rsid w:val="000A72E9"/>
    <w:rsid w:val="000B2E63"/>
    <w:rsid w:val="000B33DB"/>
    <w:rsid w:val="000B3F87"/>
    <w:rsid w:val="000B5206"/>
    <w:rsid w:val="000B56B9"/>
    <w:rsid w:val="000B5FBF"/>
    <w:rsid w:val="000B62B2"/>
    <w:rsid w:val="000B690A"/>
    <w:rsid w:val="000B6A68"/>
    <w:rsid w:val="000B6E00"/>
    <w:rsid w:val="000B6E04"/>
    <w:rsid w:val="000C0B01"/>
    <w:rsid w:val="000C100B"/>
    <w:rsid w:val="000C12F1"/>
    <w:rsid w:val="000C160B"/>
    <w:rsid w:val="000C1DC2"/>
    <w:rsid w:val="000C2D1D"/>
    <w:rsid w:val="000C2F3C"/>
    <w:rsid w:val="000C7F1C"/>
    <w:rsid w:val="000D0DD1"/>
    <w:rsid w:val="000D170B"/>
    <w:rsid w:val="000D22D8"/>
    <w:rsid w:val="000D2475"/>
    <w:rsid w:val="000D2CEE"/>
    <w:rsid w:val="000D32AF"/>
    <w:rsid w:val="000D4558"/>
    <w:rsid w:val="000D4F51"/>
    <w:rsid w:val="000D582C"/>
    <w:rsid w:val="000D6D6E"/>
    <w:rsid w:val="000D6FE3"/>
    <w:rsid w:val="000D7417"/>
    <w:rsid w:val="000E08AB"/>
    <w:rsid w:val="000E0DBA"/>
    <w:rsid w:val="000E1C37"/>
    <w:rsid w:val="000E1C43"/>
    <w:rsid w:val="000E3FD4"/>
    <w:rsid w:val="000E46CA"/>
    <w:rsid w:val="000E5857"/>
    <w:rsid w:val="000E5C4F"/>
    <w:rsid w:val="000E62DA"/>
    <w:rsid w:val="000E6626"/>
    <w:rsid w:val="000E7641"/>
    <w:rsid w:val="000E784A"/>
    <w:rsid w:val="000E7C26"/>
    <w:rsid w:val="000F0E7F"/>
    <w:rsid w:val="000F1036"/>
    <w:rsid w:val="000F1CF5"/>
    <w:rsid w:val="000F1D07"/>
    <w:rsid w:val="000F2C4E"/>
    <w:rsid w:val="000F3033"/>
    <w:rsid w:val="000F33DA"/>
    <w:rsid w:val="000F3DDD"/>
    <w:rsid w:val="000F4596"/>
    <w:rsid w:val="000F485C"/>
    <w:rsid w:val="000F4FCE"/>
    <w:rsid w:val="000F5B50"/>
    <w:rsid w:val="000F5E1C"/>
    <w:rsid w:val="000F657F"/>
    <w:rsid w:val="000F6BBA"/>
    <w:rsid w:val="000F6BF5"/>
    <w:rsid w:val="000F710D"/>
    <w:rsid w:val="000F757B"/>
    <w:rsid w:val="0010141F"/>
    <w:rsid w:val="00102BDB"/>
    <w:rsid w:val="001031FF"/>
    <w:rsid w:val="00103303"/>
    <w:rsid w:val="00103983"/>
    <w:rsid w:val="00103B2F"/>
    <w:rsid w:val="0010487E"/>
    <w:rsid w:val="00104AF8"/>
    <w:rsid w:val="001054FD"/>
    <w:rsid w:val="00105F60"/>
    <w:rsid w:val="00106093"/>
    <w:rsid w:val="001060EF"/>
    <w:rsid w:val="00106364"/>
    <w:rsid w:val="0010717F"/>
    <w:rsid w:val="00107353"/>
    <w:rsid w:val="0011017D"/>
    <w:rsid w:val="00110E0C"/>
    <w:rsid w:val="00110E89"/>
    <w:rsid w:val="00111D65"/>
    <w:rsid w:val="0011257E"/>
    <w:rsid w:val="00113810"/>
    <w:rsid w:val="00113CE4"/>
    <w:rsid w:val="00117870"/>
    <w:rsid w:val="00120788"/>
    <w:rsid w:val="00120CBC"/>
    <w:rsid w:val="00123F0F"/>
    <w:rsid w:val="00124161"/>
    <w:rsid w:val="001244C6"/>
    <w:rsid w:val="00124841"/>
    <w:rsid w:val="00124DA1"/>
    <w:rsid w:val="001262F6"/>
    <w:rsid w:val="00127050"/>
    <w:rsid w:val="00127B25"/>
    <w:rsid w:val="001307CD"/>
    <w:rsid w:val="00130C79"/>
    <w:rsid w:val="00131581"/>
    <w:rsid w:val="001316D1"/>
    <w:rsid w:val="0013203F"/>
    <w:rsid w:val="00132FE1"/>
    <w:rsid w:val="00134006"/>
    <w:rsid w:val="0013623F"/>
    <w:rsid w:val="00136736"/>
    <w:rsid w:val="0013758C"/>
    <w:rsid w:val="00140810"/>
    <w:rsid w:val="00140B84"/>
    <w:rsid w:val="00141B50"/>
    <w:rsid w:val="00143600"/>
    <w:rsid w:val="00143924"/>
    <w:rsid w:val="00143F4E"/>
    <w:rsid w:val="00144BA2"/>
    <w:rsid w:val="00144DA7"/>
    <w:rsid w:val="00144DF2"/>
    <w:rsid w:val="0014605D"/>
    <w:rsid w:val="00146631"/>
    <w:rsid w:val="00147634"/>
    <w:rsid w:val="00147BC5"/>
    <w:rsid w:val="0015112F"/>
    <w:rsid w:val="00151240"/>
    <w:rsid w:val="0015388E"/>
    <w:rsid w:val="00155FA1"/>
    <w:rsid w:val="00156DAC"/>
    <w:rsid w:val="0015757B"/>
    <w:rsid w:val="0015781F"/>
    <w:rsid w:val="00161C95"/>
    <w:rsid w:val="00162569"/>
    <w:rsid w:val="00162B6E"/>
    <w:rsid w:val="0016319E"/>
    <w:rsid w:val="0016334A"/>
    <w:rsid w:val="00163BEE"/>
    <w:rsid w:val="00163C8C"/>
    <w:rsid w:val="00164821"/>
    <w:rsid w:val="00164D29"/>
    <w:rsid w:val="0016511D"/>
    <w:rsid w:val="001660C2"/>
    <w:rsid w:val="00166C46"/>
    <w:rsid w:val="00167D79"/>
    <w:rsid w:val="00171166"/>
    <w:rsid w:val="00171279"/>
    <w:rsid w:val="00171D11"/>
    <w:rsid w:val="0017295B"/>
    <w:rsid w:val="00172F4B"/>
    <w:rsid w:val="001750CC"/>
    <w:rsid w:val="001764FD"/>
    <w:rsid w:val="00177430"/>
    <w:rsid w:val="00177713"/>
    <w:rsid w:val="00180B70"/>
    <w:rsid w:val="00180DAB"/>
    <w:rsid w:val="00181BCA"/>
    <w:rsid w:val="00183388"/>
    <w:rsid w:val="00183FED"/>
    <w:rsid w:val="00184B25"/>
    <w:rsid w:val="001853C7"/>
    <w:rsid w:val="0019020B"/>
    <w:rsid w:val="00191851"/>
    <w:rsid w:val="00192C1C"/>
    <w:rsid w:val="0019382A"/>
    <w:rsid w:val="00193EF7"/>
    <w:rsid w:val="00195AA2"/>
    <w:rsid w:val="00195F5E"/>
    <w:rsid w:val="0019668E"/>
    <w:rsid w:val="0019752E"/>
    <w:rsid w:val="00197E87"/>
    <w:rsid w:val="001A13A3"/>
    <w:rsid w:val="001A218C"/>
    <w:rsid w:val="001A2FA9"/>
    <w:rsid w:val="001A3BCF"/>
    <w:rsid w:val="001A47CD"/>
    <w:rsid w:val="001A48BE"/>
    <w:rsid w:val="001A4F23"/>
    <w:rsid w:val="001A507D"/>
    <w:rsid w:val="001A52CC"/>
    <w:rsid w:val="001A5E3C"/>
    <w:rsid w:val="001A65C4"/>
    <w:rsid w:val="001A7588"/>
    <w:rsid w:val="001B2139"/>
    <w:rsid w:val="001B21D4"/>
    <w:rsid w:val="001B451A"/>
    <w:rsid w:val="001B4AD2"/>
    <w:rsid w:val="001B5FA6"/>
    <w:rsid w:val="001B61FE"/>
    <w:rsid w:val="001B7149"/>
    <w:rsid w:val="001B748B"/>
    <w:rsid w:val="001B74F1"/>
    <w:rsid w:val="001B7B85"/>
    <w:rsid w:val="001C009C"/>
    <w:rsid w:val="001C144E"/>
    <w:rsid w:val="001C1B31"/>
    <w:rsid w:val="001C2318"/>
    <w:rsid w:val="001C35F5"/>
    <w:rsid w:val="001C4F57"/>
    <w:rsid w:val="001C5293"/>
    <w:rsid w:val="001C67B0"/>
    <w:rsid w:val="001D02C0"/>
    <w:rsid w:val="001D0ECA"/>
    <w:rsid w:val="001D16B9"/>
    <w:rsid w:val="001D2038"/>
    <w:rsid w:val="001D20C9"/>
    <w:rsid w:val="001D36CC"/>
    <w:rsid w:val="001D42B5"/>
    <w:rsid w:val="001D44EE"/>
    <w:rsid w:val="001D4A39"/>
    <w:rsid w:val="001D5748"/>
    <w:rsid w:val="001D78CE"/>
    <w:rsid w:val="001E097C"/>
    <w:rsid w:val="001E344F"/>
    <w:rsid w:val="001E362E"/>
    <w:rsid w:val="001E36F0"/>
    <w:rsid w:val="001E3B1A"/>
    <w:rsid w:val="001E4FFA"/>
    <w:rsid w:val="001E5298"/>
    <w:rsid w:val="001E5581"/>
    <w:rsid w:val="001E5ED1"/>
    <w:rsid w:val="001E6831"/>
    <w:rsid w:val="001E7528"/>
    <w:rsid w:val="001E7D69"/>
    <w:rsid w:val="001F18F0"/>
    <w:rsid w:val="001F26FD"/>
    <w:rsid w:val="001F3B0B"/>
    <w:rsid w:val="001F4AB0"/>
    <w:rsid w:val="001F4E07"/>
    <w:rsid w:val="001F5B10"/>
    <w:rsid w:val="001F63DE"/>
    <w:rsid w:val="001F66AE"/>
    <w:rsid w:val="001F714A"/>
    <w:rsid w:val="001F7EEF"/>
    <w:rsid w:val="0020052C"/>
    <w:rsid w:val="00200E7C"/>
    <w:rsid w:val="00201768"/>
    <w:rsid w:val="002017B3"/>
    <w:rsid w:val="00202C7B"/>
    <w:rsid w:val="002033BA"/>
    <w:rsid w:val="0020511C"/>
    <w:rsid w:val="002066BB"/>
    <w:rsid w:val="0020689C"/>
    <w:rsid w:val="00207127"/>
    <w:rsid w:val="00207E94"/>
    <w:rsid w:val="0021060B"/>
    <w:rsid w:val="00210D8E"/>
    <w:rsid w:val="00210DDA"/>
    <w:rsid w:val="0021241B"/>
    <w:rsid w:val="002130E4"/>
    <w:rsid w:val="00213980"/>
    <w:rsid w:val="00214492"/>
    <w:rsid w:val="00214BDC"/>
    <w:rsid w:val="00214C77"/>
    <w:rsid w:val="00214F75"/>
    <w:rsid w:val="00215795"/>
    <w:rsid w:val="00215C63"/>
    <w:rsid w:val="002164CE"/>
    <w:rsid w:val="0021661A"/>
    <w:rsid w:val="00217DEB"/>
    <w:rsid w:val="00220077"/>
    <w:rsid w:val="0022069E"/>
    <w:rsid w:val="00222A43"/>
    <w:rsid w:val="002232F7"/>
    <w:rsid w:val="00223E17"/>
    <w:rsid w:val="00224D67"/>
    <w:rsid w:val="002251D9"/>
    <w:rsid w:val="00225F11"/>
    <w:rsid w:val="002263DD"/>
    <w:rsid w:val="00227AA8"/>
    <w:rsid w:val="0023049B"/>
    <w:rsid w:val="0023342B"/>
    <w:rsid w:val="00234E03"/>
    <w:rsid w:val="0023531F"/>
    <w:rsid w:val="00235C97"/>
    <w:rsid w:val="00236AF9"/>
    <w:rsid w:val="00236D29"/>
    <w:rsid w:val="00236E7C"/>
    <w:rsid w:val="002376D5"/>
    <w:rsid w:val="002378B2"/>
    <w:rsid w:val="00237C35"/>
    <w:rsid w:val="0024088B"/>
    <w:rsid w:val="00240BF3"/>
    <w:rsid w:val="00241845"/>
    <w:rsid w:val="00242AE7"/>
    <w:rsid w:val="002430F6"/>
    <w:rsid w:val="00244BD8"/>
    <w:rsid w:val="00245C06"/>
    <w:rsid w:val="002507F0"/>
    <w:rsid w:val="0025155B"/>
    <w:rsid w:val="00251DC8"/>
    <w:rsid w:val="00251FDF"/>
    <w:rsid w:val="00252E4A"/>
    <w:rsid w:val="0025313F"/>
    <w:rsid w:val="0025352A"/>
    <w:rsid w:val="002535DA"/>
    <w:rsid w:val="002549C7"/>
    <w:rsid w:val="00256596"/>
    <w:rsid w:val="00261655"/>
    <w:rsid w:val="002624C6"/>
    <w:rsid w:val="00263007"/>
    <w:rsid w:val="002642E0"/>
    <w:rsid w:val="00264BD8"/>
    <w:rsid w:val="00264DFE"/>
    <w:rsid w:val="00267E71"/>
    <w:rsid w:val="0027021C"/>
    <w:rsid w:val="00270ED7"/>
    <w:rsid w:val="00271711"/>
    <w:rsid w:val="002724E5"/>
    <w:rsid w:val="002741EF"/>
    <w:rsid w:val="00275C21"/>
    <w:rsid w:val="00275E3D"/>
    <w:rsid w:val="00277B22"/>
    <w:rsid w:val="00280334"/>
    <w:rsid w:val="0028248B"/>
    <w:rsid w:val="00282A22"/>
    <w:rsid w:val="00282C0A"/>
    <w:rsid w:val="002835FD"/>
    <w:rsid w:val="00284A66"/>
    <w:rsid w:val="002852C1"/>
    <w:rsid w:val="002854C3"/>
    <w:rsid w:val="00285C07"/>
    <w:rsid w:val="00287DDB"/>
    <w:rsid w:val="00290758"/>
    <w:rsid w:val="00290B6C"/>
    <w:rsid w:val="002911E0"/>
    <w:rsid w:val="00292C78"/>
    <w:rsid w:val="0029515A"/>
    <w:rsid w:val="00296C95"/>
    <w:rsid w:val="002A0690"/>
    <w:rsid w:val="002A1D8E"/>
    <w:rsid w:val="002A62E6"/>
    <w:rsid w:val="002A6A2E"/>
    <w:rsid w:val="002A768E"/>
    <w:rsid w:val="002A7EE5"/>
    <w:rsid w:val="002B0E6A"/>
    <w:rsid w:val="002B15C9"/>
    <w:rsid w:val="002B1D68"/>
    <w:rsid w:val="002B310A"/>
    <w:rsid w:val="002B4123"/>
    <w:rsid w:val="002B4345"/>
    <w:rsid w:val="002B4EB6"/>
    <w:rsid w:val="002B5271"/>
    <w:rsid w:val="002B60FC"/>
    <w:rsid w:val="002B70D8"/>
    <w:rsid w:val="002B7201"/>
    <w:rsid w:val="002C08B7"/>
    <w:rsid w:val="002C21B7"/>
    <w:rsid w:val="002C2ACF"/>
    <w:rsid w:val="002C34A4"/>
    <w:rsid w:val="002C3B42"/>
    <w:rsid w:val="002C3DE6"/>
    <w:rsid w:val="002C42F9"/>
    <w:rsid w:val="002C4AF1"/>
    <w:rsid w:val="002C5C20"/>
    <w:rsid w:val="002C620F"/>
    <w:rsid w:val="002C67C4"/>
    <w:rsid w:val="002C69A3"/>
    <w:rsid w:val="002D12D1"/>
    <w:rsid w:val="002D17C2"/>
    <w:rsid w:val="002D274E"/>
    <w:rsid w:val="002D2EB3"/>
    <w:rsid w:val="002D3090"/>
    <w:rsid w:val="002D34EB"/>
    <w:rsid w:val="002D481A"/>
    <w:rsid w:val="002D5834"/>
    <w:rsid w:val="002D5C3C"/>
    <w:rsid w:val="002D6A88"/>
    <w:rsid w:val="002D7436"/>
    <w:rsid w:val="002D78B5"/>
    <w:rsid w:val="002D7FE6"/>
    <w:rsid w:val="002E04A4"/>
    <w:rsid w:val="002E11A1"/>
    <w:rsid w:val="002E1771"/>
    <w:rsid w:val="002E352C"/>
    <w:rsid w:val="002E38BF"/>
    <w:rsid w:val="002E3E6E"/>
    <w:rsid w:val="002E45B0"/>
    <w:rsid w:val="002E47C8"/>
    <w:rsid w:val="002E66C3"/>
    <w:rsid w:val="002E6E61"/>
    <w:rsid w:val="002F06C1"/>
    <w:rsid w:val="002F2FA9"/>
    <w:rsid w:val="002F356D"/>
    <w:rsid w:val="002F4EFE"/>
    <w:rsid w:val="002F51EC"/>
    <w:rsid w:val="002F6D04"/>
    <w:rsid w:val="002F7A61"/>
    <w:rsid w:val="002F7D17"/>
    <w:rsid w:val="00300188"/>
    <w:rsid w:val="00301976"/>
    <w:rsid w:val="00302255"/>
    <w:rsid w:val="00303122"/>
    <w:rsid w:val="00303C3D"/>
    <w:rsid w:val="00304FE8"/>
    <w:rsid w:val="00307374"/>
    <w:rsid w:val="00310A16"/>
    <w:rsid w:val="00310A79"/>
    <w:rsid w:val="00311F66"/>
    <w:rsid w:val="00313D81"/>
    <w:rsid w:val="00314306"/>
    <w:rsid w:val="00315874"/>
    <w:rsid w:val="003158AD"/>
    <w:rsid w:val="003167B4"/>
    <w:rsid w:val="00320B40"/>
    <w:rsid w:val="00320B46"/>
    <w:rsid w:val="00320D6D"/>
    <w:rsid w:val="00320DEF"/>
    <w:rsid w:val="00321A98"/>
    <w:rsid w:val="0032489C"/>
    <w:rsid w:val="0032679C"/>
    <w:rsid w:val="00326FBE"/>
    <w:rsid w:val="00331095"/>
    <w:rsid w:val="003311A2"/>
    <w:rsid w:val="003314B5"/>
    <w:rsid w:val="00331651"/>
    <w:rsid w:val="003327E7"/>
    <w:rsid w:val="0033306A"/>
    <w:rsid w:val="00335F97"/>
    <w:rsid w:val="003367D3"/>
    <w:rsid w:val="00336A29"/>
    <w:rsid w:val="003405B8"/>
    <w:rsid w:val="00341123"/>
    <w:rsid w:val="00341C56"/>
    <w:rsid w:val="00342B84"/>
    <w:rsid w:val="00343207"/>
    <w:rsid w:val="00343526"/>
    <w:rsid w:val="00343D5E"/>
    <w:rsid w:val="00347168"/>
    <w:rsid w:val="00347875"/>
    <w:rsid w:val="00350385"/>
    <w:rsid w:val="003506FD"/>
    <w:rsid w:val="00351605"/>
    <w:rsid w:val="00351A04"/>
    <w:rsid w:val="00353041"/>
    <w:rsid w:val="003541D3"/>
    <w:rsid w:val="00354BC1"/>
    <w:rsid w:val="003558AB"/>
    <w:rsid w:val="00356057"/>
    <w:rsid w:val="00356325"/>
    <w:rsid w:val="00356AA7"/>
    <w:rsid w:val="00356D11"/>
    <w:rsid w:val="0035712C"/>
    <w:rsid w:val="0036010D"/>
    <w:rsid w:val="00361616"/>
    <w:rsid w:val="00361F6A"/>
    <w:rsid w:val="0036398E"/>
    <w:rsid w:val="00363CAD"/>
    <w:rsid w:val="00364D56"/>
    <w:rsid w:val="003661B7"/>
    <w:rsid w:val="00366ACC"/>
    <w:rsid w:val="00370F46"/>
    <w:rsid w:val="00371355"/>
    <w:rsid w:val="0037260C"/>
    <w:rsid w:val="00372642"/>
    <w:rsid w:val="003726F2"/>
    <w:rsid w:val="0037498E"/>
    <w:rsid w:val="00375F8F"/>
    <w:rsid w:val="0037713E"/>
    <w:rsid w:val="003772D6"/>
    <w:rsid w:val="00377CC4"/>
    <w:rsid w:val="00380633"/>
    <w:rsid w:val="003813E5"/>
    <w:rsid w:val="00381581"/>
    <w:rsid w:val="0038172A"/>
    <w:rsid w:val="00382672"/>
    <w:rsid w:val="003828A2"/>
    <w:rsid w:val="00383A34"/>
    <w:rsid w:val="00384121"/>
    <w:rsid w:val="00384CBF"/>
    <w:rsid w:val="00384DB0"/>
    <w:rsid w:val="003856FC"/>
    <w:rsid w:val="00385A32"/>
    <w:rsid w:val="00385DB5"/>
    <w:rsid w:val="00386E44"/>
    <w:rsid w:val="003877BC"/>
    <w:rsid w:val="00387E5A"/>
    <w:rsid w:val="003917B3"/>
    <w:rsid w:val="003925B7"/>
    <w:rsid w:val="003948C9"/>
    <w:rsid w:val="00395B85"/>
    <w:rsid w:val="00395DE9"/>
    <w:rsid w:val="003969FB"/>
    <w:rsid w:val="00397867"/>
    <w:rsid w:val="003A0AB2"/>
    <w:rsid w:val="003A14FF"/>
    <w:rsid w:val="003A2D2D"/>
    <w:rsid w:val="003A5D2A"/>
    <w:rsid w:val="003A6F89"/>
    <w:rsid w:val="003B0267"/>
    <w:rsid w:val="003B0ED6"/>
    <w:rsid w:val="003B0EDD"/>
    <w:rsid w:val="003B10E9"/>
    <w:rsid w:val="003B1912"/>
    <w:rsid w:val="003B28C7"/>
    <w:rsid w:val="003B2B80"/>
    <w:rsid w:val="003B2CAC"/>
    <w:rsid w:val="003B3D48"/>
    <w:rsid w:val="003B595A"/>
    <w:rsid w:val="003B59C7"/>
    <w:rsid w:val="003B6C2D"/>
    <w:rsid w:val="003B738F"/>
    <w:rsid w:val="003C056C"/>
    <w:rsid w:val="003C0A7E"/>
    <w:rsid w:val="003C0B82"/>
    <w:rsid w:val="003C1559"/>
    <w:rsid w:val="003C17B0"/>
    <w:rsid w:val="003C384C"/>
    <w:rsid w:val="003C3FB9"/>
    <w:rsid w:val="003C4386"/>
    <w:rsid w:val="003C49FE"/>
    <w:rsid w:val="003C4F6A"/>
    <w:rsid w:val="003C5E05"/>
    <w:rsid w:val="003C6F4E"/>
    <w:rsid w:val="003D0949"/>
    <w:rsid w:val="003D12FB"/>
    <w:rsid w:val="003D17A9"/>
    <w:rsid w:val="003D203F"/>
    <w:rsid w:val="003D3523"/>
    <w:rsid w:val="003D537B"/>
    <w:rsid w:val="003D6A38"/>
    <w:rsid w:val="003D6BF0"/>
    <w:rsid w:val="003D7071"/>
    <w:rsid w:val="003D738C"/>
    <w:rsid w:val="003D742E"/>
    <w:rsid w:val="003D746E"/>
    <w:rsid w:val="003D76DF"/>
    <w:rsid w:val="003E09B8"/>
    <w:rsid w:val="003E1284"/>
    <w:rsid w:val="003E182F"/>
    <w:rsid w:val="003E1DA9"/>
    <w:rsid w:val="003E2EEB"/>
    <w:rsid w:val="003E36FB"/>
    <w:rsid w:val="003E40A6"/>
    <w:rsid w:val="003E4B20"/>
    <w:rsid w:val="003E650F"/>
    <w:rsid w:val="003E6834"/>
    <w:rsid w:val="003E6D80"/>
    <w:rsid w:val="003E71AC"/>
    <w:rsid w:val="003E71EE"/>
    <w:rsid w:val="003F0222"/>
    <w:rsid w:val="003F0824"/>
    <w:rsid w:val="003F1C64"/>
    <w:rsid w:val="003F2926"/>
    <w:rsid w:val="003F424E"/>
    <w:rsid w:val="003F488F"/>
    <w:rsid w:val="00400188"/>
    <w:rsid w:val="00401745"/>
    <w:rsid w:val="0040404D"/>
    <w:rsid w:val="004041F6"/>
    <w:rsid w:val="00404BD9"/>
    <w:rsid w:val="004058A5"/>
    <w:rsid w:val="0040650C"/>
    <w:rsid w:val="004068D1"/>
    <w:rsid w:val="0040717E"/>
    <w:rsid w:val="004077B3"/>
    <w:rsid w:val="004101C7"/>
    <w:rsid w:val="00410745"/>
    <w:rsid w:val="00412260"/>
    <w:rsid w:val="00412482"/>
    <w:rsid w:val="00412583"/>
    <w:rsid w:val="00412CA1"/>
    <w:rsid w:val="0041326C"/>
    <w:rsid w:val="00413520"/>
    <w:rsid w:val="00414701"/>
    <w:rsid w:val="00414B2D"/>
    <w:rsid w:val="00414D13"/>
    <w:rsid w:val="00415190"/>
    <w:rsid w:val="00415D85"/>
    <w:rsid w:val="00417101"/>
    <w:rsid w:val="004175FA"/>
    <w:rsid w:val="00417EC1"/>
    <w:rsid w:val="0042024E"/>
    <w:rsid w:val="00421611"/>
    <w:rsid w:val="00421F39"/>
    <w:rsid w:val="004223FD"/>
    <w:rsid w:val="00422673"/>
    <w:rsid w:val="00422CC1"/>
    <w:rsid w:val="00422DD9"/>
    <w:rsid w:val="00422F1D"/>
    <w:rsid w:val="00424401"/>
    <w:rsid w:val="00424446"/>
    <w:rsid w:val="00424447"/>
    <w:rsid w:val="004251C6"/>
    <w:rsid w:val="0042644C"/>
    <w:rsid w:val="00430D6B"/>
    <w:rsid w:val="00431011"/>
    <w:rsid w:val="004318E9"/>
    <w:rsid w:val="00431B06"/>
    <w:rsid w:val="00431B94"/>
    <w:rsid w:val="00431BEF"/>
    <w:rsid w:val="004332E8"/>
    <w:rsid w:val="00433CF1"/>
    <w:rsid w:val="00435859"/>
    <w:rsid w:val="00436672"/>
    <w:rsid w:val="00436E96"/>
    <w:rsid w:val="0043722A"/>
    <w:rsid w:val="0043738A"/>
    <w:rsid w:val="00437A27"/>
    <w:rsid w:val="00440067"/>
    <w:rsid w:val="00440D30"/>
    <w:rsid w:val="00442A93"/>
    <w:rsid w:val="00442B6B"/>
    <w:rsid w:val="00442C04"/>
    <w:rsid w:val="00443601"/>
    <w:rsid w:val="004436F1"/>
    <w:rsid w:val="00443E8C"/>
    <w:rsid w:val="004448FA"/>
    <w:rsid w:val="004454E5"/>
    <w:rsid w:val="004474CF"/>
    <w:rsid w:val="00451BD5"/>
    <w:rsid w:val="00452535"/>
    <w:rsid w:val="00452B50"/>
    <w:rsid w:val="00452FAD"/>
    <w:rsid w:val="00454B6F"/>
    <w:rsid w:val="0045524E"/>
    <w:rsid w:val="00455852"/>
    <w:rsid w:val="0045619E"/>
    <w:rsid w:val="00457F10"/>
    <w:rsid w:val="00460221"/>
    <w:rsid w:val="0046083F"/>
    <w:rsid w:val="00462CCA"/>
    <w:rsid w:val="004631B7"/>
    <w:rsid w:val="00463AB1"/>
    <w:rsid w:val="00463FD4"/>
    <w:rsid w:val="004654FA"/>
    <w:rsid w:val="004666BE"/>
    <w:rsid w:val="00470A47"/>
    <w:rsid w:val="00471FE0"/>
    <w:rsid w:val="0047276A"/>
    <w:rsid w:val="00472A81"/>
    <w:rsid w:val="00473425"/>
    <w:rsid w:val="00473611"/>
    <w:rsid w:val="00474DB1"/>
    <w:rsid w:val="00474EB8"/>
    <w:rsid w:val="00475554"/>
    <w:rsid w:val="004776EC"/>
    <w:rsid w:val="0047786B"/>
    <w:rsid w:val="00480964"/>
    <w:rsid w:val="004830EB"/>
    <w:rsid w:val="00485481"/>
    <w:rsid w:val="00485D20"/>
    <w:rsid w:val="00486294"/>
    <w:rsid w:val="00487126"/>
    <w:rsid w:val="00491576"/>
    <w:rsid w:val="00491731"/>
    <w:rsid w:val="004918CF"/>
    <w:rsid w:val="00492A90"/>
    <w:rsid w:val="00493926"/>
    <w:rsid w:val="004947C5"/>
    <w:rsid w:val="00494C10"/>
    <w:rsid w:val="00494C81"/>
    <w:rsid w:val="00494E7A"/>
    <w:rsid w:val="00495123"/>
    <w:rsid w:val="00496B8A"/>
    <w:rsid w:val="00496D44"/>
    <w:rsid w:val="004978FF"/>
    <w:rsid w:val="00497DCE"/>
    <w:rsid w:val="004A0AFA"/>
    <w:rsid w:val="004A0D4D"/>
    <w:rsid w:val="004A157B"/>
    <w:rsid w:val="004A177B"/>
    <w:rsid w:val="004A2AD5"/>
    <w:rsid w:val="004A3E99"/>
    <w:rsid w:val="004A5065"/>
    <w:rsid w:val="004A531D"/>
    <w:rsid w:val="004A6CA6"/>
    <w:rsid w:val="004A6F6B"/>
    <w:rsid w:val="004A708C"/>
    <w:rsid w:val="004A7353"/>
    <w:rsid w:val="004A7E81"/>
    <w:rsid w:val="004B0845"/>
    <w:rsid w:val="004B0D28"/>
    <w:rsid w:val="004B0E43"/>
    <w:rsid w:val="004B1BA5"/>
    <w:rsid w:val="004B2FD4"/>
    <w:rsid w:val="004B3CF9"/>
    <w:rsid w:val="004B468B"/>
    <w:rsid w:val="004B4692"/>
    <w:rsid w:val="004B4A33"/>
    <w:rsid w:val="004B5331"/>
    <w:rsid w:val="004B5F84"/>
    <w:rsid w:val="004B6E6F"/>
    <w:rsid w:val="004C0066"/>
    <w:rsid w:val="004C1014"/>
    <w:rsid w:val="004C1265"/>
    <w:rsid w:val="004C1468"/>
    <w:rsid w:val="004C1B1C"/>
    <w:rsid w:val="004C3312"/>
    <w:rsid w:val="004C426C"/>
    <w:rsid w:val="004C46DE"/>
    <w:rsid w:val="004C50FA"/>
    <w:rsid w:val="004C5860"/>
    <w:rsid w:val="004C7108"/>
    <w:rsid w:val="004C735B"/>
    <w:rsid w:val="004D004D"/>
    <w:rsid w:val="004D07FA"/>
    <w:rsid w:val="004D167C"/>
    <w:rsid w:val="004D1FE2"/>
    <w:rsid w:val="004D287B"/>
    <w:rsid w:val="004D2A11"/>
    <w:rsid w:val="004D2DEC"/>
    <w:rsid w:val="004D49DC"/>
    <w:rsid w:val="004D4EBC"/>
    <w:rsid w:val="004D6897"/>
    <w:rsid w:val="004D7BA7"/>
    <w:rsid w:val="004D7F8C"/>
    <w:rsid w:val="004E0121"/>
    <w:rsid w:val="004E0212"/>
    <w:rsid w:val="004E12FF"/>
    <w:rsid w:val="004E139F"/>
    <w:rsid w:val="004E1855"/>
    <w:rsid w:val="004E1CFB"/>
    <w:rsid w:val="004E215B"/>
    <w:rsid w:val="004E3510"/>
    <w:rsid w:val="004E35A5"/>
    <w:rsid w:val="004E3E88"/>
    <w:rsid w:val="004E455C"/>
    <w:rsid w:val="004E4A59"/>
    <w:rsid w:val="004E4FF6"/>
    <w:rsid w:val="004E5D8D"/>
    <w:rsid w:val="004E66E2"/>
    <w:rsid w:val="004E77DF"/>
    <w:rsid w:val="004E7801"/>
    <w:rsid w:val="004E7DD6"/>
    <w:rsid w:val="004F224C"/>
    <w:rsid w:val="004F2297"/>
    <w:rsid w:val="004F32E7"/>
    <w:rsid w:val="004F34E9"/>
    <w:rsid w:val="004F4069"/>
    <w:rsid w:val="004F407F"/>
    <w:rsid w:val="004F4751"/>
    <w:rsid w:val="004F51C4"/>
    <w:rsid w:val="004F6403"/>
    <w:rsid w:val="004F7780"/>
    <w:rsid w:val="0050075C"/>
    <w:rsid w:val="00500EE9"/>
    <w:rsid w:val="00501120"/>
    <w:rsid w:val="005013EF"/>
    <w:rsid w:val="005030C3"/>
    <w:rsid w:val="005038B0"/>
    <w:rsid w:val="00503C9C"/>
    <w:rsid w:val="00503F94"/>
    <w:rsid w:val="0050402F"/>
    <w:rsid w:val="00504421"/>
    <w:rsid w:val="0050489F"/>
    <w:rsid w:val="00504F2E"/>
    <w:rsid w:val="00506919"/>
    <w:rsid w:val="0051138B"/>
    <w:rsid w:val="0051178A"/>
    <w:rsid w:val="0051197F"/>
    <w:rsid w:val="00512B9B"/>
    <w:rsid w:val="00513E9B"/>
    <w:rsid w:val="00513F78"/>
    <w:rsid w:val="00514185"/>
    <w:rsid w:val="00514240"/>
    <w:rsid w:val="005149A4"/>
    <w:rsid w:val="00515110"/>
    <w:rsid w:val="00517304"/>
    <w:rsid w:val="00521AFD"/>
    <w:rsid w:val="0052240A"/>
    <w:rsid w:val="00522AE2"/>
    <w:rsid w:val="00522D5B"/>
    <w:rsid w:val="005251FB"/>
    <w:rsid w:val="005255F6"/>
    <w:rsid w:val="0052628D"/>
    <w:rsid w:val="0052641E"/>
    <w:rsid w:val="00526E9A"/>
    <w:rsid w:val="0052735B"/>
    <w:rsid w:val="00531443"/>
    <w:rsid w:val="00531E57"/>
    <w:rsid w:val="00533264"/>
    <w:rsid w:val="005332F3"/>
    <w:rsid w:val="00534263"/>
    <w:rsid w:val="0053597E"/>
    <w:rsid w:val="00536152"/>
    <w:rsid w:val="0053645E"/>
    <w:rsid w:val="00536AEF"/>
    <w:rsid w:val="00537841"/>
    <w:rsid w:val="005405AD"/>
    <w:rsid w:val="00541380"/>
    <w:rsid w:val="00542067"/>
    <w:rsid w:val="005420F8"/>
    <w:rsid w:val="00542EFE"/>
    <w:rsid w:val="005434FF"/>
    <w:rsid w:val="005438B4"/>
    <w:rsid w:val="00543F09"/>
    <w:rsid w:val="00544C4D"/>
    <w:rsid w:val="00546177"/>
    <w:rsid w:val="005464F6"/>
    <w:rsid w:val="00546B8C"/>
    <w:rsid w:val="0054707E"/>
    <w:rsid w:val="005474D0"/>
    <w:rsid w:val="00550C74"/>
    <w:rsid w:val="00551D80"/>
    <w:rsid w:val="0055350C"/>
    <w:rsid w:val="00553869"/>
    <w:rsid w:val="005542AC"/>
    <w:rsid w:val="005545C8"/>
    <w:rsid w:val="00555918"/>
    <w:rsid w:val="00555DCC"/>
    <w:rsid w:val="005567A0"/>
    <w:rsid w:val="00556F35"/>
    <w:rsid w:val="0056112F"/>
    <w:rsid w:val="005614AD"/>
    <w:rsid w:val="00562378"/>
    <w:rsid w:val="0056307E"/>
    <w:rsid w:val="00563E41"/>
    <w:rsid w:val="0056400E"/>
    <w:rsid w:val="005646E9"/>
    <w:rsid w:val="00564884"/>
    <w:rsid w:val="005657E4"/>
    <w:rsid w:val="00566336"/>
    <w:rsid w:val="00566D9F"/>
    <w:rsid w:val="00566E65"/>
    <w:rsid w:val="00567218"/>
    <w:rsid w:val="00570468"/>
    <w:rsid w:val="00570ECF"/>
    <w:rsid w:val="0057159C"/>
    <w:rsid w:val="005716CC"/>
    <w:rsid w:val="005738DD"/>
    <w:rsid w:val="00573B6B"/>
    <w:rsid w:val="00574239"/>
    <w:rsid w:val="00574E97"/>
    <w:rsid w:val="0057630E"/>
    <w:rsid w:val="00576504"/>
    <w:rsid w:val="00576EE1"/>
    <w:rsid w:val="005802A2"/>
    <w:rsid w:val="00580C2A"/>
    <w:rsid w:val="00581399"/>
    <w:rsid w:val="00581B10"/>
    <w:rsid w:val="00581F5D"/>
    <w:rsid w:val="0058230C"/>
    <w:rsid w:val="00582B9C"/>
    <w:rsid w:val="0058404A"/>
    <w:rsid w:val="005843F4"/>
    <w:rsid w:val="00584A51"/>
    <w:rsid w:val="00584DB9"/>
    <w:rsid w:val="005853E9"/>
    <w:rsid w:val="00585570"/>
    <w:rsid w:val="00585B6D"/>
    <w:rsid w:val="00586A79"/>
    <w:rsid w:val="00586E96"/>
    <w:rsid w:val="005901CE"/>
    <w:rsid w:val="00590925"/>
    <w:rsid w:val="00591469"/>
    <w:rsid w:val="00591B4A"/>
    <w:rsid w:val="0059479D"/>
    <w:rsid w:val="00594DC2"/>
    <w:rsid w:val="00596B33"/>
    <w:rsid w:val="00596EF2"/>
    <w:rsid w:val="005972BE"/>
    <w:rsid w:val="005A07E8"/>
    <w:rsid w:val="005A0E8A"/>
    <w:rsid w:val="005A1F6D"/>
    <w:rsid w:val="005A2AFA"/>
    <w:rsid w:val="005A2B77"/>
    <w:rsid w:val="005A32E6"/>
    <w:rsid w:val="005A3EC4"/>
    <w:rsid w:val="005A46B6"/>
    <w:rsid w:val="005A48CE"/>
    <w:rsid w:val="005A6B9E"/>
    <w:rsid w:val="005A7BF1"/>
    <w:rsid w:val="005B1E1B"/>
    <w:rsid w:val="005B1EDE"/>
    <w:rsid w:val="005B1FCB"/>
    <w:rsid w:val="005B25EC"/>
    <w:rsid w:val="005B29B8"/>
    <w:rsid w:val="005B359E"/>
    <w:rsid w:val="005B36C1"/>
    <w:rsid w:val="005B3B25"/>
    <w:rsid w:val="005B3B51"/>
    <w:rsid w:val="005B457E"/>
    <w:rsid w:val="005B6204"/>
    <w:rsid w:val="005B631E"/>
    <w:rsid w:val="005B6586"/>
    <w:rsid w:val="005B678A"/>
    <w:rsid w:val="005B6ADE"/>
    <w:rsid w:val="005B70D9"/>
    <w:rsid w:val="005C0136"/>
    <w:rsid w:val="005C017B"/>
    <w:rsid w:val="005C0760"/>
    <w:rsid w:val="005C1592"/>
    <w:rsid w:val="005C16CA"/>
    <w:rsid w:val="005C21DB"/>
    <w:rsid w:val="005C2569"/>
    <w:rsid w:val="005C2E60"/>
    <w:rsid w:val="005C4693"/>
    <w:rsid w:val="005C7963"/>
    <w:rsid w:val="005C79C2"/>
    <w:rsid w:val="005C7AC4"/>
    <w:rsid w:val="005D04FA"/>
    <w:rsid w:val="005D067B"/>
    <w:rsid w:val="005D16EF"/>
    <w:rsid w:val="005D1836"/>
    <w:rsid w:val="005D4231"/>
    <w:rsid w:val="005D5132"/>
    <w:rsid w:val="005D6CE3"/>
    <w:rsid w:val="005D78D3"/>
    <w:rsid w:val="005D7A85"/>
    <w:rsid w:val="005D7D69"/>
    <w:rsid w:val="005E0096"/>
    <w:rsid w:val="005E0331"/>
    <w:rsid w:val="005E0A0C"/>
    <w:rsid w:val="005E0C24"/>
    <w:rsid w:val="005E21C5"/>
    <w:rsid w:val="005E320F"/>
    <w:rsid w:val="005E3598"/>
    <w:rsid w:val="005E5781"/>
    <w:rsid w:val="005E609B"/>
    <w:rsid w:val="005F00FA"/>
    <w:rsid w:val="005F018D"/>
    <w:rsid w:val="005F0F80"/>
    <w:rsid w:val="005F126A"/>
    <w:rsid w:val="005F1CB6"/>
    <w:rsid w:val="005F267E"/>
    <w:rsid w:val="005F288C"/>
    <w:rsid w:val="005F2E53"/>
    <w:rsid w:val="005F2F3A"/>
    <w:rsid w:val="005F3CBD"/>
    <w:rsid w:val="005F4E0F"/>
    <w:rsid w:val="005F5371"/>
    <w:rsid w:val="005F7649"/>
    <w:rsid w:val="005F764C"/>
    <w:rsid w:val="0060011D"/>
    <w:rsid w:val="0060015C"/>
    <w:rsid w:val="006001F4"/>
    <w:rsid w:val="00600C71"/>
    <w:rsid w:val="00600CCE"/>
    <w:rsid w:val="00600F45"/>
    <w:rsid w:val="00600FD8"/>
    <w:rsid w:val="0060155A"/>
    <w:rsid w:val="006015CD"/>
    <w:rsid w:val="006017DD"/>
    <w:rsid w:val="00602008"/>
    <w:rsid w:val="00602802"/>
    <w:rsid w:val="00602C20"/>
    <w:rsid w:val="0060467B"/>
    <w:rsid w:val="00605047"/>
    <w:rsid w:val="006057EB"/>
    <w:rsid w:val="00605F92"/>
    <w:rsid w:val="0060611E"/>
    <w:rsid w:val="0060653F"/>
    <w:rsid w:val="00607381"/>
    <w:rsid w:val="00607822"/>
    <w:rsid w:val="006111DE"/>
    <w:rsid w:val="006119AD"/>
    <w:rsid w:val="006129D6"/>
    <w:rsid w:val="00612C61"/>
    <w:rsid w:val="006141B4"/>
    <w:rsid w:val="006147AA"/>
    <w:rsid w:val="0061612D"/>
    <w:rsid w:val="00616814"/>
    <w:rsid w:val="006215F3"/>
    <w:rsid w:val="00621F1F"/>
    <w:rsid w:val="00622441"/>
    <w:rsid w:val="00622476"/>
    <w:rsid w:val="0062255F"/>
    <w:rsid w:val="00622B14"/>
    <w:rsid w:val="00623307"/>
    <w:rsid w:val="00623388"/>
    <w:rsid w:val="00625504"/>
    <w:rsid w:val="00626844"/>
    <w:rsid w:val="006268A6"/>
    <w:rsid w:val="00626FDE"/>
    <w:rsid w:val="00627352"/>
    <w:rsid w:val="00627746"/>
    <w:rsid w:val="00627C59"/>
    <w:rsid w:val="006308AC"/>
    <w:rsid w:val="00632077"/>
    <w:rsid w:val="00633876"/>
    <w:rsid w:val="00633C36"/>
    <w:rsid w:val="00633F35"/>
    <w:rsid w:val="00634040"/>
    <w:rsid w:val="006340C5"/>
    <w:rsid w:val="0063423D"/>
    <w:rsid w:val="0063446B"/>
    <w:rsid w:val="00634948"/>
    <w:rsid w:val="00640B0B"/>
    <w:rsid w:val="00642B6F"/>
    <w:rsid w:val="00645986"/>
    <w:rsid w:val="006461AC"/>
    <w:rsid w:val="00646E6B"/>
    <w:rsid w:val="00647AB4"/>
    <w:rsid w:val="006512F9"/>
    <w:rsid w:val="00651B7E"/>
    <w:rsid w:val="00653517"/>
    <w:rsid w:val="00655B74"/>
    <w:rsid w:val="00656D8D"/>
    <w:rsid w:val="00657569"/>
    <w:rsid w:val="006608C7"/>
    <w:rsid w:val="006633C4"/>
    <w:rsid w:val="006636F9"/>
    <w:rsid w:val="006649F4"/>
    <w:rsid w:val="00664FDA"/>
    <w:rsid w:val="006650BC"/>
    <w:rsid w:val="006657B2"/>
    <w:rsid w:val="006657E6"/>
    <w:rsid w:val="00665E04"/>
    <w:rsid w:val="006667A8"/>
    <w:rsid w:val="00667E42"/>
    <w:rsid w:val="00670260"/>
    <w:rsid w:val="0067032A"/>
    <w:rsid w:val="00670C39"/>
    <w:rsid w:val="00670DC3"/>
    <w:rsid w:val="00671978"/>
    <w:rsid w:val="00671E26"/>
    <w:rsid w:val="00671F5C"/>
    <w:rsid w:val="00672935"/>
    <w:rsid w:val="0067315F"/>
    <w:rsid w:val="0067613E"/>
    <w:rsid w:val="00681936"/>
    <w:rsid w:val="00682CCB"/>
    <w:rsid w:val="00682DE0"/>
    <w:rsid w:val="006841FE"/>
    <w:rsid w:val="00685D74"/>
    <w:rsid w:val="0068604A"/>
    <w:rsid w:val="00686EA1"/>
    <w:rsid w:val="00687BC8"/>
    <w:rsid w:val="00690532"/>
    <w:rsid w:val="006905D8"/>
    <w:rsid w:val="006924D5"/>
    <w:rsid w:val="00694B28"/>
    <w:rsid w:val="00694C1E"/>
    <w:rsid w:val="0069692F"/>
    <w:rsid w:val="00696C63"/>
    <w:rsid w:val="00697544"/>
    <w:rsid w:val="00697B9C"/>
    <w:rsid w:val="00697C48"/>
    <w:rsid w:val="00697E2A"/>
    <w:rsid w:val="006A2791"/>
    <w:rsid w:val="006A383A"/>
    <w:rsid w:val="006A3B37"/>
    <w:rsid w:val="006A6ECA"/>
    <w:rsid w:val="006A79BA"/>
    <w:rsid w:val="006B078F"/>
    <w:rsid w:val="006B0F74"/>
    <w:rsid w:val="006B1B22"/>
    <w:rsid w:val="006B368C"/>
    <w:rsid w:val="006B4B28"/>
    <w:rsid w:val="006B5F31"/>
    <w:rsid w:val="006B621F"/>
    <w:rsid w:val="006B6F39"/>
    <w:rsid w:val="006B72DE"/>
    <w:rsid w:val="006C02EF"/>
    <w:rsid w:val="006C07E0"/>
    <w:rsid w:val="006C0AAA"/>
    <w:rsid w:val="006C236D"/>
    <w:rsid w:val="006C287D"/>
    <w:rsid w:val="006C2A42"/>
    <w:rsid w:val="006C2E56"/>
    <w:rsid w:val="006C333D"/>
    <w:rsid w:val="006C5ECE"/>
    <w:rsid w:val="006C6AE9"/>
    <w:rsid w:val="006C7333"/>
    <w:rsid w:val="006D037C"/>
    <w:rsid w:val="006D0402"/>
    <w:rsid w:val="006D2200"/>
    <w:rsid w:val="006D5506"/>
    <w:rsid w:val="006D5D48"/>
    <w:rsid w:val="006D64A2"/>
    <w:rsid w:val="006D64A5"/>
    <w:rsid w:val="006D71F7"/>
    <w:rsid w:val="006D7D69"/>
    <w:rsid w:val="006E0AD1"/>
    <w:rsid w:val="006E0AE6"/>
    <w:rsid w:val="006E0C0A"/>
    <w:rsid w:val="006E133F"/>
    <w:rsid w:val="006E144B"/>
    <w:rsid w:val="006E2309"/>
    <w:rsid w:val="006E2AF8"/>
    <w:rsid w:val="006E2D43"/>
    <w:rsid w:val="006E3D76"/>
    <w:rsid w:val="006E4A81"/>
    <w:rsid w:val="006E51F9"/>
    <w:rsid w:val="006E6270"/>
    <w:rsid w:val="006E651E"/>
    <w:rsid w:val="006E77B2"/>
    <w:rsid w:val="006E790C"/>
    <w:rsid w:val="006E79E0"/>
    <w:rsid w:val="006F053C"/>
    <w:rsid w:val="006F28D9"/>
    <w:rsid w:val="006F2FC2"/>
    <w:rsid w:val="006F3402"/>
    <w:rsid w:val="006F3770"/>
    <w:rsid w:val="0070012F"/>
    <w:rsid w:val="007004F9"/>
    <w:rsid w:val="007046A6"/>
    <w:rsid w:val="00705E58"/>
    <w:rsid w:val="00706368"/>
    <w:rsid w:val="0070711A"/>
    <w:rsid w:val="0070766A"/>
    <w:rsid w:val="00707F81"/>
    <w:rsid w:val="0071059B"/>
    <w:rsid w:val="007107CE"/>
    <w:rsid w:val="00710F7E"/>
    <w:rsid w:val="00711F98"/>
    <w:rsid w:val="0071268B"/>
    <w:rsid w:val="0071372B"/>
    <w:rsid w:val="007139C6"/>
    <w:rsid w:val="00714A1B"/>
    <w:rsid w:val="00714F04"/>
    <w:rsid w:val="00715076"/>
    <w:rsid w:val="00716A6E"/>
    <w:rsid w:val="0071731C"/>
    <w:rsid w:val="00720201"/>
    <w:rsid w:val="0072206E"/>
    <w:rsid w:val="0072354A"/>
    <w:rsid w:val="00723A16"/>
    <w:rsid w:val="0072419D"/>
    <w:rsid w:val="0072618A"/>
    <w:rsid w:val="00726D64"/>
    <w:rsid w:val="00727224"/>
    <w:rsid w:val="00727940"/>
    <w:rsid w:val="00730E06"/>
    <w:rsid w:val="00731032"/>
    <w:rsid w:val="00731061"/>
    <w:rsid w:val="00731832"/>
    <w:rsid w:val="007318F9"/>
    <w:rsid w:val="007319B9"/>
    <w:rsid w:val="00733C05"/>
    <w:rsid w:val="007348F1"/>
    <w:rsid w:val="00734E84"/>
    <w:rsid w:val="00735ABD"/>
    <w:rsid w:val="00736A15"/>
    <w:rsid w:val="007401C5"/>
    <w:rsid w:val="0074101F"/>
    <w:rsid w:val="00742505"/>
    <w:rsid w:val="00743CF9"/>
    <w:rsid w:val="007446B8"/>
    <w:rsid w:val="00744CE2"/>
    <w:rsid w:val="00744E85"/>
    <w:rsid w:val="00746A07"/>
    <w:rsid w:val="007479C7"/>
    <w:rsid w:val="00747E55"/>
    <w:rsid w:val="0075044B"/>
    <w:rsid w:val="007507C2"/>
    <w:rsid w:val="00750CD3"/>
    <w:rsid w:val="00752268"/>
    <w:rsid w:val="00753E8F"/>
    <w:rsid w:val="00754CED"/>
    <w:rsid w:val="007555DA"/>
    <w:rsid w:val="00755948"/>
    <w:rsid w:val="00757709"/>
    <w:rsid w:val="00757D70"/>
    <w:rsid w:val="0076083A"/>
    <w:rsid w:val="00760AE1"/>
    <w:rsid w:val="00762140"/>
    <w:rsid w:val="00763338"/>
    <w:rsid w:val="0076517F"/>
    <w:rsid w:val="00767A15"/>
    <w:rsid w:val="00767EAB"/>
    <w:rsid w:val="00770D2B"/>
    <w:rsid w:val="007716CB"/>
    <w:rsid w:val="007741FB"/>
    <w:rsid w:val="00774917"/>
    <w:rsid w:val="00774B1D"/>
    <w:rsid w:val="0077507F"/>
    <w:rsid w:val="00775265"/>
    <w:rsid w:val="00775AC6"/>
    <w:rsid w:val="00775B75"/>
    <w:rsid w:val="007766A9"/>
    <w:rsid w:val="007777B7"/>
    <w:rsid w:val="00781165"/>
    <w:rsid w:val="00781D9D"/>
    <w:rsid w:val="00782124"/>
    <w:rsid w:val="00782500"/>
    <w:rsid w:val="007832B8"/>
    <w:rsid w:val="00783BF7"/>
    <w:rsid w:val="00784E4A"/>
    <w:rsid w:val="0078519F"/>
    <w:rsid w:val="0078623B"/>
    <w:rsid w:val="00786AE1"/>
    <w:rsid w:val="007874C8"/>
    <w:rsid w:val="00791DBF"/>
    <w:rsid w:val="00792E10"/>
    <w:rsid w:val="00792E43"/>
    <w:rsid w:val="00794DE6"/>
    <w:rsid w:val="00794E5C"/>
    <w:rsid w:val="00794EBA"/>
    <w:rsid w:val="00795BDA"/>
    <w:rsid w:val="00796357"/>
    <w:rsid w:val="007964F4"/>
    <w:rsid w:val="007976EC"/>
    <w:rsid w:val="007979DA"/>
    <w:rsid w:val="007A2A76"/>
    <w:rsid w:val="007A2CFE"/>
    <w:rsid w:val="007A3804"/>
    <w:rsid w:val="007A3CC0"/>
    <w:rsid w:val="007A4DED"/>
    <w:rsid w:val="007A533D"/>
    <w:rsid w:val="007A5886"/>
    <w:rsid w:val="007A6671"/>
    <w:rsid w:val="007A6B31"/>
    <w:rsid w:val="007A6E6C"/>
    <w:rsid w:val="007A74B8"/>
    <w:rsid w:val="007B1428"/>
    <w:rsid w:val="007B28C4"/>
    <w:rsid w:val="007B2AA5"/>
    <w:rsid w:val="007B2D6D"/>
    <w:rsid w:val="007B377A"/>
    <w:rsid w:val="007B3B27"/>
    <w:rsid w:val="007B6B4F"/>
    <w:rsid w:val="007B6C59"/>
    <w:rsid w:val="007C0555"/>
    <w:rsid w:val="007C091F"/>
    <w:rsid w:val="007C1698"/>
    <w:rsid w:val="007C1961"/>
    <w:rsid w:val="007C1D12"/>
    <w:rsid w:val="007C2C47"/>
    <w:rsid w:val="007C2C82"/>
    <w:rsid w:val="007C4375"/>
    <w:rsid w:val="007C4A26"/>
    <w:rsid w:val="007C4E7D"/>
    <w:rsid w:val="007C52E2"/>
    <w:rsid w:val="007C5A13"/>
    <w:rsid w:val="007C782B"/>
    <w:rsid w:val="007C7B74"/>
    <w:rsid w:val="007D08C2"/>
    <w:rsid w:val="007D0BDE"/>
    <w:rsid w:val="007D13BA"/>
    <w:rsid w:val="007D159A"/>
    <w:rsid w:val="007D3062"/>
    <w:rsid w:val="007D4928"/>
    <w:rsid w:val="007D783C"/>
    <w:rsid w:val="007E04E0"/>
    <w:rsid w:val="007E082D"/>
    <w:rsid w:val="007E13C0"/>
    <w:rsid w:val="007E1791"/>
    <w:rsid w:val="007E18DA"/>
    <w:rsid w:val="007E21E4"/>
    <w:rsid w:val="007E3883"/>
    <w:rsid w:val="007E3E7D"/>
    <w:rsid w:val="007E3EA5"/>
    <w:rsid w:val="007E40E6"/>
    <w:rsid w:val="007E4226"/>
    <w:rsid w:val="007E455D"/>
    <w:rsid w:val="007E6903"/>
    <w:rsid w:val="007E7190"/>
    <w:rsid w:val="007E7D68"/>
    <w:rsid w:val="007F03A8"/>
    <w:rsid w:val="007F1522"/>
    <w:rsid w:val="007F1D6E"/>
    <w:rsid w:val="007F3484"/>
    <w:rsid w:val="007F4E0F"/>
    <w:rsid w:val="007F51AC"/>
    <w:rsid w:val="007F559F"/>
    <w:rsid w:val="007F59AF"/>
    <w:rsid w:val="007F6E71"/>
    <w:rsid w:val="007F73AD"/>
    <w:rsid w:val="007F7A5E"/>
    <w:rsid w:val="007F7FDA"/>
    <w:rsid w:val="008005EF"/>
    <w:rsid w:val="00800E5F"/>
    <w:rsid w:val="00801E04"/>
    <w:rsid w:val="00804F82"/>
    <w:rsid w:val="00805AAB"/>
    <w:rsid w:val="00806FFF"/>
    <w:rsid w:val="008079D4"/>
    <w:rsid w:val="00807CF3"/>
    <w:rsid w:val="0081000C"/>
    <w:rsid w:val="00812657"/>
    <w:rsid w:val="00813592"/>
    <w:rsid w:val="008135AD"/>
    <w:rsid w:val="008159A8"/>
    <w:rsid w:val="008217EA"/>
    <w:rsid w:val="00821E56"/>
    <w:rsid w:val="008223E6"/>
    <w:rsid w:val="00822998"/>
    <w:rsid w:val="00823179"/>
    <w:rsid w:val="008244AD"/>
    <w:rsid w:val="00827B55"/>
    <w:rsid w:val="00830768"/>
    <w:rsid w:val="00831672"/>
    <w:rsid w:val="00832B19"/>
    <w:rsid w:val="0083331D"/>
    <w:rsid w:val="0083459F"/>
    <w:rsid w:val="0083562A"/>
    <w:rsid w:val="008360F7"/>
    <w:rsid w:val="00840086"/>
    <w:rsid w:val="0084248D"/>
    <w:rsid w:val="00842720"/>
    <w:rsid w:val="008427D3"/>
    <w:rsid w:val="00843B65"/>
    <w:rsid w:val="00844ACC"/>
    <w:rsid w:val="00844B5E"/>
    <w:rsid w:val="00844C0C"/>
    <w:rsid w:val="00845291"/>
    <w:rsid w:val="00845ADE"/>
    <w:rsid w:val="00846CE5"/>
    <w:rsid w:val="00847DE2"/>
    <w:rsid w:val="00847F76"/>
    <w:rsid w:val="00850C06"/>
    <w:rsid w:val="008517A3"/>
    <w:rsid w:val="0085250E"/>
    <w:rsid w:val="00852706"/>
    <w:rsid w:val="00853276"/>
    <w:rsid w:val="00853585"/>
    <w:rsid w:val="00854588"/>
    <w:rsid w:val="008559CC"/>
    <w:rsid w:val="00855C0A"/>
    <w:rsid w:val="00857CD0"/>
    <w:rsid w:val="008627FA"/>
    <w:rsid w:val="00863BB6"/>
    <w:rsid w:val="00864723"/>
    <w:rsid w:val="00864988"/>
    <w:rsid w:val="00865A06"/>
    <w:rsid w:val="00865B82"/>
    <w:rsid w:val="008668C4"/>
    <w:rsid w:val="0086778C"/>
    <w:rsid w:val="00867CF2"/>
    <w:rsid w:val="00867F7C"/>
    <w:rsid w:val="008701C6"/>
    <w:rsid w:val="00872FFE"/>
    <w:rsid w:val="00873AF7"/>
    <w:rsid w:val="00873C16"/>
    <w:rsid w:val="00873D29"/>
    <w:rsid w:val="0087419E"/>
    <w:rsid w:val="00874615"/>
    <w:rsid w:val="00875580"/>
    <w:rsid w:val="008764DA"/>
    <w:rsid w:val="00877EA5"/>
    <w:rsid w:val="00877FBD"/>
    <w:rsid w:val="00880DDB"/>
    <w:rsid w:val="00881381"/>
    <w:rsid w:val="008816F8"/>
    <w:rsid w:val="008825E9"/>
    <w:rsid w:val="008826FE"/>
    <w:rsid w:val="00884147"/>
    <w:rsid w:val="00884CE3"/>
    <w:rsid w:val="00885AF7"/>
    <w:rsid w:val="00886447"/>
    <w:rsid w:val="00886624"/>
    <w:rsid w:val="0089290D"/>
    <w:rsid w:val="00892981"/>
    <w:rsid w:val="00892B0F"/>
    <w:rsid w:val="00893C3D"/>
    <w:rsid w:val="008940E7"/>
    <w:rsid w:val="008943DB"/>
    <w:rsid w:val="008949A7"/>
    <w:rsid w:val="008A0234"/>
    <w:rsid w:val="008A0658"/>
    <w:rsid w:val="008A106A"/>
    <w:rsid w:val="008A1D50"/>
    <w:rsid w:val="008A2FFC"/>
    <w:rsid w:val="008A4004"/>
    <w:rsid w:val="008A6202"/>
    <w:rsid w:val="008A67A0"/>
    <w:rsid w:val="008A68EA"/>
    <w:rsid w:val="008A69C0"/>
    <w:rsid w:val="008A7585"/>
    <w:rsid w:val="008A7A7B"/>
    <w:rsid w:val="008B0F05"/>
    <w:rsid w:val="008B1010"/>
    <w:rsid w:val="008B13D1"/>
    <w:rsid w:val="008B18F5"/>
    <w:rsid w:val="008B1CFC"/>
    <w:rsid w:val="008B38FF"/>
    <w:rsid w:val="008B495A"/>
    <w:rsid w:val="008B4BBB"/>
    <w:rsid w:val="008B520C"/>
    <w:rsid w:val="008B526B"/>
    <w:rsid w:val="008B5321"/>
    <w:rsid w:val="008B5C5E"/>
    <w:rsid w:val="008B5E15"/>
    <w:rsid w:val="008B6027"/>
    <w:rsid w:val="008B6330"/>
    <w:rsid w:val="008B6DF1"/>
    <w:rsid w:val="008B74B6"/>
    <w:rsid w:val="008C0012"/>
    <w:rsid w:val="008C3196"/>
    <w:rsid w:val="008C3402"/>
    <w:rsid w:val="008C3C70"/>
    <w:rsid w:val="008C5345"/>
    <w:rsid w:val="008C5525"/>
    <w:rsid w:val="008C6E0F"/>
    <w:rsid w:val="008C74A5"/>
    <w:rsid w:val="008C76DD"/>
    <w:rsid w:val="008D053A"/>
    <w:rsid w:val="008D0BD0"/>
    <w:rsid w:val="008D16A5"/>
    <w:rsid w:val="008D2243"/>
    <w:rsid w:val="008D22C5"/>
    <w:rsid w:val="008D3CD1"/>
    <w:rsid w:val="008D640A"/>
    <w:rsid w:val="008D7C37"/>
    <w:rsid w:val="008E08C9"/>
    <w:rsid w:val="008E0E06"/>
    <w:rsid w:val="008E13FC"/>
    <w:rsid w:val="008E3607"/>
    <w:rsid w:val="008E6B5A"/>
    <w:rsid w:val="008F0427"/>
    <w:rsid w:val="008F1CC2"/>
    <w:rsid w:val="008F2F66"/>
    <w:rsid w:val="008F359B"/>
    <w:rsid w:val="008F363A"/>
    <w:rsid w:val="008F3782"/>
    <w:rsid w:val="008F6D28"/>
    <w:rsid w:val="008F719B"/>
    <w:rsid w:val="008F7CBC"/>
    <w:rsid w:val="00900250"/>
    <w:rsid w:val="00900B08"/>
    <w:rsid w:val="00901880"/>
    <w:rsid w:val="00901F6B"/>
    <w:rsid w:val="00902DEF"/>
    <w:rsid w:val="00903944"/>
    <w:rsid w:val="009042DF"/>
    <w:rsid w:val="009046D5"/>
    <w:rsid w:val="00912346"/>
    <w:rsid w:val="00913491"/>
    <w:rsid w:val="0091445A"/>
    <w:rsid w:val="00916259"/>
    <w:rsid w:val="00916E0B"/>
    <w:rsid w:val="009172E1"/>
    <w:rsid w:val="00922229"/>
    <w:rsid w:val="009223CA"/>
    <w:rsid w:val="00922E5B"/>
    <w:rsid w:val="00923617"/>
    <w:rsid w:val="0092373D"/>
    <w:rsid w:val="00923BCB"/>
    <w:rsid w:val="00924069"/>
    <w:rsid w:val="00924322"/>
    <w:rsid w:val="0092462E"/>
    <w:rsid w:val="00924B3F"/>
    <w:rsid w:val="00924C6B"/>
    <w:rsid w:val="00924FBA"/>
    <w:rsid w:val="009258D5"/>
    <w:rsid w:val="00925B7D"/>
    <w:rsid w:val="009267A6"/>
    <w:rsid w:val="00926AC3"/>
    <w:rsid w:val="00926D22"/>
    <w:rsid w:val="009270F0"/>
    <w:rsid w:val="00931968"/>
    <w:rsid w:val="00932474"/>
    <w:rsid w:val="0093292D"/>
    <w:rsid w:val="00934340"/>
    <w:rsid w:val="00934BC7"/>
    <w:rsid w:val="00935CDF"/>
    <w:rsid w:val="00936987"/>
    <w:rsid w:val="00936E40"/>
    <w:rsid w:val="009375BF"/>
    <w:rsid w:val="00937AD2"/>
    <w:rsid w:val="00941484"/>
    <w:rsid w:val="00941651"/>
    <w:rsid w:val="009418CB"/>
    <w:rsid w:val="00941963"/>
    <w:rsid w:val="009429D8"/>
    <w:rsid w:val="009431D1"/>
    <w:rsid w:val="00943DC1"/>
    <w:rsid w:val="00944BA2"/>
    <w:rsid w:val="00945536"/>
    <w:rsid w:val="00946B19"/>
    <w:rsid w:val="00946C12"/>
    <w:rsid w:val="00946D3B"/>
    <w:rsid w:val="009473FF"/>
    <w:rsid w:val="00950AC2"/>
    <w:rsid w:val="00951DFB"/>
    <w:rsid w:val="00952550"/>
    <w:rsid w:val="00953C01"/>
    <w:rsid w:val="00954865"/>
    <w:rsid w:val="00954977"/>
    <w:rsid w:val="00954AA9"/>
    <w:rsid w:val="0095508B"/>
    <w:rsid w:val="009556D4"/>
    <w:rsid w:val="00955DA0"/>
    <w:rsid w:val="00957C2C"/>
    <w:rsid w:val="009618AD"/>
    <w:rsid w:val="00965DB9"/>
    <w:rsid w:val="0096636C"/>
    <w:rsid w:val="00966AF1"/>
    <w:rsid w:val="009675F8"/>
    <w:rsid w:val="00967896"/>
    <w:rsid w:val="00967C4B"/>
    <w:rsid w:val="00970058"/>
    <w:rsid w:val="00971E78"/>
    <w:rsid w:val="0097251D"/>
    <w:rsid w:val="009739F6"/>
    <w:rsid w:val="00973E19"/>
    <w:rsid w:val="00973ED4"/>
    <w:rsid w:val="0097443A"/>
    <w:rsid w:val="00975A26"/>
    <w:rsid w:val="00975D35"/>
    <w:rsid w:val="009765C6"/>
    <w:rsid w:val="009766B4"/>
    <w:rsid w:val="009769E2"/>
    <w:rsid w:val="009773AA"/>
    <w:rsid w:val="00980112"/>
    <w:rsid w:val="0098111D"/>
    <w:rsid w:val="009823E5"/>
    <w:rsid w:val="0098242A"/>
    <w:rsid w:val="00982F85"/>
    <w:rsid w:val="00983665"/>
    <w:rsid w:val="0098378E"/>
    <w:rsid w:val="00983B45"/>
    <w:rsid w:val="0098460C"/>
    <w:rsid w:val="009853DA"/>
    <w:rsid w:val="00986B2E"/>
    <w:rsid w:val="00986F5A"/>
    <w:rsid w:val="0098799D"/>
    <w:rsid w:val="00990431"/>
    <w:rsid w:val="009908BF"/>
    <w:rsid w:val="00990998"/>
    <w:rsid w:val="00990B67"/>
    <w:rsid w:val="00991979"/>
    <w:rsid w:val="00992219"/>
    <w:rsid w:val="00993513"/>
    <w:rsid w:val="009936B7"/>
    <w:rsid w:val="009942C7"/>
    <w:rsid w:val="0099435A"/>
    <w:rsid w:val="00994CB7"/>
    <w:rsid w:val="00995323"/>
    <w:rsid w:val="00995EDA"/>
    <w:rsid w:val="00997B88"/>
    <w:rsid w:val="009A0213"/>
    <w:rsid w:val="009A24CA"/>
    <w:rsid w:val="009A2C32"/>
    <w:rsid w:val="009A3BC1"/>
    <w:rsid w:val="009A42F2"/>
    <w:rsid w:val="009A5C2C"/>
    <w:rsid w:val="009A76EE"/>
    <w:rsid w:val="009B1549"/>
    <w:rsid w:val="009B19FC"/>
    <w:rsid w:val="009B1F12"/>
    <w:rsid w:val="009B3125"/>
    <w:rsid w:val="009B332B"/>
    <w:rsid w:val="009B3389"/>
    <w:rsid w:val="009B3673"/>
    <w:rsid w:val="009B4E29"/>
    <w:rsid w:val="009B51A4"/>
    <w:rsid w:val="009B5F4F"/>
    <w:rsid w:val="009B664A"/>
    <w:rsid w:val="009B6A16"/>
    <w:rsid w:val="009B73EE"/>
    <w:rsid w:val="009C0992"/>
    <w:rsid w:val="009C1186"/>
    <w:rsid w:val="009C2423"/>
    <w:rsid w:val="009C37E7"/>
    <w:rsid w:val="009C6364"/>
    <w:rsid w:val="009C6B26"/>
    <w:rsid w:val="009C7077"/>
    <w:rsid w:val="009C7292"/>
    <w:rsid w:val="009C768F"/>
    <w:rsid w:val="009C7F29"/>
    <w:rsid w:val="009D090D"/>
    <w:rsid w:val="009D0918"/>
    <w:rsid w:val="009D0BFA"/>
    <w:rsid w:val="009D0CAC"/>
    <w:rsid w:val="009D28B3"/>
    <w:rsid w:val="009D30C9"/>
    <w:rsid w:val="009D4160"/>
    <w:rsid w:val="009D4ECF"/>
    <w:rsid w:val="009D6613"/>
    <w:rsid w:val="009D7177"/>
    <w:rsid w:val="009D7D60"/>
    <w:rsid w:val="009E0CEA"/>
    <w:rsid w:val="009E1897"/>
    <w:rsid w:val="009E2A1A"/>
    <w:rsid w:val="009E2B14"/>
    <w:rsid w:val="009E38D7"/>
    <w:rsid w:val="009E38E2"/>
    <w:rsid w:val="009E5AAA"/>
    <w:rsid w:val="009E5EA5"/>
    <w:rsid w:val="009E706E"/>
    <w:rsid w:val="009E7686"/>
    <w:rsid w:val="009F08CE"/>
    <w:rsid w:val="009F1BBB"/>
    <w:rsid w:val="009F2CC1"/>
    <w:rsid w:val="009F39AB"/>
    <w:rsid w:val="009F3CA5"/>
    <w:rsid w:val="009F5049"/>
    <w:rsid w:val="009F6518"/>
    <w:rsid w:val="009F67CF"/>
    <w:rsid w:val="009F68FF"/>
    <w:rsid w:val="009F7019"/>
    <w:rsid w:val="009F7359"/>
    <w:rsid w:val="00A00E16"/>
    <w:rsid w:val="00A02624"/>
    <w:rsid w:val="00A0524F"/>
    <w:rsid w:val="00A05843"/>
    <w:rsid w:val="00A07C64"/>
    <w:rsid w:val="00A07FDA"/>
    <w:rsid w:val="00A12542"/>
    <w:rsid w:val="00A129DD"/>
    <w:rsid w:val="00A13C09"/>
    <w:rsid w:val="00A14978"/>
    <w:rsid w:val="00A15A3D"/>
    <w:rsid w:val="00A15EEF"/>
    <w:rsid w:val="00A16297"/>
    <w:rsid w:val="00A164D0"/>
    <w:rsid w:val="00A2027A"/>
    <w:rsid w:val="00A213A2"/>
    <w:rsid w:val="00A21D26"/>
    <w:rsid w:val="00A21F24"/>
    <w:rsid w:val="00A226BF"/>
    <w:rsid w:val="00A2349F"/>
    <w:rsid w:val="00A25013"/>
    <w:rsid w:val="00A26DB8"/>
    <w:rsid w:val="00A27CEF"/>
    <w:rsid w:val="00A27D0C"/>
    <w:rsid w:val="00A30B5D"/>
    <w:rsid w:val="00A30F76"/>
    <w:rsid w:val="00A32C2B"/>
    <w:rsid w:val="00A3350D"/>
    <w:rsid w:val="00A335E4"/>
    <w:rsid w:val="00A33BBA"/>
    <w:rsid w:val="00A3679D"/>
    <w:rsid w:val="00A3688A"/>
    <w:rsid w:val="00A36ED3"/>
    <w:rsid w:val="00A40295"/>
    <w:rsid w:val="00A4030C"/>
    <w:rsid w:val="00A407EE"/>
    <w:rsid w:val="00A40E94"/>
    <w:rsid w:val="00A42176"/>
    <w:rsid w:val="00A42D02"/>
    <w:rsid w:val="00A44052"/>
    <w:rsid w:val="00A45201"/>
    <w:rsid w:val="00A45734"/>
    <w:rsid w:val="00A47A86"/>
    <w:rsid w:val="00A509D3"/>
    <w:rsid w:val="00A52B85"/>
    <w:rsid w:val="00A52F6F"/>
    <w:rsid w:val="00A54AF2"/>
    <w:rsid w:val="00A559AD"/>
    <w:rsid w:val="00A5601B"/>
    <w:rsid w:val="00A56EB0"/>
    <w:rsid w:val="00A57009"/>
    <w:rsid w:val="00A57137"/>
    <w:rsid w:val="00A57AF6"/>
    <w:rsid w:val="00A60EFE"/>
    <w:rsid w:val="00A61DE2"/>
    <w:rsid w:val="00A62406"/>
    <w:rsid w:val="00A634D1"/>
    <w:rsid w:val="00A63861"/>
    <w:rsid w:val="00A63E1C"/>
    <w:rsid w:val="00A655D1"/>
    <w:rsid w:val="00A65E58"/>
    <w:rsid w:val="00A65F4A"/>
    <w:rsid w:val="00A6684A"/>
    <w:rsid w:val="00A717AB"/>
    <w:rsid w:val="00A71C34"/>
    <w:rsid w:val="00A71C58"/>
    <w:rsid w:val="00A725FC"/>
    <w:rsid w:val="00A72931"/>
    <w:rsid w:val="00A73E6C"/>
    <w:rsid w:val="00A81136"/>
    <w:rsid w:val="00A81382"/>
    <w:rsid w:val="00A81575"/>
    <w:rsid w:val="00A81792"/>
    <w:rsid w:val="00A83250"/>
    <w:rsid w:val="00A83312"/>
    <w:rsid w:val="00A83514"/>
    <w:rsid w:val="00A839D6"/>
    <w:rsid w:val="00A83F51"/>
    <w:rsid w:val="00A84940"/>
    <w:rsid w:val="00A85290"/>
    <w:rsid w:val="00A8559D"/>
    <w:rsid w:val="00A85838"/>
    <w:rsid w:val="00A85968"/>
    <w:rsid w:val="00A859B8"/>
    <w:rsid w:val="00A85A44"/>
    <w:rsid w:val="00A85B2A"/>
    <w:rsid w:val="00A85FC6"/>
    <w:rsid w:val="00A90AE0"/>
    <w:rsid w:val="00A9157A"/>
    <w:rsid w:val="00A91BFD"/>
    <w:rsid w:val="00A93805"/>
    <w:rsid w:val="00A94EB9"/>
    <w:rsid w:val="00A95387"/>
    <w:rsid w:val="00A958A1"/>
    <w:rsid w:val="00A959E2"/>
    <w:rsid w:val="00A960A3"/>
    <w:rsid w:val="00A973A7"/>
    <w:rsid w:val="00A97DA5"/>
    <w:rsid w:val="00A97FC1"/>
    <w:rsid w:val="00AA1319"/>
    <w:rsid w:val="00AA2789"/>
    <w:rsid w:val="00AA2E07"/>
    <w:rsid w:val="00AA49C1"/>
    <w:rsid w:val="00AA6F7A"/>
    <w:rsid w:val="00AB147E"/>
    <w:rsid w:val="00AB24D0"/>
    <w:rsid w:val="00AB38B9"/>
    <w:rsid w:val="00AB3A11"/>
    <w:rsid w:val="00AB3FA1"/>
    <w:rsid w:val="00AB74D3"/>
    <w:rsid w:val="00AC13CC"/>
    <w:rsid w:val="00AC1FCB"/>
    <w:rsid w:val="00AC338E"/>
    <w:rsid w:val="00AC34E3"/>
    <w:rsid w:val="00AC461B"/>
    <w:rsid w:val="00AC4C77"/>
    <w:rsid w:val="00AC552C"/>
    <w:rsid w:val="00AC5710"/>
    <w:rsid w:val="00AC5F32"/>
    <w:rsid w:val="00AC77A5"/>
    <w:rsid w:val="00AC7C0E"/>
    <w:rsid w:val="00AD0606"/>
    <w:rsid w:val="00AD0C89"/>
    <w:rsid w:val="00AD3226"/>
    <w:rsid w:val="00AD3384"/>
    <w:rsid w:val="00AD358E"/>
    <w:rsid w:val="00AD533B"/>
    <w:rsid w:val="00AD5B3A"/>
    <w:rsid w:val="00AD6305"/>
    <w:rsid w:val="00AD65DF"/>
    <w:rsid w:val="00AD6DC0"/>
    <w:rsid w:val="00AD73BE"/>
    <w:rsid w:val="00AD778B"/>
    <w:rsid w:val="00AD7B77"/>
    <w:rsid w:val="00AD7C20"/>
    <w:rsid w:val="00AD7E24"/>
    <w:rsid w:val="00AE0A4B"/>
    <w:rsid w:val="00AE1E6A"/>
    <w:rsid w:val="00AE32CB"/>
    <w:rsid w:val="00AE47F4"/>
    <w:rsid w:val="00AE5139"/>
    <w:rsid w:val="00AF0B08"/>
    <w:rsid w:val="00AF0F9D"/>
    <w:rsid w:val="00AF1A30"/>
    <w:rsid w:val="00AF1E46"/>
    <w:rsid w:val="00AF26F1"/>
    <w:rsid w:val="00AF376E"/>
    <w:rsid w:val="00AF3A0A"/>
    <w:rsid w:val="00AF4E5D"/>
    <w:rsid w:val="00AF4FEA"/>
    <w:rsid w:val="00AF5BB5"/>
    <w:rsid w:val="00AF5E0F"/>
    <w:rsid w:val="00AF71D6"/>
    <w:rsid w:val="00AF7EDC"/>
    <w:rsid w:val="00B006B7"/>
    <w:rsid w:val="00B01080"/>
    <w:rsid w:val="00B02574"/>
    <w:rsid w:val="00B02AD5"/>
    <w:rsid w:val="00B02B6C"/>
    <w:rsid w:val="00B0301C"/>
    <w:rsid w:val="00B0365B"/>
    <w:rsid w:val="00B039BC"/>
    <w:rsid w:val="00B03A6C"/>
    <w:rsid w:val="00B03BFC"/>
    <w:rsid w:val="00B0425C"/>
    <w:rsid w:val="00B047D6"/>
    <w:rsid w:val="00B056AB"/>
    <w:rsid w:val="00B06DAE"/>
    <w:rsid w:val="00B13D46"/>
    <w:rsid w:val="00B14682"/>
    <w:rsid w:val="00B161B8"/>
    <w:rsid w:val="00B167C1"/>
    <w:rsid w:val="00B16826"/>
    <w:rsid w:val="00B168C2"/>
    <w:rsid w:val="00B16C1A"/>
    <w:rsid w:val="00B16DB3"/>
    <w:rsid w:val="00B2001B"/>
    <w:rsid w:val="00B21353"/>
    <w:rsid w:val="00B22C66"/>
    <w:rsid w:val="00B269EC"/>
    <w:rsid w:val="00B27EF0"/>
    <w:rsid w:val="00B328BC"/>
    <w:rsid w:val="00B32A8D"/>
    <w:rsid w:val="00B32DCC"/>
    <w:rsid w:val="00B345B8"/>
    <w:rsid w:val="00B34878"/>
    <w:rsid w:val="00B34DF2"/>
    <w:rsid w:val="00B35079"/>
    <w:rsid w:val="00B35B5F"/>
    <w:rsid w:val="00B35C0C"/>
    <w:rsid w:val="00B3695F"/>
    <w:rsid w:val="00B376AF"/>
    <w:rsid w:val="00B40C3B"/>
    <w:rsid w:val="00B40EA0"/>
    <w:rsid w:val="00B41028"/>
    <w:rsid w:val="00B41CB8"/>
    <w:rsid w:val="00B42AA7"/>
    <w:rsid w:val="00B450E9"/>
    <w:rsid w:val="00B45299"/>
    <w:rsid w:val="00B45EA5"/>
    <w:rsid w:val="00B46596"/>
    <w:rsid w:val="00B471F3"/>
    <w:rsid w:val="00B4736F"/>
    <w:rsid w:val="00B47E11"/>
    <w:rsid w:val="00B50A74"/>
    <w:rsid w:val="00B511AB"/>
    <w:rsid w:val="00B518FA"/>
    <w:rsid w:val="00B51A53"/>
    <w:rsid w:val="00B52239"/>
    <w:rsid w:val="00B525AD"/>
    <w:rsid w:val="00B533E3"/>
    <w:rsid w:val="00B544B7"/>
    <w:rsid w:val="00B54D94"/>
    <w:rsid w:val="00B54DA3"/>
    <w:rsid w:val="00B54E21"/>
    <w:rsid w:val="00B55175"/>
    <w:rsid w:val="00B5549D"/>
    <w:rsid w:val="00B5592B"/>
    <w:rsid w:val="00B564AB"/>
    <w:rsid w:val="00B57079"/>
    <w:rsid w:val="00B570C8"/>
    <w:rsid w:val="00B57DB1"/>
    <w:rsid w:val="00B60054"/>
    <w:rsid w:val="00B609E5"/>
    <w:rsid w:val="00B6305B"/>
    <w:rsid w:val="00B65499"/>
    <w:rsid w:val="00B66FE5"/>
    <w:rsid w:val="00B67188"/>
    <w:rsid w:val="00B6794E"/>
    <w:rsid w:val="00B67CB3"/>
    <w:rsid w:val="00B70B53"/>
    <w:rsid w:val="00B70D90"/>
    <w:rsid w:val="00B71149"/>
    <w:rsid w:val="00B7129A"/>
    <w:rsid w:val="00B7133E"/>
    <w:rsid w:val="00B7414C"/>
    <w:rsid w:val="00B74E5F"/>
    <w:rsid w:val="00B76166"/>
    <w:rsid w:val="00B76206"/>
    <w:rsid w:val="00B77C18"/>
    <w:rsid w:val="00B8053D"/>
    <w:rsid w:val="00B80835"/>
    <w:rsid w:val="00B813CD"/>
    <w:rsid w:val="00B82741"/>
    <w:rsid w:val="00B83212"/>
    <w:rsid w:val="00B8359C"/>
    <w:rsid w:val="00B83B18"/>
    <w:rsid w:val="00B840BE"/>
    <w:rsid w:val="00B8505E"/>
    <w:rsid w:val="00B8751A"/>
    <w:rsid w:val="00B8791D"/>
    <w:rsid w:val="00B91535"/>
    <w:rsid w:val="00B91606"/>
    <w:rsid w:val="00B916D5"/>
    <w:rsid w:val="00B91DC6"/>
    <w:rsid w:val="00B91F20"/>
    <w:rsid w:val="00B92176"/>
    <w:rsid w:val="00B93F40"/>
    <w:rsid w:val="00B95035"/>
    <w:rsid w:val="00BA0375"/>
    <w:rsid w:val="00BA2D01"/>
    <w:rsid w:val="00BA318E"/>
    <w:rsid w:val="00BA3600"/>
    <w:rsid w:val="00BA3D89"/>
    <w:rsid w:val="00BA43F0"/>
    <w:rsid w:val="00BA50A3"/>
    <w:rsid w:val="00BA54CE"/>
    <w:rsid w:val="00BA59EF"/>
    <w:rsid w:val="00BA5ED5"/>
    <w:rsid w:val="00BA63D3"/>
    <w:rsid w:val="00BA6BB7"/>
    <w:rsid w:val="00BA7E4C"/>
    <w:rsid w:val="00BB07F6"/>
    <w:rsid w:val="00BB0FF1"/>
    <w:rsid w:val="00BB2AF5"/>
    <w:rsid w:val="00BB4298"/>
    <w:rsid w:val="00BB46ED"/>
    <w:rsid w:val="00BB5537"/>
    <w:rsid w:val="00BB5C0A"/>
    <w:rsid w:val="00BB6D92"/>
    <w:rsid w:val="00BC05DB"/>
    <w:rsid w:val="00BC1519"/>
    <w:rsid w:val="00BC234F"/>
    <w:rsid w:val="00BC2E86"/>
    <w:rsid w:val="00BC5142"/>
    <w:rsid w:val="00BC5174"/>
    <w:rsid w:val="00BC5E31"/>
    <w:rsid w:val="00BC6288"/>
    <w:rsid w:val="00BC628B"/>
    <w:rsid w:val="00BC6C47"/>
    <w:rsid w:val="00BC717E"/>
    <w:rsid w:val="00BC77CE"/>
    <w:rsid w:val="00BD1CFB"/>
    <w:rsid w:val="00BD2E5D"/>
    <w:rsid w:val="00BD3153"/>
    <w:rsid w:val="00BD45B2"/>
    <w:rsid w:val="00BD4EF0"/>
    <w:rsid w:val="00BD4F0C"/>
    <w:rsid w:val="00BD6092"/>
    <w:rsid w:val="00BD6E23"/>
    <w:rsid w:val="00BD7977"/>
    <w:rsid w:val="00BD79EB"/>
    <w:rsid w:val="00BE0A12"/>
    <w:rsid w:val="00BE1F46"/>
    <w:rsid w:val="00BE2847"/>
    <w:rsid w:val="00BE30F4"/>
    <w:rsid w:val="00BE3399"/>
    <w:rsid w:val="00BE575B"/>
    <w:rsid w:val="00BE61BC"/>
    <w:rsid w:val="00BE6261"/>
    <w:rsid w:val="00BE67FF"/>
    <w:rsid w:val="00BE77FA"/>
    <w:rsid w:val="00BF0E36"/>
    <w:rsid w:val="00BF1852"/>
    <w:rsid w:val="00BF1DE6"/>
    <w:rsid w:val="00BF4E9E"/>
    <w:rsid w:val="00BF52F3"/>
    <w:rsid w:val="00BF57A9"/>
    <w:rsid w:val="00BF57C2"/>
    <w:rsid w:val="00C00DE9"/>
    <w:rsid w:val="00C00E7B"/>
    <w:rsid w:val="00C03080"/>
    <w:rsid w:val="00C038BD"/>
    <w:rsid w:val="00C03A73"/>
    <w:rsid w:val="00C03EAD"/>
    <w:rsid w:val="00C06FC1"/>
    <w:rsid w:val="00C10BE9"/>
    <w:rsid w:val="00C11624"/>
    <w:rsid w:val="00C12B3E"/>
    <w:rsid w:val="00C13D2E"/>
    <w:rsid w:val="00C149E1"/>
    <w:rsid w:val="00C14E3B"/>
    <w:rsid w:val="00C15BDF"/>
    <w:rsid w:val="00C15F11"/>
    <w:rsid w:val="00C15FAE"/>
    <w:rsid w:val="00C17466"/>
    <w:rsid w:val="00C17AF4"/>
    <w:rsid w:val="00C204C3"/>
    <w:rsid w:val="00C206BB"/>
    <w:rsid w:val="00C20A48"/>
    <w:rsid w:val="00C217AB"/>
    <w:rsid w:val="00C22623"/>
    <w:rsid w:val="00C22FD1"/>
    <w:rsid w:val="00C23918"/>
    <w:rsid w:val="00C23E38"/>
    <w:rsid w:val="00C25922"/>
    <w:rsid w:val="00C3175C"/>
    <w:rsid w:val="00C33341"/>
    <w:rsid w:val="00C33EBB"/>
    <w:rsid w:val="00C343CE"/>
    <w:rsid w:val="00C34539"/>
    <w:rsid w:val="00C4019E"/>
    <w:rsid w:val="00C4071F"/>
    <w:rsid w:val="00C4243A"/>
    <w:rsid w:val="00C4258E"/>
    <w:rsid w:val="00C42DA1"/>
    <w:rsid w:val="00C42F61"/>
    <w:rsid w:val="00C438B5"/>
    <w:rsid w:val="00C447B6"/>
    <w:rsid w:val="00C45A40"/>
    <w:rsid w:val="00C45C88"/>
    <w:rsid w:val="00C45CB8"/>
    <w:rsid w:val="00C45E18"/>
    <w:rsid w:val="00C46011"/>
    <w:rsid w:val="00C4637E"/>
    <w:rsid w:val="00C463C9"/>
    <w:rsid w:val="00C46DDB"/>
    <w:rsid w:val="00C501D9"/>
    <w:rsid w:val="00C50B6B"/>
    <w:rsid w:val="00C536DD"/>
    <w:rsid w:val="00C54505"/>
    <w:rsid w:val="00C54B82"/>
    <w:rsid w:val="00C54BF2"/>
    <w:rsid w:val="00C55A35"/>
    <w:rsid w:val="00C571CE"/>
    <w:rsid w:val="00C572FF"/>
    <w:rsid w:val="00C6070C"/>
    <w:rsid w:val="00C60791"/>
    <w:rsid w:val="00C611A9"/>
    <w:rsid w:val="00C61B9B"/>
    <w:rsid w:val="00C61CD8"/>
    <w:rsid w:val="00C649A3"/>
    <w:rsid w:val="00C64EC8"/>
    <w:rsid w:val="00C65F9B"/>
    <w:rsid w:val="00C673DF"/>
    <w:rsid w:val="00C704FE"/>
    <w:rsid w:val="00C7094D"/>
    <w:rsid w:val="00C710E9"/>
    <w:rsid w:val="00C71FE3"/>
    <w:rsid w:val="00C727B9"/>
    <w:rsid w:val="00C74C52"/>
    <w:rsid w:val="00C75AF4"/>
    <w:rsid w:val="00C7606F"/>
    <w:rsid w:val="00C77365"/>
    <w:rsid w:val="00C77A45"/>
    <w:rsid w:val="00C80497"/>
    <w:rsid w:val="00C80C32"/>
    <w:rsid w:val="00C8100A"/>
    <w:rsid w:val="00C8190F"/>
    <w:rsid w:val="00C82C04"/>
    <w:rsid w:val="00C8346B"/>
    <w:rsid w:val="00C8393E"/>
    <w:rsid w:val="00C83BC5"/>
    <w:rsid w:val="00C8495A"/>
    <w:rsid w:val="00C84FCA"/>
    <w:rsid w:val="00C87016"/>
    <w:rsid w:val="00C87E56"/>
    <w:rsid w:val="00C90280"/>
    <w:rsid w:val="00C90868"/>
    <w:rsid w:val="00C94600"/>
    <w:rsid w:val="00C95904"/>
    <w:rsid w:val="00C95C8B"/>
    <w:rsid w:val="00C96213"/>
    <w:rsid w:val="00CA0630"/>
    <w:rsid w:val="00CA1571"/>
    <w:rsid w:val="00CA1CC5"/>
    <w:rsid w:val="00CA3057"/>
    <w:rsid w:val="00CA3768"/>
    <w:rsid w:val="00CA3C38"/>
    <w:rsid w:val="00CA4383"/>
    <w:rsid w:val="00CA4858"/>
    <w:rsid w:val="00CA4A0D"/>
    <w:rsid w:val="00CA7CAE"/>
    <w:rsid w:val="00CA7F12"/>
    <w:rsid w:val="00CB1485"/>
    <w:rsid w:val="00CB16CA"/>
    <w:rsid w:val="00CB31CE"/>
    <w:rsid w:val="00CB3CA8"/>
    <w:rsid w:val="00CB3D65"/>
    <w:rsid w:val="00CB4DD3"/>
    <w:rsid w:val="00CB4DE5"/>
    <w:rsid w:val="00CB5D7E"/>
    <w:rsid w:val="00CB6E22"/>
    <w:rsid w:val="00CB74AF"/>
    <w:rsid w:val="00CC06FF"/>
    <w:rsid w:val="00CC1115"/>
    <w:rsid w:val="00CC1D2B"/>
    <w:rsid w:val="00CC3202"/>
    <w:rsid w:val="00CC46C1"/>
    <w:rsid w:val="00CC5EEA"/>
    <w:rsid w:val="00CC6DC0"/>
    <w:rsid w:val="00CD04BD"/>
    <w:rsid w:val="00CD0AE2"/>
    <w:rsid w:val="00CD10F9"/>
    <w:rsid w:val="00CD1387"/>
    <w:rsid w:val="00CD14F5"/>
    <w:rsid w:val="00CD2A8E"/>
    <w:rsid w:val="00CD595A"/>
    <w:rsid w:val="00CD668E"/>
    <w:rsid w:val="00CE0EC7"/>
    <w:rsid w:val="00CE1E00"/>
    <w:rsid w:val="00CE2085"/>
    <w:rsid w:val="00CE20A8"/>
    <w:rsid w:val="00CE3588"/>
    <w:rsid w:val="00CE36B4"/>
    <w:rsid w:val="00CE4491"/>
    <w:rsid w:val="00CE4E0F"/>
    <w:rsid w:val="00CE4F5E"/>
    <w:rsid w:val="00CE5DD4"/>
    <w:rsid w:val="00CE67DD"/>
    <w:rsid w:val="00CE725A"/>
    <w:rsid w:val="00CE7920"/>
    <w:rsid w:val="00CF02CB"/>
    <w:rsid w:val="00CF1455"/>
    <w:rsid w:val="00CF263C"/>
    <w:rsid w:val="00CF52CC"/>
    <w:rsid w:val="00CF551B"/>
    <w:rsid w:val="00CF5673"/>
    <w:rsid w:val="00CF6535"/>
    <w:rsid w:val="00CF659D"/>
    <w:rsid w:val="00CF7206"/>
    <w:rsid w:val="00CF76D8"/>
    <w:rsid w:val="00D00CB1"/>
    <w:rsid w:val="00D02DE4"/>
    <w:rsid w:val="00D0517D"/>
    <w:rsid w:val="00D06651"/>
    <w:rsid w:val="00D0772B"/>
    <w:rsid w:val="00D10863"/>
    <w:rsid w:val="00D10E7E"/>
    <w:rsid w:val="00D11399"/>
    <w:rsid w:val="00D1190C"/>
    <w:rsid w:val="00D12162"/>
    <w:rsid w:val="00D13122"/>
    <w:rsid w:val="00D1459F"/>
    <w:rsid w:val="00D15D48"/>
    <w:rsid w:val="00D172BA"/>
    <w:rsid w:val="00D17C61"/>
    <w:rsid w:val="00D20B9E"/>
    <w:rsid w:val="00D2103C"/>
    <w:rsid w:val="00D21516"/>
    <w:rsid w:val="00D219CA"/>
    <w:rsid w:val="00D220D4"/>
    <w:rsid w:val="00D22330"/>
    <w:rsid w:val="00D239CF"/>
    <w:rsid w:val="00D23D2B"/>
    <w:rsid w:val="00D24763"/>
    <w:rsid w:val="00D25127"/>
    <w:rsid w:val="00D2590C"/>
    <w:rsid w:val="00D259EA"/>
    <w:rsid w:val="00D25BAF"/>
    <w:rsid w:val="00D2669A"/>
    <w:rsid w:val="00D27269"/>
    <w:rsid w:val="00D3022C"/>
    <w:rsid w:val="00D3175E"/>
    <w:rsid w:val="00D31B11"/>
    <w:rsid w:val="00D32443"/>
    <w:rsid w:val="00D33369"/>
    <w:rsid w:val="00D34198"/>
    <w:rsid w:val="00D346B1"/>
    <w:rsid w:val="00D3573F"/>
    <w:rsid w:val="00D37168"/>
    <w:rsid w:val="00D377E9"/>
    <w:rsid w:val="00D43150"/>
    <w:rsid w:val="00D43990"/>
    <w:rsid w:val="00D43FC9"/>
    <w:rsid w:val="00D462DB"/>
    <w:rsid w:val="00D463D0"/>
    <w:rsid w:val="00D470A5"/>
    <w:rsid w:val="00D47B93"/>
    <w:rsid w:val="00D512BA"/>
    <w:rsid w:val="00D527D6"/>
    <w:rsid w:val="00D53386"/>
    <w:rsid w:val="00D5387C"/>
    <w:rsid w:val="00D54923"/>
    <w:rsid w:val="00D54BE3"/>
    <w:rsid w:val="00D54C1B"/>
    <w:rsid w:val="00D55889"/>
    <w:rsid w:val="00D573B6"/>
    <w:rsid w:val="00D57693"/>
    <w:rsid w:val="00D57D70"/>
    <w:rsid w:val="00D605F1"/>
    <w:rsid w:val="00D629E9"/>
    <w:rsid w:val="00D62D8A"/>
    <w:rsid w:val="00D631E8"/>
    <w:rsid w:val="00D64E88"/>
    <w:rsid w:val="00D65520"/>
    <w:rsid w:val="00D65576"/>
    <w:rsid w:val="00D658E1"/>
    <w:rsid w:val="00D7162E"/>
    <w:rsid w:val="00D72BB8"/>
    <w:rsid w:val="00D741E2"/>
    <w:rsid w:val="00D76FF9"/>
    <w:rsid w:val="00D778CC"/>
    <w:rsid w:val="00D77D53"/>
    <w:rsid w:val="00D77F89"/>
    <w:rsid w:val="00D8086F"/>
    <w:rsid w:val="00D809CB"/>
    <w:rsid w:val="00D80EFB"/>
    <w:rsid w:val="00D81BED"/>
    <w:rsid w:val="00D82CD0"/>
    <w:rsid w:val="00D82D3E"/>
    <w:rsid w:val="00D8306E"/>
    <w:rsid w:val="00D836E9"/>
    <w:rsid w:val="00D83D40"/>
    <w:rsid w:val="00D8484F"/>
    <w:rsid w:val="00D85831"/>
    <w:rsid w:val="00D8590B"/>
    <w:rsid w:val="00D85CF0"/>
    <w:rsid w:val="00D862E9"/>
    <w:rsid w:val="00D87F43"/>
    <w:rsid w:val="00D90313"/>
    <w:rsid w:val="00D9071C"/>
    <w:rsid w:val="00D909A8"/>
    <w:rsid w:val="00D91678"/>
    <w:rsid w:val="00D91A65"/>
    <w:rsid w:val="00D93D59"/>
    <w:rsid w:val="00D94CC8"/>
    <w:rsid w:val="00D95834"/>
    <w:rsid w:val="00D9635F"/>
    <w:rsid w:val="00D969DF"/>
    <w:rsid w:val="00D977F2"/>
    <w:rsid w:val="00DA0185"/>
    <w:rsid w:val="00DA08F5"/>
    <w:rsid w:val="00DA0CDD"/>
    <w:rsid w:val="00DA18FA"/>
    <w:rsid w:val="00DA2AD5"/>
    <w:rsid w:val="00DA3290"/>
    <w:rsid w:val="00DA34FF"/>
    <w:rsid w:val="00DA502B"/>
    <w:rsid w:val="00DA5282"/>
    <w:rsid w:val="00DA56D1"/>
    <w:rsid w:val="00DA5F35"/>
    <w:rsid w:val="00DB060F"/>
    <w:rsid w:val="00DB0D78"/>
    <w:rsid w:val="00DB13E9"/>
    <w:rsid w:val="00DB2C21"/>
    <w:rsid w:val="00DB3391"/>
    <w:rsid w:val="00DB3745"/>
    <w:rsid w:val="00DB3E84"/>
    <w:rsid w:val="00DB535B"/>
    <w:rsid w:val="00DB5C3F"/>
    <w:rsid w:val="00DB61BE"/>
    <w:rsid w:val="00DC12A7"/>
    <w:rsid w:val="00DC12AB"/>
    <w:rsid w:val="00DC2CC9"/>
    <w:rsid w:val="00DC38DE"/>
    <w:rsid w:val="00DC3A97"/>
    <w:rsid w:val="00DC47CC"/>
    <w:rsid w:val="00DC555E"/>
    <w:rsid w:val="00DC5B9C"/>
    <w:rsid w:val="00DC745A"/>
    <w:rsid w:val="00DC7988"/>
    <w:rsid w:val="00DC7A29"/>
    <w:rsid w:val="00DD07F1"/>
    <w:rsid w:val="00DD0971"/>
    <w:rsid w:val="00DD238C"/>
    <w:rsid w:val="00DD2FAC"/>
    <w:rsid w:val="00DD30ED"/>
    <w:rsid w:val="00DD3AB3"/>
    <w:rsid w:val="00DD5629"/>
    <w:rsid w:val="00DD5887"/>
    <w:rsid w:val="00DD633B"/>
    <w:rsid w:val="00DD6B40"/>
    <w:rsid w:val="00DD7377"/>
    <w:rsid w:val="00DE0217"/>
    <w:rsid w:val="00DE08A6"/>
    <w:rsid w:val="00DE1BEF"/>
    <w:rsid w:val="00DE5675"/>
    <w:rsid w:val="00DE65C1"/>
    <w:rsid w:val="00DE684A"/>
    <w:rsid w:val="00DE711C"/>
    <w:rsid w:val="00DF208C"/>
    <w:rsid w:val="00DF2CAD"/>
    <w:rsid w:val="00DF3475"/>
    <w:rsid w:val="00DF4493"/>
    <w:rsid w:val="00DF4B47"/>
    <w:rsid w:val="00E011CA"/>
    <w:rsid w:val="00E01562"/>
    <w:rsid w:val="00E0160C"/>
    <w:rsid w:val="00E017BC"/>
    <w:rsid w:val="00E02103"/>
    <w:rsid w:val="00E02593"/>
    <w:rsid w:val="00E02C0F"/>
    <w:rsid w:val="00E05012"/>
    <w:rsid w:val="00E055A7"/>
    <w:rsid w:val="00E05964"/>
    <w:rsid w:val="00E07127"/>
    <w:rsid w:val="00E111D3"/>
    <w:rsid w:val="00E11EDE"/>
    <w:rsid w:val="00E1353C"/>
    <w:rsid w:val="00E13A24"/>
    <w:rsid w:val="00E13CA1"/>
    <w:rsid w:val="00E14E31"/>
    <w:rsid w:val="00E15622"/>
    <w:rsid w:val="00E164C2"/>
    <w:rsid w:val="00E16AA7"/>
    <w:rsid w:val="00E2016F"/>
    <w:rsid w:val="00E22E2F"/>
    <w:rsid w:val="00E23B87"/>
    <w:rsid w:val="00E23DDA"/>
    <w:rsid w:val="00E25285"/>
    <w:rsid w:val="00E2791F"/>
    <w:rsid w:val="00E30887"/>
    <w:rsid w:val="00E3347E"/>
    <w:rsid w:val="00E36092"/>
    <w:rsid w:val="00E36CFE"/>
    <w:rsid w:val="00E36D15"/>
    <w:rsid w:val="00E36F40"/>
    <w:rsid w:val="00E417F1"/>
    <w:rsid w:val="00E42C98"/>
    <w:rsid w:val="00E4301A"/>
    <w:rsid w:val="00E43B33"/>
    <w:rsid w:val="00E4426B"/>
    <w:rsid w:val="00E44471"/>
    <w:rsid w:val="00E46025"/>
    <w:rsid w:val="00E46315"/>
    <w:rsid w:val="00E471E0"/>
    <w:rsid w:val="00E4766E"/>
    <w:rsid w:val="00E50718"/>
    <w:rsid w:val="00E50D1A"/>
    <w:rsid w:val="00E51CB4"/>
    <w:rsid w:val="00E547EC"/>
    <w:rsid w:val="00E56A0C"/>
    <w:rsid w:val="00E5767B"/>
    <w:rsid w:val="00E61382"/>
    <w:rsid w:val="00E61F6D"/>
    <w:rsid w:val="00E62FDF"/>
    <w:rsid w:val="00E631C4"/>
    <w:rsid w:val="00E633E8"/>
    <w:rsid w:val="00E6354C"/>
    <w:rsid w:val="00E6647F"/>
    <w:rsid w:val="00E66699"/>
    <w:rsid w:val="00E66C6D"/>
    <w:rsid w:val="00E66DF2"/>
    <w:rsid w:val="00E67693"/>
    <w:rsid w:val="00E67B80"/>
    <w:rsid w:val="00E67D1C"/>
    <w:rsid w:val="00E70BD3"/>
    <w:rsid w:val="00E7103E"/>
    <w:rsid w:val="00E71092"/>
    <w:rsid w:val="00E71D1C"/>
    <w:rsid w:val="00E729CB"/>
    <w:rsid w:val="00E72EFF"/>
    <w:rsid w:val="00E73027"/>
    <w:rsid w:val="00E744BF"/>
    <w:rsid w:val="00E75A1D"/>
    <w:rsid w:val="00E75C2A"/>
    <w:rsid w:val="00E76291"/>
    <w:rsid w:val="00E76FFE"/>
    <w:rsid w:val="00E818CE"/>
    <w:rsid w:val="00E81CBC"/>
    <w:rsid w:val="00E824D9"/>
    <w:rsid w:val="00E82944"/>
    <w:rsid w:val="00E83E8A"/>
    <w:rsid w:val="00E83F22"/>
    <w:rsid w:val="00E84845"/>
    <w:rsid w:val="00E84894"/>
    <w:rsid w:val="00E84C96"/>
    <w:rsid w:val="00E85219"/>
    <w:rsid w:val="00E85E26"/>
    <w:rsid w:val="00E8657C"/>
    <w:rsid w:val="00E86CE5"/>
    <w:rsid w:val="00E86FF8"/>
    <w:rsid w:val="00E91813"/>
    <w:rsid w:val="00E918E6"/>
    <w:rsid w:val="00E92C7A"/>
    <w:rsid w:val="00E93AD5"/>
    <w:rsid w:val="00E94944"/>
    <w:rsid w:val="00E949EC"/>
    <w:rsid w:val="00E950DB"/>
    <w:rsid w:val="00E95474"/>
    <w:rsid w:val="00E958FF"/>
    <w:rsid w:val="00E95DEA"/>
    <w:rsid w:val="00E960B2"/>
    <w:rsid w:val="00E979BB"/>
    <w:rsid w:val="00EA111E"/>
    <w:rsid w:val="00EA3408"/>
    <w:rsid w:val="00EA5CDA"/>
    <w:rsid w:val="00EA5ED8"/>
    <w:rsid w:val="00EA75CC"/>
    <w:rsid w:val="00EB063C"/>
    <w:rsid w:val="00EB0840"/>
    <w:rsid w:val="00EB0B41"/>
    <w:rsid w:val="00EB1FB1"/>
    <w:rsid w:val="00EB3543"/>
    <w:rsid w:val="00EB3DCF"/>
    <w:rsid w:val="00EB4082"/>
    <w:rsid w:val="00EB5608"/>
    <w:rsid w:val="00EB63D2"/>
    <w:rsid w:val="00EB7368"/>
    <w:rsid w:val="00EB7847"/>
    <w:rsid w:val="00EB7C58"/>
    <w:rsid w:val="00EC0876"/>
    <w:rsid w:val="00EC0E79"/>
    <w:rsid w:val="00EC1597"/>
    <w:rsid w:val="00EC1CDC"/>
    <w:rsid w:val="00EC2085"/>
    <w:rsid w:val="00EC30D2"/>
    <w:rsid w:val="00EC31BF"/>
    <w:rsid w:val="00EC4D8B"/>
    <w:rsid w:val="00EC7D02"/>
    <w:rsid w:val="00ED179F"/>
    <w:rsid w:val="00ED4813"/>
    <w:rsid w:val="00ED4C24"/>
    <w:rsid w:val="00ED50C3"/>
    <w:rsid w:val="00ED5DAE"/>
    <w:rsid w:val="00ED64D4"/>
    <w:rsid w:val="00EE088E"/>
    <w:rsid w:val="00EE0D00"/>
    <w:rsid w:val="00EE19AC"/>
    <w:rsid w:val="00EE1D7D"/>
    <w:rsid w:val="00EE2831"/>
    <w:rsid w:val="00EE382B"/>
    <w:rsid w:val="00EE407D"/>
    <w:rsid w:val="00EE40E2"/>
    <w:rsid w:val="00EE53D9"/>
    <w:rsid w:val="00EE5A16"/>
    <w:rsid w:val="00EE5C8B"/>
    <w:rsid w:val="00EE5CDB"/>
    <w:rsid w:val="00EE6DE8"/>
    <w:rsid w:val="00EE792E"/>
    <w:rsid w:val="00EF0100"/>
    <w:rsid w:val="00EF0972"/>
    <w:rsid w:val="00EF0A2B"/>
    <w:rsid w:val="00EF1281"/>
    <w:rsid w:val="00EF14B4"/>
    <w:rsid w:val="00EF2937"/>
    <w:rsid w:val="00EF2CAA"/>
    <w:rsid w:val="00EF4E31"/>
    <w:rsid w:val="00EF57D2"/>
    <w:rsid w:val="00EF601D"/>
    <w:rsid w:val="00EF7596"/>
    <w:rsid w:val="00EF79D5"/>
    <w:rsid w:val="00F00281"/>
    <w:rsid w:val="00F01103"/>
    <w:rsid w:val="00F011F2"/>
    <w:rsid w:val="00F01FF6"/>
    <w:rsid w:val="00F0428E"/>
    <w:rsid w:val="00F04578"/>
    <w:rsid w:val="00F04B5C"/>
    <w:rsid w:val="00F05789"/>
    <w:rsid w:val="00F05DDE"/>
    <w:rsid w:val="00F05E30"/>
    <w:rsid w:val="00F0792B"/>
    <w:rsid w:val="00F10421"/>
    <w:rsid w:val="00F10908"/>
    <w:rsid w:val="00F112F5"/>
    <w:rsid w:val="00F13C62"/>
    <w:rsid w:val="00F14C1F"/>
    <w:rsid w:val="00F15565"/>
    <w:rsid w:val="00F160A4"/>
    <w:rsid w:val="00F161DF"/>
    <w:rsid w:val="00F17526"/>
    <w:rsid w:val="00F17A9E"/>
    <w:rsid w:val="00F23BE5"/>
    <w:rsid w:val="00F2571B"/>
    <w:rsid w:val="00F266EA"/>
    <w:rsid w:val="00F26C1C"/>
    <w:rsid w:val="00F27E45"/>
    <w:rsid w:val="00F309E9"/>
    <w:rsid w:val="00F31B8A"/>
    <w:rsid w:val="00F31DB2"/>
    <w:rsid w:val="00F3205C"/>
    <w:rsid w:val="00F32099"/>
    <w:rsid w:val="00F328D5"/>
    <w:rsid w:val="00F32FB8"/>
    <w:rsid w:val="00F33B3C"/>
    <w:rsid w:val="00F34300"/>
    <w:rsid w:val="00F34D26"/>
    <w:rsid w:val="00F34E85"/>
    <w:rsid w:val="00F36524"/>
    <w:rsid w:val="00F36D26"/>
    <w:rsid w:val="00F36D66"/>
    <w:rsid w:val="00F40B53"/>
    <w:rsid w:val="00F40D9F"/>
    <w:rsid w:val="00F415C0"/>
    <w:rsid w:val="00F41806"/>
    <w:rsid w:val="00F42747"/>
    <w:rsid w:val="00F42F58"/>
    <w:rsid w:val="00F4416F"/>
    <w:rsid w:val="00F4460F"/>
    <w:rsid w:val="00F507EA"/>
    <w:rsid w:val="00F5123D"/>
    <w:rsid w:val="00F528BB"/>
    <w:rsid w:val="00F53166"/>
    <w:rsid w:val="00F54A1C"/>
    <w:rsid w:val="00F54B94"/>
    <w:rsid w:val="00F55677"/>
    <w:rsid w:val="00F61846"/>
    <w:rsid w:val="00F62937"/>
    <w:rsid w:val="00F62B49"/>
    <w:rsid w:val="00F62E17"/>
    <w:rsid w:val="00F63B8B"/>
    <w:rsid w:val="00F65503"/>
    <w:rsid w:val="00F66862"/>
    <w:rsid w:val="00F72317"/>
    <w:rsid w:val="00F723D3"/>
    <w:rsid w:val="00F7260D"/>
    <w:rsid w:val="00F7265E"/>
    <w:rsid w:val="00F755E6"/>
    <w:rsid w:val="00F763E6"/>
    <w:rsid w:val="00F764B3"/>
    <w:rsid w:val="00F76959"/>
    <w:rsid w:val="00F76CD8"/>
    <w:rsid w:val="00F76EE0"/>
    <w:rsid w:val="00F81129"/>
    <w:rsid w:val="00F824BE"/>
    <w:rsid w:val="00F83315"/>
    <w:rsid w:val="00F833DF"/>
    <w:rsid w:val="00F836DB"/>
    <w:rsid w:val="00F84B10"/>
    <w:rsid w:val="00F85506"/>
    <w:rsid w:val="00F857E9"/>
    <w:rsid w:val="00F865DE"/>
    <w:rsid w:val="00F9027F"/>
    <w:rsid w:val="00F91276"/>
    <w:rsid w:val="00F91864"/>
    <w:rsid w:val="00F91CDB"/>
    <w:rsid w:val="00F92610"/>
    <w:rsid w:val="00F9395F"/>
    <w:rsid w:val="00F93C00"/>
    <w:rsid w:val="00F93E12"/>
    <w:rsid w:val="00F94BDC"/>
    <w:rsid w:val="00F953DB"/>
    <w:rsid w:val="00F95434"/>
    <w:rsid w:val="00F9561D"/>
    <w:rsid w:val="00F9575C"/>
    <w:rsid w:val="00F95D39"/>
    <w:rsid w:val="00F96619"/>
    <w:rsid w:val="00F97240"/>
    <w:rsid w:val="00F97DF7"/>
    <w:rsid w:val="00FA0D12"/>
    <w:rsid w:val="00FA17A2"/>
    <w:rsid w:val="00FA28A3"/>
    <w:rsid w:val="00FA59BD"/>
    <w:rsid w:val="00FA61B6"/>
    <w:rsid w:val="00FA6DF9"/>
    <w:rsid w:val="00FA6F71"/>
    <w:rsid w:val="00FB0C8E"/>
    <w:rsid w:val="00FB3DEA"/>
    <w:rsid w:val="00FB40A0"/>
    <w:rsid w:val="00FB440D"/>
    <w:rsid w:val="00FB4BA3"/>
    <w:rsid w:val="00FB6BC2"/>
    <w:rsid w:val="00FC05BF"/>
    <w:rsid w:val="00FC2834"/>
    <w:rsid w:val="00FC2E3A"/>
    <w:rsid w:val="00FC3172"/>
    <w:rsid w:val="00FC382B"/>
    <w:rsid w:val="00FC3872"/>
    <w:rsid w:val="00FC39A2"/>
    <w:rsid w:val="00FC597F"/>
    <w:rsid w:val="00FC7668"/>
    <w:rsid w:val="00FC7A9C"/>
    <w:rsid w:val="00FC7E58"/>
    <w:rsid w:val="00FD01CE"/>
    <w:rsid w:val="00FD055C"/>
    <w:rsid w:val="00FD0F3D"/>
    <w:rsid w:val="00FD3068"/>
    <w:rsid w:val="00FD3084"/>
    <w:rsid w:val="00FD42A4"/>
    <w:rsid w:val="00FD5151"/>
    <w:rsid w:val="00FD631A"/>
    <w:rsid w:val="00FD6BCC"/>
    <w:rsid w:val="00FD73A0"/>
    <w:rsid w:val="00FD73B2"/>
    <w:rsid w:val="00FE0126"/>
    <w:rsid w:val="00FE0484"/>
    <w:rsid w:val="00FE12EB"/>
    <w:rsid w:val="00FE15CD"/>
    <w:rsid w:val="00FE29C1"/>
    <w:rsid w:val="00FE2F12"/>
    <w:rsid w:val="00FE356B"/>
    <w:rsid w:val="00FE4DAC"/>
    <w:rsid w:val="00FE6124"/>
    <w:rsid w:val="00FE6B67"/>
    <w:rsid w:val="00FF3B08"/>
    <w:rsid w:val="00FF5445"/>
    <w:rsid w:val="00FF697B"/>
    <w:rsid w:val="00FF6D70"/>
    <w:rsid w:val="00FF6F4A"/>
    <w:rsid w:val="00FF7E1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0"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header" w:uiPriority="0"/>
    <w:lsdException w:name="footer" w:uiPriority="0"/>
    <w:lsdException w:name="caption" w:semiHidden="0" w:uiPriority="35" w:unhideWhenUsed="0" w:qFormat="1"/>
    <w:lsdException w:name="footnote reference" w:qFormat="1"/>
    <w:lsdException w:name="page number" w:uiPriority="0"/>
    <w:lsdException w:name="endnote text" w:uiPriority="0"/>
    <w:lsdException w:name="List"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Body Text 3" w:uiPriority="0"/>
    <w:lsdException w:name="Strong" w:semiHidden="0" w:uiPriority="0" w:unhideWhenUsed="0" w:qFormat="1"/>
    <w:lsdException w:name="Emphasis" w:semiHidden="0" w:uiPriority="20" w:unhideWhenUsed="0" w:qFormat="1"/>
    <w:lsdException w:name="Normal (Web)" w:uiPriority="0"/>
    <w:lsdException w:name="HTML Preformatted"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rsid w:val="00D463D0"/>
    <w:pPr>
      <w:overflowPunct w:val="0"/>
      <w:autoSpaceDE w:val="0"/>
      <w:autoSpaceDN w:val="0"/>
      <w:adjustRightInd w:val="0"/>
      <w:textAlignment w:val="baseline"/>
    </w:pPr>
  </w:style>
  <w:style w:type="paragraph" w:styleId="1">
    <w:name w:val="heading 1"/>
    <w:aliases w:val="Document Header1"/>
    <w:basedOn w:val="a2"/>
    <w:next w:val="a2"/>
    <w:link w:val="10"/>
    <w:qFormat/>
    <w:rsid w:val="00E07127"/>
    <w:pPr>
      <w:keepNext/>
      <w:spacing w:before="240" w:after="60"/>
      <w:outlineLvl w:val="0"/>
    </w:pPr>
    <w:rPr>
      <w:rFonts w:ascii="Arial" w:hAnsi="Arial"/>
      <w:b/>
      <w:kern w:val="28"/>
      <w:sz w:val="28"/>
    </w:rPr>
  </w:style>
  <w:style w:type="paragraph" w:styleId="20">
    <w:name w:val="heading 2"/>
    <w:basedOn w:val="a2"/>
    <w:next w:val="a2"/>
    <w:link w:val="22"/>
    <w:qFormat/>
    <w:rsid w:val="00E07127"/>
    <w:pPr>
      <w:keepNext/>
      <w:spacing w:before="240" w:after="60"/>
      <w:outlineLvl w:val="1"/>
    </w:pPr>
    <w:rPr>
      <w:rFonts w:ascii="Arial" w:hAnsi="Arial"/>
      <w:b/>
      <w:i/>
      <w:sz w:val="24"/>
    </w:rPr>
  </w:style>
  <w:style w:type="paragraph" w:styleId="3">
    <w:name w:val="heading 3"/>
    <w:basedOn w:val="a2"/>
    <w:next w:val="a2"/>
    <w:link w:val="30"/>
    <w:qFormat/>
    <w:rsid w:val="00E07127"/>
    <w:pPr>
      <w:keepNext/>
      <w:spacing w:before="240" w:after="60"/>
      <w:outlineLvl w:val="2"/>
    </w:pPr>
    <w:rPr>
      <w:rFonts w:ascii="Arial" w:hAnsi="Arial"/>
      <w:sz w:val="24"/>
    </w:rPr>
  </w:style>
  <w:style w:type="paragraph" w:styleId="4">
    <w:name w:val="heading 4"/>
    <w:basedOn w:val="a2"/>
    <w:next w:val="a2"/>
    <w:link w:val="40"/>
    <w:qFormat/>
    <w:rsid w:val="00E07127"/>
    <w:pPr>
      <w:keepNext/>
      <w:tabs>
        <w:tab w:val="left" w:pos="2268"/>
      </w:tabs>
      <w:jc w:val="both"/>
      <w:outlineLvl w:val="3"/>
    </w:pPr>
    <w:rPr>
      <w:b/>
      <w:bCs/>
      <w:sz w:val="28"/>
    </w:rPr>
  </w:style>
  <w:style w:type="paragraph" w:styleId="5">
    <w:name w:val="heading 5"/>
    <w:basedOn w:val="a2"/>
    <w:next w:val="a2"/>
    <w:qFormat/>
    <w:rsid w:val="00E07127"/>
    <w:pPr>
      <w:keepNext/>
      <w:spacing w:before="460" w:line="288" w:lineRule="auto"/>
      <w:ind w:left="2840"/>
      <w:jc w:val="right"/>
      <w:outlineLvl w:val="4"/>
    </w:pPr>
    <w:rPr>
      <w:rFonts w:ascii="Times New Roman CYR" w:hAnsi="Times New Roman CYR"/>
      <w:sz w:val="28"/>
    </w:rPr>
  </w:style>
  <w:style w:type="paragraph" w:styleId="6">
    <w:name w:val="heading 6"/>
    <w:basedOn w:val="a2"/>
    <w:next w:val="a2"/>
    <w:link w:val="60"/>
    <w:qFormat/>
    <w:rsid w:val="00E07127"/>
    <w:pPr>
      <w:keepNext/>
      <w:spacing w:before="120" w:line="288" w:lineRule="auto"/>
      <w:ind w:firstLine="284"/>
      <w:jc w:val="both"/>
      <w:outlineLvl w:val="5"/>
    </w:pPr>
    <w:rPr>
      <w:rFonts w:ascii="Times New Roman CYR" w:hAnsi="Times New Roman CYR"/>
      <w:b/>
      <w:sz w:val="28"/>
    </w:rPr>
  </w:style>
  <w:style w:type="paragraph" w:styleId="7">
    <w:name w:val="heading 7"/>
    <w:basedOn w:val="a2"/>
    <w:next w:val="a2"/>
    <w:qFormat/>
    <w:rsid w:val="00E07127"/>
    <w:pPr>
      <w:keepNext/>
      <w:spacing w:line="288" w:lineRule="auto"/>
      <w:jc w:val="both"/>
      <w:outlineLvl w:val="6"/>
    </w:pPr>
    <w:rPr>
      <w:sz w:val="28"/>
      <w:u w:val="single"/>
    </w:rPr>
  </w:style>
  <w:style w:type="paragraph" w:styleId="8">
    <w:name w:val="heading 8"/>
    <w:basedOn w:val="a2"/>
    <w:next w:val="a2"/>
    <w:qFormat/>
    <w:rsid w:val="00E07127"/>
    <w:pPr>
      <w:keepNext/>
      <w:tabs>
        <w:tab w:val="left" w:pos="2268"/>
      </w:tabs>
      <w:overflowPunct/>
      <w:autoSpaceDE/>
      <w:autoSpaceDN/>
      <w:adjustRightInd/>
      <w:textAlignment w:val="auto"/>
      <w:outlineLvl w:val="7"/>
    </w:pPr>
    <w:rPr>
      <w:i/>
      <w:iCs/>
      <w:sz w:val="28"/>
      <w:szCs w:val="28"/>
    </w:rPr>
  </w:style>
  <w:style w:type="paragraph" w:styleId="9">
    <w:name w:val="heading 9"/>
    <w:basedOn w:val="a2"/>
    <w:next w:val="a2"/>
    <w:qFormat/>
    <w:rsid w:val="00E07127"/>
    <w:pPr>
      <w:keepNext/>
      <w:spacing w:line="288" w:lineRule="auto"/>
      <w:jc w:val="center"/>
      <w:outlineLvl w:val="8"/>
    </w:pPr>
    <w:rPr>
      <w:i/>
      <w:sz w:val="28"/>
    </w:rPr>
  </w:style>
  <w:style w:type="character" w:default="1" w:styleId="a3">
    <w:name w:val="Default Paragraph Font"/>
    <w:uiPriority w:val="1"/>
    <w:semiHidden/>
    <w:unhideWhenUsed/>
  </w:style>
  <w:style w:type="table" w:default="1" w:styleId="a4">
    <w:name w:val="Normal Table"/>
    <w:uiPriority w:val="99"/>
    <w:semiHidden/>
    <w:unhideWhenUsed/>
    <w:qFormat/>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30">
    <w:name w:val="Заголовок 3 Знак"/>
    <w:link w:val="3"/>
    <w:rsid w:val="005F0F80"/>
    <w:rPr>
      <w:rFonts w:ascii="Arial" w:hAnsi="Arial"/>
      <w:sz w:val="24"/>
    </w:rPr>
  </w:style>
  <w:style w:type="paragraph" w:customStyle="1" w:styleId="a6">
    <w:name w:val="Знак"/>
    <w:basedOn w:val="a2"/>
    <w:rsid w:val="005D5132"/>
    <w:pPr>
      <w:overflowPunct/>
      <w:autoSpaceDE/>
      <w:autoSpaceDN/>
      <w:adjustRightInd/>
      <w:spacing w:after="160" w:line="240" w:lineRule="exact"/>
      <w:jc w:val="both"/>
      <w:textAlignment w:val="auto"/>
    </w:pPr>
    <w:rPr>
      <w:rFonts w:ascii="Verdana" w:hAnsi="Verdana"/>
      <w:sz w:val="22"/>
      <w:lang w:val="en-US" w:eastAsia="en-US"/>
    </w:rPr>
  </w:style>
  <w:style w:type="paragraph" w:customStyle="1" w:styleId="23">
    <w:name w:val="заголовок 2"/>
    <w:basedOn w:val="a2"/>
    <w:next w:val="a2"/>
    <w:rsid w:val="00E07127"/>
    <w:pPr>
      <w:keepNext/>
      <w:spacing w:line="360" w:lineRule="auto"/>
      <w:jc w:val="center"/>
    </w:pPr>
    <w:rPr>
      <w:b/>
    </w:rPr>
  </w:style>
  <w:style w:type="paragraph" w:customStyle="1" w:styleId="31">
    <w:name w:val="заголовок 3"/>
    <w:basedOn w:val="a2"/>
    <w:next w:val="a2"/>
    <w:rsid w:val="00E07127"/>
    <w:pPr>
      <w:keepNext/>
      <w:spacing w:before="60" w:after="60"/>
      <w:jc w:val="center"/>
    </w:pPr>
    <w:rPr>
      <w:b/>
      <w:sz w:val="18"/>
    </w:rPr>
  </w:style>
  <w:style w:type="paragraph" w:styleId="a7">
    <w:name w:val="Body Text"/>
    <w:aliases w:val="SecondColumn,Основной текст Знак,body text,Знак Знак Знак,Основной текст Знак1 Знак,Знак1 Знак1 Знак,Основной текст Знак Знак1 Знак, Знак Знак Знак "/>
    <w:basedOn w:val="a2"/>
    <w:link w:val="11"/>
    <w:qFormat/>
    <w:rsid w:val="00E07127"/>
    <w:rPr>
      <w:b/>
      <w:sz w:val="28"/>
    </w:rPr>
  </w:style>
  <w:style w:type="paragraph" w:styleId="a8">
    <w:name w:val="List"/>
    <w:basedOn w:val="a2"/>
    <w:rsid w:val="00E07127"/>
    <w:pPr>
      <w:ind w:left="283" w:hanging="283"/>
    </w:pPr>
  </w:style>
  <w:style w:type="paragraph" w:styleId="24">
    <w:name w:val="List 2"/>
    <w:basedOn w:val="a2"/>
    <w:rsid w:val="00E07127"/>
    <w:pPr>
      <w:ind w:left="566" w:hanging="283"/>
    </w:pPr>
  </w:style>
  <w:style w:type="paragraph" w:styleId="a9">
    <w:name w:val="List Bullet"/>
    <w:aliases w:val="UL,Маркированный список 1,Маркированный список Знак Знак Знак Знак Знак Знак Знак Знак Знак Знак Знак Знак Знак Знак Знак Знак"/>
    <w:basedOn w:val="a2"/>
    <w:rsid w:val="00E07127"/>
    <w:pPr>
      <w:ind w:left="283" w:hanging="283"/>
    </w:pPr>
  </w:style>
  <w:style w:type="paragraph" w:styleId="25">
    <w:name w:val="List Bullet 2"/>
    <w:basedOn w:val="a2"/>
    <w:rsid w:val="00E07127"/>
    <w:pPr>
      <w:ind w:left="566" w:hanging="283"/>
    </w:pPr>
  </w:style>
  <w:style w:type="paragraph" w:styleId="32">
    <w:name w:val="List Bullet 3"/>
    <w:basedOn w:val="a2"/>
    <w:rsid w:val="00E07127"/>
    <w:pPr>
      <w:ind w:left="849" w:hanging="283"/>
    </w:pPr>
  </w:style>
  <w:style w:type="paragraph" w:styleId="aa">
    <w:name w:val="List Continue"/>
    <w:basedOn w:val="a2"/>
    <w:rsid w:val="00E07127"/>
    <w:pPr>
      <w:spacing w:after="120"/>
      <w:ind w:left="283"/>
    </w:pPr>
  </w:style>
  <w:style w:type="paragraph" w:styleId="ab">
    <w:name w:val="Title"/>
    <w:basedOn w:val="a2"/>
    <w:qFormat/>
    <w:rsid w:val="00E07127"/>
    <w:pPr>
      <w:spacing w:before="240" w:after="60"/>
      <w:jc w:val="center"/>
    </w:pPr>
    <w:rPr>
      <w:rFonts w:ascii="Arial" w:hAnsi="Arial"/>
      <w:b/>
      <w:kern w:val="28"/>
      <w:sz w:val="32"/>
    </w:rPr>
  </w:style>
  <w:style w:type="paragraph" w:styleId="ac">
    <w:name w:val="Body Text Indent"/>
    <w:aliases w:val="Основной текст с нумерацией"/>
    <w:basedOn w:val="a2"/>
    <w:link w:val="ad"/>
    <w:rsid w:val="00E07127"/>
    <w:pPr>
      <w:spacing w:after="120"/>
      <w:ind w:left="283"/>
    </w:pPr>
  </w:style>
  <w:style w:type="paragraph" w:styleId="33">
    <w:name w:val="Body Text 3"/>
    <w:basedOn w:val="ac"/>
    <w:link w:val="34"/>
    <w:rsid w:val="00E07127"/>
  </w:style>
  <w:style w:type="paragraph" w:styleId="26">
    <w:name w:val="Body Text 2"/>
    <w:basedOn w:val="a2"/>
    <w:rsid w:val="00E07127"/>
    <w:pPr>
      <w:jc w:val="center"/>
    </w:pPr>
    <w:rPr>
      <w:sz w:val="28"/>
    </w:rPr>
  </w:style>
  <w:style w:type="paragraph" w:customStyle="1" w:styleId="Iauiueoaeno">
    <w:name w:val="Iau?iue_oaeno"/>
    <w:basedOn w:val="a2"/>
    <w:rsid w:val="00E07127"/>
    <w:pPr>
      <w:widowControl w:val="0"/>
      <w:tabs>
        <w:tab w:val="left" w:pos="1134"/>
      </w:tabs>
      <w:spacing w:before="60" w:after="60"/>
      <w:ind w:firstLine="567"/>
      <w:jc w:val="both"/>
    </w:pPr>
    <w:rPr>
      <w:sz w:val="28"/>
      <w:lang w:val="en-US"/>
    </w:rPr>
  </w:style>
  <w:style w:type="paragraph" w:styleId="35">
    <w:name w:val="Body Text Indent 3"/>
    <w:basedOn w:val="a2"/>
    <w:rsid w:val="00E07127"/>
    <w:pPr>
      <w:spacing w:before="120" w:after="120" w:line="288" w:lineRule="auto"/>
      <w:ind w:left="567"/>
      <w:jc w:val="both"/>
    </w:pPr>
    <w:rPr>
      <w:rFonts w:ascii="Times New Roman CYR" w:hAnsi="Times New Roman CYR"/>
      <w:sz w:val="28"/>
      <w:u w:val="single"/>
    </w:rPr>
  </w:style>
  <w:style w:type="paragraph" w:customStyle="1" w:styleId="310">
    <w:name w:val="Основной текст с отступом 31"/>
    <w:basedOn w:val="a2"/>
    <w:rsid w:val="00E07127"/>
    <w:pPr>
      <w:spacing w:line="288" w:lineRule="auto"/>
      <w:ind w:firstLine="567"/>
      <w:jc w:val="both"/>
    </w:pPr>
    <w:rPr>
      <w:sz w:val="28"/>
    </w:rPr>
  </w:style>
  <w:style w:type="paragraph" w:styleId="ae">
    <w:name w:val="header"/>
    <w:aliases w:val="ho,header odd,first,heading one,H1,h,Titul,Heder,Верхний колонтитул1,Верхний колонтитул2,Верхний колонтитул3,Верхний колонтитул4,Верхний колонтитул11,Верхний колонтитул21,Верхний колонтитул31,Верхний колонтитул41,Верхний колонтитул12"/>
    <w:basedOn w:val="a2"/>
    <w:link w:val="af"/>
    <w:rsid w:val="00E07127"/>
    <w:pPr>
      <w:tabs>
        <w:tab w:val="center" w:pos="4677"/>
        <w:tab w:val="right" w:pos="9355"/>
      </w:tabs>
    </w:pPr>
  </w:style>
  <w:style w:type="character" w:customStyle="1" w:styleId="af">
    <w:name w:val="Верхний колонтитул Знак"/>
    <w:aliases w:val="ho Знак,header odd Знак,first Знак,heading one Знак,H1 Знак,h Знак,Titul Знак,Heder Знак,Верхний колонтитул1 Знак,Верхний колонтитул2 Знак,Верхний колонтитул3 Знак,Верхний колонтитул4 Знак,Верхний колонтитул11 Знак"/>
    <w:basedOn w:val="a3"/>
    <w:link w:val="ae"/>
    <w:rsid w:val="005F0F80"/>
  </w:style>
  <w:style w:type="character" w:styleId="af0">
    <w:name w:val="page number"/>
    <w:basedOn w:val="a3"/>
    <w:rsid w:val="00E07127"/>
  </w:style>
  <w:style w:type="paragraph" w:styleId="27">
    <w:name w:val="Body Text Indent 2"/>
    <w:basedOn w:val="a2"/>
    <w:rsid w:val="00E07127"/>
    <w:pPr>
      <w:spacing w:line="288" w:lineRule="auto"/>
      <w:ind w:left="1560"/>
      <w:jc w:val="both"/>
    </w:pPr>
    <w:rPr>
      <w:rFonts w:ascii="Times New Roman CYR" w:hAnsi="Times New Roman CYR"/>
      <w:sz w:val="28"/>
    </w:rPr>
  </w:style>
  <w:style w:type="paragraph" w:styleId="af1">
    <w:name w:val="footer"/>
    <w:basedOn w:val="a2"/>
    <w:link w:val="af2"/>
    <w:rsid w:val="00E07127"/>
    <w:pPr>
      <w:tabs>
        <w:tab w:val="center" w:pos="4677"/>
        <w:tab w:val="right" w:pos="9355"/>
      </w:tabs>
    </w:pPr>
  </w:style>
  <w:style w:type="character" w:customStyle="1" w:styleId="af2">
    <w:name w:val="Нижний колонтитул Знак"/>
    <w:link w:val="af1"/>
    <w:locked/>
    <w:rsid w:val="00EB3543"/>
    <w:rPr>
      <w:lang w:val="ru-RU" w:eastAsia="ru-RU" w:bidi="ar-SA"/>
    </w:rPr>
  </w:style>
  <w:style w:type="paragraph" w:customStyle="1" w:styleId="210">
    <w:name w:val="Основной текст 21"/>
    <w:basedOn w:val="a2"/>
    <w:rsid w:val="00E07127"/>
    <w:pPr>
      <w:jc w:val="center"/>
    </w:pPr>
    <w:rPr>
      <w:rFonts w:ascii="Arial" w:hAnsi="Arial"/>
      <w:b/>
      <w:sz w:val="28"/>
    </w:rPr>
  </w:style>
  <w:style w:type="character" w:styleId="af3">
    <w:name w:val="footnote reference"/>
    <w:aliases w:val="Ссылка на сноску 45,ТЗ.Сноска.Знак"/>
    <w:uiPriority w:val="99"/>
    <w:qFormat/>
    <w:rsid w:val="00E07127"/>
    <w:rPr>
      <w:vertAlign w:val="superscript"/>
    </w:rPr>
  </w:style>
  <w:style w:type="character" w:styleId="af4">
    <w:name w:val="Hyperlink"/>
    <w:uiPriority w:val="99"/>
    <w:rsid w:val="00E07127"/>
    <w:rPr>
      <w:color w:val="0000FF"/>
      <w:u w:val="single"/>
    </w:rPr>
  </w:style>
  <w:style w:type="paragraph" w:styleId="12">
    <w:name w:val="toc 1"/>
    <w:basedOn w:val="a2"/>
    <w:next w:val="a2"/>
    <w:autoRedefine/>
    <w:uiPriority w:val="39"/>
    <w:rsid w:val="00B6305B"/>
    <w:rPr>
      <w:bCs/>
      <w:caps/>
    </w:rPr>
  </w:style>
  <w:style w:type="paragraph" w:styleId="28">
    <w:name w:val="toc 2"/>
    <w:basedOn w:val="a2"/>
    <w:next w:val="a2"/>
    <w:autoRedefine/>
    <w:uiPriority w:val="39"/>
    <w:rsid w:val="00665E04"/>
    <w:pPr>
      <w:tabs>
        <w:tab w:val="left" w:pos="9639"/>
      </w:tabs>
      <w:ind w:left="200"/>
    </w:pPr>
    <w:rPr>
      <w:rFonts w:ascii="Calibri" w:hAnsi="Calibri"/>
      <w:smallCaps/>
    </w:rPr>
  </w:style>
  <w:style w:type="paragraph" w:customStyle="1" w:styleId="ConsNormal">
    <w:name w:val="ConsNormal"/>
    <w:link w:val="ConsNormal0"/>
    <w:rsid w:val="00E07127"/>
    <w:pPr>
      <w:autoSpaceDE w:val="0"/>
      <w:autoSpaceDN w:val="0"/>
      <w:adjustRightInd w:val="0"/>
      <w:ind w:right="19772" w:firstLine="720"/>
    </w:pPr>
    <w:rPr>
      <w:rFonts w:ascii="Arial" w:hAnsi="Arial" w:cs="Arial"/>
    </w:rPr>
  </w:style>
  <w:style w:type="paragraph" w:styleId="af5">
    <w:name w:val="Block Text"/>
    <w:basedOn w:val="a2"/>
    <w:rsid w:val="00E07127"/>
    <w:pPr>
      <w:shd w:val="clear" w:color="auto" w:fill="FFFFFF"/>
      <w:overflowPunct/>
      <w:autoSpaceDE/>
      <w:autoSpaceDN/>
      <w:adjustRightInd/>
      <w:spacing w:before="274" w:line="274" w:lineRule="exact"/>
      <w:ind w:left="5" w:right="34"/>
      <w:jc w:val="both"/>
      <w:textAlignment w:val="auto"/>
    </w:pPr>
    <w:rPr>
      <w:b/>
      <w:bCs/>
      <w:color w:val="000000"/>
      <w:w w:val="86"/>
      <w:sz w:val="26"/>
      <w:szCs w:val="26"/>
    </w:rPr>
  </w:style>
  <w:style w:type="paragraph" w:styleId="af6">
    <w:name w:val="footnote text"/>
    <w:aliases w:val="Знак2,Знак21,Знак211,Знак3,Основной текст с отступом 22,Знак21 Char,Знак1 Char,Body Text Char,body text Char,Основной текст Знак Знак Char Знак Знак,Footnote Text Char1,Footnote Text Char Char,Знак Char Char,Зна"/>
    <w:basedOn w:val="a2"/>
    <w:link w:val="af7"/>
    <w:uiPriority w:val="99"/>
    <w:qFormat/>
    <w:rsid w:val="00E07127"/>
    <w:pPr>
      <w:overflowPunct/>
      <w:autoSpaceDE/>
      <w:autoSpaceDN/>
      <w:adjustRightInd/>
      <w:textAlignment w:val="auto"/>
    </w:pPr>
  </w:style>
  <w:style w:type="character" w:customStyle="1" w:styleId="af7">
    <w:name w:val="Текст сноски Знак"/>
    <w:aliases w:val="Знак2 Знак,Знак21 Знак,Знак211 Знак,Знак3 Знак,Основной текст с отступом 22 Знак,Знак21 Char Знак,Знак1 Char Знак,Body Text Char Знак,body text Char Знак,Основной текст Знак Знак Char Знак Знак Знак,Footnote Text Char1 Знак,Зна Знак"/>
    <w:basedOn w:val="a3"/>
    <w:link w:val="af6"/>
    <w:uiPriority w:val="99"/>
    <w:rsid w:val="005F0F80"/>
  </w:style>
  <w:style w:type="paragraph" w:customStyle="1" w:styleId="af8">
    <w:name w:val="перечисления"/>
    <w:basedOn w:val="a2"/>
    <w:rsid w:val="00E07127"/>
    <w:pPr>
      <w:tabs>
        <w:tab w:val="num" w:pos="735"/>
      </w:tabs>
      <w:overflowPunct/>
      <w:autoSpaceDE/>
      <w:autoSpaceDN/>
      <w:adjustRightInd/>
      <w:spacing w:line="240" w:lineRule="atLeast"/>
      <w:ind w:left="735" w:hanging="360"/>
      <w:jc w:val="both"/>
      <w:textAlignment w:val="auto"/>
    </w:pPr>
    <w:rPr>
      <w:sz w:val="28"/>
      <w:szCs w:val="28"/>
    </w:rPr>
  </w:style>
  <w:style w:type="paragraph" w:customStyle="1" w:styleId="13">
    <w:name w:val="Обычный1"/>
    <w:link w:val="Normal"/>
    <w:rsid w:val="00E07127"/>
    <w:pPr>
      <w:jc w:val="both"/>
    </w:pPr>
    <w:rPr>
      <w:rFonts w:ascii="Arial" w:hAnsi="Arial"/>
      <w:sz w:val="28"/>
    </w:rPr>
  </w:style>
  <w:style w:type="paragraph" w:customStyle="1" w:styleId="FR1">
    <w:name w:val="FR1"/>
    <w:next w:val="1KGK9"/>
    <w:rsid w:val="00E07127"/>
    <w:pPr>
      <w:autoSpaceDE w:val="0"/>
      <w:autoSpaceDN w:val="0"/>
      <w:adjustRightInd w:val="0"/>
      <w:jc w:val="both"/>
    </w:pPr>
    <w:rPr>
      <w:rFonts w:ascii="MS Sans Serif" w:hAnsi="MS Sans Serif"/>
      <w:szCs w:val="24"/>
    </w:rPr>
  </w:style>
  <w:style w:type="paragraph" w:customStyle="1" w:styleId="1KGK9">
    <w:name w:val="1KG=K9"/>
    <w:rsid w:val="00E07127"/>
    <w:pPr>
      <w:autoSpaceDE w:val="0"/>
      <w:autoSpaceDN w:val="0"/>
      <w:adjustRightInd w:val="0"/>
    </w:pPr>
    <w:rPr>
      <w:rFonts w:ascii="MS Sans Serif" w:hAnsi="MS Sans Serif"/>
      <w:szCs w:val="24"/>
    </w:rPr>
  </w:style>
  <w:style w:type="paragraph" w:customStyle="1" w:styleId="1KGK90">
    <w:name w:val="1KG=K9.&gt;@&lt;0"/>
    <w:next w:val="1KGK9"/>
    <w:rsid w:val="00E07127"/>
    <w:pPr>
      <w:autoSpaceDE w:val="0"/>
      <w:autoSpaceDN w:val="0"/>
      <w:adjustRightInd w:val="0"/>
    </w:pPr>
    <w:rPr>
      <w:rFonts w:ascii="MS Sans Serif" w:hAnsi="MS Sans Serif"/>
      <w:szCs w:val="24"/>
    </w:rPr>
  </w:style>
  <w:style w:type="paragraph" w:customStyle="1" w:styleId="A29B5ABABABC">
    <w:name w:val="A=&gt;2=&gt;9 B5:AB A &gt;BABC?&gt;&lt;"/>
    <w:basedOn w:val="1KGK9"/>
    <w:next w:val="1KGK9"/>
    <w:rsid w:val="00E07127"/>
    <w:pPr>
      <w:jc w:val="both"/>
    </w:pPr>
  </w:style>
  <w:style w:type="paragraph" w:styleId="af9">
    <w:name w:val="Plain Text"/>
    <w:basedOn w:val="a2"/>
    <w:next w:val="1KGK9"/>
    <w:rsid w:val="00E07127"/>
    <w:pPr>
      <w:overflowPunct/>
      <w:jc w:val="both"/>
      <w:textAlignment w:val="auto"/>
    </w:pPr>
    <w:rPr>
      <w:rFonts w:ascii="MS Sans Serif" w:hAnsi="MS Sans Serif"/>
      <w:szCs w:val="24"/>
    </w:rPr>
  </w:style>
  <w:style w:type="character" w:styleId="afa">
    <w:name w:val="line number"/>
    <w:basedOn w:val="a3"/>
    <w:rsid w:val="00E07127"/>
  </w:style>
  <w:style w:type="paragraph" w:customStyle="1" w:styleId="072085">
    <w:name w:val="0720=85"/>
    <w:basedOn w:val="1KGK9"/>
    <w:next w:val="1KGK9"/>
    <w:rsid w:val="00E07127"/>
    <w:pPr>
      <w:jc w:val="center"/>
    </w:pPr>
    <w:rPr>
      <w:b/>
      <w:bCs/>
    </w:rPr>
  </w:style>
  <w:style w:type="paragraph" w:customStyle="1" w:styleId="03">
    <w:name w:val="03&gt;"/>
    <w:basedOn w:val="1KGK9"/>
    <w:next w:val="1KGK9"/>
    <w:rsid w:val="00E07127"/>
    <w:pPr>
      <w:jc w:val="center"/>
    </w:pPr>
    <w:rPr>
      <w:b/>
      <w:bCs/>
    </w:rPr>
  </w:style>
  <w:style w:type="paragraph" w:customStyle="1" w:styleId="Style2">
    <w:name w:val="Style2"/>
    <w:rsid w:val="00E07127"/>
    <w:pPr>
      <w:autoSpaceDE w:val="0"/>
      <w:autoSpaceDN w:val="0"/>
      <w:adjustRightInd w:val="0"/>
    </w:pPr>
    <w:rPr>
      <w:rFonts w:ascii="MS Sans Serif" w:hAnsi="MS Sans Serif"/>
      <w:szCs w:val="24"/>
    </w:rPr>
  </w:style>
  <w:style w:type="paragraph" w:customStyle="1" w:styleId="Style113">
    <w:name w:val="Style113"/>
    <w:rsid w:val="00E07127"/>
    <w:pPr>
      <w:autoSpaceDE w:val="0"/>
      <w:autoSpaceDN w:val="0"/>
      <w:adjustRightInd w:val="0"/>
    </w:pPr>
    <w:rPr>
      <w:rFonts w:ascii="MS Sans Serif" w:hAnsi="MS Sans Serif"/>
      <w:szCs w:val="24"/>
    </w:rPr>
  </w:style>
  <w:style w:type="paragraph" w:customStyle="1" w:styleId="Style170">
    <w:name w:val="Style170"/>
    <w:rsid w:val="00E07127"/>
    <w:pPr>
      <w:autoSpaceDE w:val="0"/>
      <w:autoSpaceDN w:val="0"/>
      <w:adjustRightInd w:val="0"/>
    </w:pPr>
    <w:rPr>
      <w:rFonts w:ascii="MS Sans Serif" w:hAnsi="MS Sans Serif"/>
      <w:szCs w:val="24"/>
    </w:rPr>
  </w:style>
  <w:style w:type="paragraph" w:customStyle="1" w:styleId="Head92">
    <w:name w:val="Head 9.2"/>
    <w:basedOn w:val="Head62"/>
    <w:next w:val="1KGK9"/>
    <w:rsid w:val="00E07127"/>
  </w:style>
  <w:style w:type="paragraph" w:customStyle="1" w:styleId="Head62">
    <w:name w:val="Head 6.2"/>
    <w:rsid w:val="00E07127"/>
    <w:pPr>
      <w:autoSpaceDE w:val="0"/>
      <w:autoSpaceDN w:val="0"/>
      <w:adjustRightInd w:val="0"/>
    </w:pPr>
    <w:rPr>
      <w:rFonts w:ascii="MS Sans Serif" w:hAnsi="MS Sans Serif"/>
      <w:b/>
      <w:bCs/>
      <w:szCs w:val="24"/>
    </w:rPr>
  </w:style>
  <w:style w:type="paragraph" w:customStyle="1" w:styleId="A29B5AB">
    <w:name w:val="A=&gt;2=&gt;9 B5:AB"/>
    <w:basedOn w:val="1KGK9"/>
    <w:next w:val="1KGK9"/>
    <w:rsid w:val="00E07127"/>
    <w:pPr>
      <w:jc w:val="both"/>
    </w:pPr>
  </w:style>
  <w:style w:type="paragraph" w:customStyle="1" w:styleId="Style12">
    <w:name w:val="Style12"/>
    <w:rsid w:val="00E07127"/>
    <w:pPr>
      <w:autoSpaceDE w:val="0"/>
      <w:autoSpaceDN w:val="0"/>
      <w:adjustRightInd w:val="0"/>
    </w:pPr>
    <w:rPr>
      <w:rFonts w:ascii="MS Sans Serif" w:hAnsi="MS Sans Serif"/>
      <w:szCs w:val="24"/>
    </w:rPr>
  </w:style>
  <w:style w:type="paragraph" w:customStyle="1" w:styleId="Style20">
    <w:name w:val="Style20"/>
    <w:rsid w:val="00E07127"/>
    <w:pPr>
      <w:autoSpaceDE w:val="0"/>
      <w:autoSpaceDN w:val="0"/>
      <w:adjustRightInd w:val="0"/>
    </w:pPr>
    <w:rPr>
      <w:rFonts w:ascii="MS Sans Serif" w:hAnsi="MS Sans Serif"/>
      <w:szCs w:val="24"/>
    </w:rPr>
  </w:style>
  <w:style w:type="paragraph" w:customStyle="1" w:styleId="1KGK91">
    <w:name w:val="1KG=K91"/>
    <w:next w:val="1KGK9"/>
    <w:rsid w:val="00E07127"/>
    <w:pPr>
      <w:autoSpaceDE w:val="0"/>
      <w:autoSpaceDN w:val="0"/>
      <w:adjustRightInd w:val="0"/>
    </w:pPr>
    <w:rPr>
      <w:rFonts w:ascii="MS Sans Serif" w:hAnsi="MS Sans Serif"/>
      <w:szCs w:val="24"/>
    </w:rPr>
  </w:style>
  <w:style w:type="paragraph" w:customStyle="1" w:styleId="0720851J5B0">
    <w:name w:val="0720=85 &gt;1J5:B0"/>
    <w:basedOn w:val="1KGK9"/>
    <w:next w:val="1KGK9"/>
    <w:rsid w:val="00E07127"/>
    <w:pPr>
      <w:jc w:val="both"/>
    </w:pPr>
    <w:rPr>
      <w:b/>
      <w:bCs/>
    </w:rPr>
  </w:style>
  <w:style w:type="paragraph" w:customStyle="1" w:styleId="A29B5ABABABC2">
    <w:name w:val="A=&gt;2=&gt;9 B5:AB A &gt;BABC?&gt;&lt; 2"/>
    <w:basedOn w:val="1KGK9"/>
    <w:next w:val="1KGK9"/>
    <w:rsid w:val="00E07127"/>
    <w:pPr>
      <w:jc w:val="both"/>
    </w:pPr>
  </w:style>
  <w:style w:type="paragraph" w:customStyle="1" w:styleId="14">
    <w:name w:val="Список маркированный 1"/>
    <w:basedOn w:val="a2"/>
    <w:rsid w:val="00E07127"/>
    <w:pPr>
      <w:tabs>
        <w:tab w:val="num" w:pos="751"/>
      </w:tabs>
      <w:suppressAutoHyphens/>
      <w:overflowPunct/>
      <w:autoSpaceDE/>
      <w:autoSpaceDN/>
      <w:adjustRightInd/>
      <w:spacing w:before="60"/>
      <w:ind w:left="675" w:hanging="284"/>
      <w:jc w:val="both"/>
      <w:textAlignment w:val="auto"/>
    </w:pPr>
    <w:rPr>
      <w:sz w:val="24"/>
      <w:szCs w:val="24"/>
    </w:rPr>
  </w:style>
  <w:style w:type="paragraph" w:customStyle="1" w:styleId="Head63">
    <w:name w:val="Head 6.3"/>
    <w:basedOn w:val="3"/>
    <w:next w:val="a2"/>
    <w:rsid w:val="00E07127"/>
    <w:pPr>
      <w:keepNext w:val="0"/>
      <w:widowControl w:val="0"/>
      <w:suppressAutoHyphens/>
      <w:overflowPunct/>
      <w:autoSpaceDE/>
      <w:autoSpaceDN/>
      <w:adjustRightInd/>
      <w:spacing w:before="120"/>
      <w:ind w:firstLine="709"/>
      <w:jc w:val="center"/>
      <w:textAlignment w:val="auto"/>
      <w:outlineLvl w:val="9"/>
    </w:pPr>
    <w:rPr>
      <w:rFonts w:ascii="Times New Roman Bold" w:hAnsi="Times New Roman Bold"/>
      <w:b/>
      <w:bCs/>
      <w:sz w:val="28"/>
      <w:szCs w:val="28"/>
      <w:lang w:val="en-US"/>
    </w:rPr>
  </w:style>
  <w:style w:type="paragraph" w:styleId="afb">
    <w:name w:val="annotation text"/>
    <w:basedOn w:val="a2"/>
    <w:semiHidden/>
    <w:rsid w:val="00E07127"/>
    <w:pPr>
      <w:overflowPunct/>
      <w:autoSpaceDE/>
      <w:autoSpaceDN/>
      <w:adjustRightInd/>
      <w:spacing w:before="120" w:after="120"/>
      <w:ind w:firstLine="567"/>
      <w:textAlignment w:val="auto"/>
    </w:pPr>
  </w:style>
  <w:style w:type="paragraph" w:styleId="afc">
    <w:name w:val="caption"/>
    <w:basedOn w:val="a2"/>
    <w:next w:val="a2"/>
    <w:qFormat/>
    <w:rsid w:val="00E07127"/>
    <w:pPr>
      <w:jc w:val="center"/>
    </w:pPr>
    <w:rPr>
      <w:rFonts w:ascii="Arial" w:hAnsi="Arial" w:cs="Arial"/>
      <w:b/>
      <w:bCs/>
      <w:sz w:val="24"/>
      <w:szCs w:val="24"/>
    </w:rPr>
  </w:style>
  <w:style w:type="paragraph" w:customStyle="1" w:styleId="afd">
    <w:name w:val="Заголовок колонки"/>
    <w:basedOn w:val="a2"/>
    <w:rsid w:val="00E07127"/>
    <w:pPr>
      <w:widowControl w:val="0"/>
      <w:suppressAutoHyphens/>
      <w:overflowPunct/>
      <w:autoSpaceDE/>
      <w:autoSpaceDN/>
      <w:adjustRightInd/>
      <w:jc w:val="center"/>
      <w:textAlignment w:val="auto"/>
    </w:pPr>
    <w:rPr>
      <w:b/>
      <w:sz w:val="28"/>
      <w:szCs w:val="24"/>
    </w:rPr>
  </w:style>
  <w:style w:type="paragraph" w:customStyle="1" w:styleId="afe">
    <w:name w:val="Заголовок"/>
    <w:basedOn w:val="4"/>
    <w:rsid w:val="00E07127"/>
    <w:pPr>
      <w:keepNext w:val="0"/>
      <w:widowControl w:val="0"/>
      <w:tabs>
        <w:tab w:val="clear" w:pos="2268"/>
        <w:tab w:val="left" w:pos="743"/>
      </w:tabs>
      <w:overflowPunct/>
      <w:autoSpaceDE/>
      <w:autoSpaceDN/>
      <w:adjustRightInd/>
      <w:ind w:left="851" w:right="34"/>
      <w:textAlignment w:val="auto"/>
    </w:pPr>
    <w:rPr>
      <w:b w:val="0"/>
      <w:iCs/>
      <w:snapToGrid w:val="0"/>
      <w:color w:val="000000"/>
      <w:sz w:val="22"/>
    </w:rPr>
  </w:style>
  <w:style w:type="paragraph" w:customStyle="1" w:styleId="aff">
    <w:name w:val="Текст таблицы"/>
    <w:basedOn w:val="a2"/>
    <w:rsid w:val="00E07127"/>
    <w:pPr>
      <w:widowControl w:val="0"/>
      <w:tabs>
        <w:tab w:val="left" w:pos="459"/>
      </w:tabs>
      <w:overflowPunct/>
      <w:autoSpaceDE/>
      <w:autoSpaceDN/>
      <w:adjustRightInd/>
      <w:spacing w:before="60" w:after="60" w:line="288" w:lineRule="auto"/>
      <w:ind w:left="34" w:right="165"/>
      <w:jc w:val="both"/>
      <w:textAlignment w:val="auto"/>
    </w:pPr>
    <w:rPr>
      <w:bCs/>
      <w:snapToGrid w:val="0"/>
      <w:color w:val="000000"/>
      <w:sz w:val="24"/>
    </w:rPr>
  </w:style>
  <w:style w:type="paragraph" w:customStyle="1" w:styleId="311">
    <w:name w:val="Основной текст 31"/>
    <w:basedOn w:val="a2"/>
    <w:rsid w:val="00E07127"/>
    <w:pPr>
      <w:overflowPunct/>
      <w:autoSpaceDE/>
      <w:autoSpaceDN/>
      <w:adjustRightInd/>
      <w:jc w:val="both"/>
      <w:textAlignment w:val="auto"/>
    </w:pPr>
    <w:rPr>
      <w:sz w:val="24"/>
    </w:rPr>
  </w:style>
  <w:style w:type="paragraph" w:customStyle="1" w:styleId="xl46">
    <w:name w:val="xl46"/>
    <w:basedOn w:val="a2"/>
    <w:rsid w:val="00E07127"/>
    <w:pPr>
      <w:overflowPunct/>
      <w:autoSpaceDE/>
      <w:autoSpaceDN/>
      <w:adjustRightInd/>
      <w:spacing w:before="100" w:beforeAutospacing="1" w:after="100" w:afterAutospacing="1"/>
      <w:jc w:val="center"/>
      <w:textAlignment w:val="center"/>
    </w:pPr>
    <w:rPr>
      <w:rFonts w:ascii="Times New Roman CYR" w:eastAsia="Arial Unicode MS" w:hAnsi="Times New Roman CYR" w:cs="Times New Roman CYR"/>
      <w:sz w:val="28"/>
      <w:szCs w:val="28"/>
    </w:rPr>
  </w:style>
  <w:style w:type="paragraph" w:customStyle="1" w:styleId="xl24">
    <w:name w:val="xl24"/>
    <w:basedOn w:val="a2"/>
    <w:rsid w:val="00E07127"/>
    <w:pPr>
      <w:overflowPunct/>
      <w:autoSpaceDE/>
      <w:autoSpaceDN/>
      <w:adjustRightInd/>
      <w:spacing w:before="100" w:beforeAutospacing="1" w:after="100" w:afterAutospacing="1"/>
      <w:jc w:val="center"/>
      <w:textAlignment w:val="center"/>
    </w:pPr>
    <w:rPr>
      <w:rFonts w:ascii="Times New Roman CYR" w:eastAsia="Arial Unicode MS" w:hAnsi="Times New Roman CYR" w:cs="Times New Roman CYR"/>
      <w:sz w:val="24"/>
      <w:szCs w:val="24"/>
    </w:rPr>
  </w:style>
  <w:style w:type="paragraph" w:styleId="aff0">
    <w:name w:val="Balloon Text"/>
    <w:basedOn w:val="a2"/>
    <w:link w:val="aff1"/>
    <w:rsid w:val="00E07127"/>
    <w:rPr>
      <w:rFonts w:ascii="Tahoma" w:hAnsi="Tahoma"/>
      <w:sz w:val="16"/>
      <w:szCs w:val="16"/>
    </w:rPr>
  </w:style>
  <w:style w:type="character" w:customStyle="1" w:styleId="aff1">
    <w:name w:val="Текст выноски Знак"/>
    <w:link w:val="aff0"/>
    <w:rsid w:val="005F0F80"/>
    <w:rPr>
      <w:rFonts w:ascii="Tahoma" w:hAnsi="Tahoma" w:cs="Tahoma"/>
      <w:sz w:val="16"/>
      <w:szCs w:val="16"/>
    </w:rPr>
  </w:style>
  <w:style w:type="character" w:styleId="aff2">
    <w:name w:val="annotation reference"/>
    <w:semiHidden/>
    <w:rsid w:val="00E07127"/>
    <w:rPr>
      <w:sz w:val="16"/>
      <w:szCs w:val="16"/>
    </w:rPr>
  </w:style>
  <w:style w:type="paragraph" w:styleId="aff3">
    <w:name w:val="annotation subject"/>
    <w:basedOn w:val="afb"/>
    <w:next w:val="afb"/>
    <w:semiHidden/>
    <w:rsid w:val="00E07127"/>
    <w:pPr>
      <w:overflowPunct w:val="0"/>
      <w:autoSpaceDE w:val="0"/>
      <w:autoSpaceDN w:val="0"/>
      <w:adjustRightInd w:val="0"/>
      <w:spacing w:before="0" w:after="0"/>
      <w:ind w:firstLine="0"/>
      <w:textAlignment w:val="baseline"/>
    </w:pPr>
    <w:rPr>
      <w:b/>
      <w:bCs/>
    </w:rPr>
  </w:style>
  <w:style w:type="paragraph" w:styleId="36">
    <w:name w:val="toc 3"/>
    <w:basedOn w:val="a2"/>
    <w:next w:val="a2"/>
    <w:autoRedefine/>
    <w:uiPriority w:val="39"/>
    <w:rsid w:val="00A15EEF"/>
    <w:pPr>
      <w:tabs>
        <w:tab w:val="left" w:pos="9639"/>
      </w:tabs>
      <w:ind w:left="403"/>
    </w:pPr>
    <w:rPr>
      <w:rFonts w:ascii="Calibri" w:hAnsi="Calibri"/>
      <w:i/>
      <w:iCs/>
    </w:rPr>
  </w:style>
  <w:style w:type="paragraph" w:styleId="aff4">
    <w:name w:val="Date"/>
    <w:basedOn w:val="a2"/>
    <w:next w:val="a2"/>
    <w:link w:val="aff5"/>
    <w:rsid w:val="00E07127"/>
    <w:pPr>
      <w:overflowPunct/>
      <w:autoSpaceDE/>
      <w:autoSpaceDN/>
      <w:adjustRightInd/>
      <w:spacing w:after="60"/>
      <w:jc w:val="both"/>
      <w:textAlignment w:val="auto"/>
    </w:pPr>
    <w:rPr>
      <w:sz w:val="24"/>
    </w:rPr>
  </w:style>
  <w:style w:type="character" w:customStyle="1" w:styleId="aff5">
    <w:name w:val="Дата Знак"/>
    <w:link w:val="aff4"/>
    <w:rsid w:val="00885AF7"/>
    <w:rPr>
      <w:sz w:val="24"/>
      <w:lang w:val="ru-RU" w:eastAsia="ru-RU" w:bidi="ar-SA"/>
    </w:rPr>
  </w:style>
  <w:style w:type="paragraph" w:customStyle="1" w:styleId="29">
    <w:name w:val="Стиль2"/>
    <w:basedOn w:val="2"/>
    <w:rsid w:val="00E07127"/>
    <w:pPr>
      <w:keepNext/>
      <w:keepLines/>
      <w:widowControl w:val="0"/>
      <w:numPr>
        <w:numId w:val="0"/>
      </w:numPr>
      <w:suppressLineNumbers/>
      <w:tabs>
        <w:tab w:val="num" w:pos="360"/>
      </w:tabs>
      <w:suppressAutoHyphens/>
    </w:pPr>
    <w:rPr>
      <w:b/>
      <w:szCs w:val="20"/>
    </w:rPr>
  </w:style>
  <w:style w:type="paragraph" w:styleId="2">
    <w:name w:val="List Number 2"/>
    <w:basedOn w:val="a2"/>
    <w:rsid w:val="00E07127"/>
    <w:pPr>
      <w:numPr>
        <w:numId w:val="1"/>
      </w:numPr>
      <w:overflowPunct/>
      <w:autoSpaceDE/>
      <w:autoSpaceDN/>
      <w:adjustRightInd/>
      <w:spacing w:after="60"/>
      <w:jc w:val="both"/>
      <w:textAlignment w:val="auto"/>
    </w:pPr>
    <w:rPr>
      <w:sz w:val="24"/>
      <w:szCs w:val="24"/>
    </w:rPr>
  </w:style>
  <w:style w:type="paragraph" w:customStyle="1" w:styleId="37">
    <w:name w:val="Стиль3"/>
    <w:basedOn w:val="27"/>
    <w:rsid w:val="00E07127"/>
    <w:pPr>
      <w:widowControl w:val="0"/>
      <w:tabs>
        <w:tab w:val="num" w:pos="360"/>
      </w:tabs>
      <w:overflowPunct/>
      <w:autoSpaceDE/>
      <w:autoSpaceDN/>
      <w:spacing w:line="240" w:lineRule="auto"/>
      <w:ind w:left="283"/>
    </w:pPr>
    <w:rPr>
      <w:rFonts w:ascii="Times New Roman" w:hAnsi="Times New Roman"/>
      <w:sz w:val="24"/>
    </w:rPr>
  </w:style>
  <w:style w:type="paragraph" w:customStyle="1" w:styleId="2-11">
    <w:name w:val="содержание2-11"/>
    <w:basedOn w:val="a2"/>
    <w:rsid w:val="00E07127"/>
    <w:pPr>
      <w:overflowPunct/>
      <w:autoSpaceDE/>
      <w:autoSpaceDN/>
      <w:adjustRightInd/>
      <w:spacing w:after="60"/>
      <w:jc w:val="both"/>
      <w:textAlignment w:val="auto"/>
    </w:pPr>
    <w:rPr>
      <w:sz w:val="24"/>
      <w:szCs w:val="24"/>
    </w:rPr>
  </w:style>
  <w:style w:type="paragraph" w:customStyle="1" w:styleId="211">
    <w:name w:val="Основной текст 211"/>
    <w:basedOn w:val="a2"/>
    <w:rsid w:val="00E07127"/>
    <w:pPr>
      <w:widowControl w:val="0"/>
      <w:overflowPunct/>
      <w:autoSpaceDE/>
      <w:autoSpaceDN/>
      <w:adjustRightInd/>
      <w:jc w:val="both"/>
      <w:textAlignment w:val="auto"/>
    </w:pPr>
    <w:rPr>
      <w:rFonts w:cs="Arial"/>
      <w:sz w:val="24"/>
      <w:szCs w:val="18"/>
    </w:rPr>
  </w:style>
  <w:style w:type="paragraph" w:customStyle="1" w:styleId="Iauiue">
    <w:name w:val="Iau?iue"/>
    <w:rsid w:val="00E07127"/>
    <w:rPr>
      <w:lang w:val="en-US"/>
    </w:rPr>
  </w:style>
  <w:style w:type="paragraph" w:customStyle="1" w:styleId="aff6">
    <w:name w:val="Обычный.Нормальный абзац"/>
    <w:rsid w:val="00E07127"/>
    <w:pPr>
      <w:widowControl w:val="0"/>
      <w:ind w:firstLine="709"/>
      <w:jc w:val="both"/>
    </w:pPr>
    <w:rPr>
      <w:sz w:val="24"/>
      <w:szCs w:val="24"/>
    </w:rPr>
  </w:style>
  <w:style w:type="paragraph" w:customStyle="1" w:styleId="38">
    <w:name w:val="Стиль3 Знак Знак"/>
    <w:basedOn w:val="27"/>
    <w:rsid w:val="00E07127"/>
    <w:pPr>
      <w:widowControl w:val="0"/>
      <w:tabs>
        <w:tab w:val="num" w:pos="227"/>
      </w:tabs>
      <w:overflowPunct/>
      <w:autoSpaceDE/>
      <w:autoSpaceDN/>
      <w:spacing w:line="240" w:lineRule="auto"/>
      <w:ind w:left="0"/>
    </w:pPr>
    <w:rPr>
      <w:rFonts w:ascii="Times New Roman" w:hAnsi="Times New Roman"/>
      <w:sz w:val="24"/>
    </w:rPr>
  </w:style>
  <w:style w:type="paragraph" w:customStyle="1" w:styleId="39">
    <w:name w:val="Основной нумерованный (3 уровень)"/>
    <w:basedOn w:val="3"/>
    <w:rsid w:val="00E07127"/>
    <w:pPr>
      <w:tabs>
        <w:tab w:val="num" w:pos="360"/>
      </w:tabs>
      <w:overflowPunct/>
      <w:autoSpaceDE/>
      <w:autoSpaceDN/>
      <w:adjustRightInd/>
      <w:spacing w:before="0" w:after="0"/>
      <w:ind w:firstLine="720"/>
      <w:jc w:val="both"/>
      <w:textAlignment w:val="auto"/>
    </w:pPr>
    <w:rPr>
      <w:rFonts w:ascii="Times New Roman" w:hAnsi="Times New Roman"/>
      <w:sz w:val="28"/>
      <w:szCs w:val="26"/>
    </w:rPr>
  </w:style>
  <w:style w:type="paragraph" w:customStyle="1" w:styleId="110">
    <w:name w:val="Заголовок 11"/>
    <w:basedOn w:val="13"/>
    <w:next w:val="13"/>
    <w:rsid w:val="00E07127"/>
    <w:pPr>
      <w:keepNext/>
      <w:jc w:val="center"/>
    </w:pPr>
    <w:rPr>
      <w:rFonts w:ascii="Times New Roman" w:hAnsi="Times New Roman"/>
      <w:b/>
    </w:rPr>
  </w:style>
  <w:style w:type="paragraph" w:customStyle="1" w:styleId="21">
    <w:name w:val="Заголовок 21"/>
    <w:basedOn w:val="13"/>
    <w:next w:val="13"/>
    <w:rsid w:val="00E07127"/>
    <w:pPr>
      <w:keepNext/>
      <w:numPr>
        <w:ilvl w:val="1"/>
        <w:numId w:val="2"/>
      </w:numPr>
      <w:spacing w:before="240" w:after="60"/>
      <w:jc w:val="left"/>
    </w:pPr>
    <w:rPr>
      <w:rFonts w:ascii="Times New Roman" w:hAnsi="Times New Roman"/>
      <w:b/>
      <w:sz w:val="24"/>
      <w:lang w:val="en-US"/>
    </w:rPr>
  </w:style>
  <w:style w:type="paragraph" w:customStyle="1" w:styleId="312">
    <w:name w:val="Заголовок 31"/>
    <w:basedOn w:val="13"/>
    <w:next w:val="13"/>
    <w:rsid w:val="00E07127"/>
    <w:pPr>
      <w:keepNext/>
      <w:tabs>
        <w:tab w:val="num" w:pos="720"/>
      </w:tabs>
      <w:spacing w:before="240" w:after="60"/>
      <w:ind w:left="720" w:hanging="720"/>
      <w:jc w:val="left"/>
    </w:pPr>
    <w:rPr>
      <w:rFonts w:ascii="Times New Roman" w:hAnsi="Times New Roman"/>
      <w:b/>
      <w:sz w:val="24"/>
      <w:lang w:val="en-US"/>
    </w:rPr>
  </w:style>
  <w:style w:type="paragraph" w:customStyle="1" w:styleId="41">
    <w:name w:val="Заголовок 41"/>
    <w:basedOn w:val="13"/>
    <w:next w:val="13"/>
    <w:rsid w:val="00E07127"/>
    <w:pPr>
      <w:keepNext/>
      <w:tabs>
        <w:tab w:val="num" w:pos="864"/>
      </w:tabs>
      <w:ind w:left="864" w:hanging="864"/>
    </w:pPr>
    <w:rPr>
      <w:rFonts w:ascii="Times New Roman" w:hAnsi="Times New Roman"/>
      <w:b/>
      <w:sz w:val="24"/>
    </w:rPr>
  </w:style>
  <w:style w:type="paragraph" w:customStyle="1" w:styleId="71">
    <w:name w:val="Заголовок 71"/>
    <w:basedOn w:val="13"/>
    <w:next w:val="13"/>
    <w:rsid w:val="00E07127"/>
    <w:pPr>
      <w:tabs>
        <w:tab w:val="num" w:pos="1296"/>
      </w:tabs>
      <w:spacing w:before="240" w:after="60"/>
      <w:ind w:left="1296" w:hanging="1296"/>
      <w:jc w:val="left"/>
    </w:pPr>
    <w:rPr>
      <w:sz w:val="20"/>
      <w:lang w:val="en-US"/>
    </w:rPr>
  </w:style>
  <w:style w:type="paragraph" w:customStyle="1" w:styleId="81">
    <w:name w:val="Заголовок 81"/>
    <w:basedOn w:val="13"/>
    <w:next w:val="13"/>
    <w:rsid w:val="00E07127"/>
    <w:pPr>
      <w:tabs>
        <w:tab w:val="num" w:pos="1440"/>
      </w:tabs>
      <w:spacing w:before="240" w:after="60"/>
      <w:ind w:left="1440" w:hanging="1440"/>
      <w:jc w:val="left"/>
    </w:pPr>
    <w:rPr>
      <w:i/>
      <w:sz w:val="20"/>
      <w:lang w:val="en-US"/>
    </w:rPr>
  </w:style>
  <w:style w:type="paragraph" w:customStyle="1" w:styleId="91">
    <w:name w:val="Заголовок 91"/>
    <w:basedOn w:val="13"/>
    <w:next w:val="13"/>
    <w:rsid w:val="00E07127"/>
    <w:pPr>
      <w:tabs>
        <w:tab w:val="num" w:pos="1584"/>
      </w:tabs>
      <w:spacing w:before="240" w:after="60"/>
      <w:ind w:left="1584" w:hanging="1584"/>
      <w:jc w:val="left"/>
    </w:pPr>
    <w:rPr>
      <w:b/>
      <w:i/>
      <w:sz w:val="18"/>
      <w:lang w:val="en-US"/>
    </w:rPr>
  </w:style>
  <w:style w:type="paragraph" w:customStyle="1" w:styleId="indent2">
    <w:name w:val="indent2"/>
    <w:basedOn w:val="a2"/>
    <w:rsid w:val="00E07127"/>
    <w:pPr>
      <w:overflowPunct/>
      <w:autoSpaceDE/>
      <w:autoSpaceDN/>
      <w:adjustRightInd/>
      <w:spacing w:before="48"/>
      <w:ind w:left="1886" w:hanging="763"/>
      <w:textAlignment w:val="auto"/>
    </w:pPr>
    <w:rPr>
      <w:rFonts w:ascii="Arial" w:hAnsi="Arial"/>
      <w:sz w:val="22"/>
      <w:lang w:val="en-GB" w:eastAsia="en-US"/>
    </w:rPr>
  </w:style>
  <w:style w:type="paragraph" w:customStyle="1" w:styleId="DefinitionBody">
    <w:name w:val="DefinitionBody"/>
    <w:basedOn w:val="indent2"/>
    <w:rsid w:val="00E07127"/>
    <w:pPr>
      <w:spacing w:before="0"/>
      <w:ind w:left="0" w:firstLine="0"/>
      <w:jc w:val="both"/>
    </w:pPr>
    <w:rPr>
      <w:lang w:val="ru-RU"/>
    </w:rPr>
  </w:style>
  <w:style w:type="paragraph" w:customStyle="1" w:styleId="level3">
    <w:name w:val="level 3"/>
    <w:basedOn w:val="aff7"/>
    <w:rsid w:val="00E07127"/>
    <w:pPr>
      <w:spacing w:before="48"/>
      <w:ind w:left="2340" w:hanging="810"/>
    </w:pPr>
    <w:rPr>
      <w:rFonts w:ascii="Arial" w:hAnsi="Arial"/>
      <w:sz w:val="22"/>
      <w:szCs w:val="20"/>
      <w:lang w:val="en-GB" w:eastAsia="en-US"/>
    </w:rPr>
  </w:style>
  <w:style w:type="paragraph" w:styleId="aff7">
    <w:name w:val="Normal Indent"/>
    <w:basedOn w:val="a2"/>
    <w:rsid w:val="00E07127"/>
    <w:pPr>
      <w:overflowPunct/>
      <w:autoSpaceDE/>
      <w:autoSpaceDN/>
      <w:adjustRightInd/>
      <w:ind w:left="708"/>
      <w:textAlignment w:val="auto"/>
    </w:pPr>
    <w:rPr>
      <w:sz w:val="24"/>
      <w:szCs w:val="24"/>
    </w:rPr>
  </w:style>
  <w:style w:type="paragraph" w:customStyle="1" w:styleId="aff8">
    <w:name w:val="Îñíîâíîé òåêñò"/>
    <w:basedOn w:val="a2"/>
    <w:rsid w:val="00E07127"/>
    <w:pPr>
      <w:overflowPunct/>
      <w:autoSpaceDE/>
      <w:autoSpaceDN/>
      <w:adjustRightInd/>
      <w:spacing w:before="120"/>
      <w:jc w:val="both"/>
      <w:textAlignment w:val="auto"/>
    </w:pPr>
    <w:rPr>
      <w:rFonts w:ascii="Arial" w:hAnsi="Arial"/>
      <w:sz w:val="22"/>
      <w:lang w:eastAsia="en-US"/>
    </w:rPr>
  </w:style>
  <w:style w:type="paragraph" w:customStyle="1" w:styleId="caaieiaie1">
    <w:name w:val="caaieiaie 1"/>
    <w:basedOn w:val="a2"/>
    <w:next w:val="a2"/>
    <w:rsid w:val="00E07127"/>
    <w:pPr>
      <w:keepNext/>
      <w:widowControl w:val="0"/>
      <w:overflowPunct/>
      <w:autoSpaceDE/>
      <w:autoSpaceDN/>
      <w:adjustRightInd/>
      <w:jc w:val="both"/>
      <w:textAlignment w:val="auto"/>
    </w:pPr>
    <w:rPr>
      <w:sz w:val="24"/>
      <w:lang w:eastAsia="en-US"/>
    </w:rPr>
  </w:style>
  <w:style w:type="paragraph" w:customStyle="1" w:styleId="aff9">
    <w:name w:val="Îáû÷íûé"/>
    <w:rsid w:val="00E07127"/>
    <w:rPr>
      <w:lang w:val="en-US" w:eastAsia="en-US"/>
    </w:rPr>
  </w:style>
  <w:style w:type="paragraph" w:customStyle="1" w:styleId="212">
    <w:name w:val="Основной текст с отступом 21"/>
    <w:basedOn w:val="a2"/>
    <w:rsid w:val="00E07127"/>
    <w:pPr>
      <w:ind w:firstLine="851"/>
      <w:jc w:val="both"/>
    </w:pPr>
    <w:rPr>
      <w:sz w:val="24"/>
    </w:rPr>
  </w:style>
  <w:style w:type="paragraph" w:customStyle="1" w:styleId="Normal1">
    <w:name w:val="Normal1"/>
    <w:rsid w:val="00E07127"/>
    <w:pPr>
      <w:jc w:val="both"/>
    </w:pPr>
    <w:rPr>
      <w:rFonts w:ascii="Arial" w:hAnsi="Arial"/>
      <w:sz w:val="28"/>
    </w:rPr>
  </w:style>
  <w:style w:type="paragraph" w:customStyle="1" w:styleId="NormalZap">
    <w:name w:val="NormalZap"/>
    <w:basedOn w:val="a2"/>
    <w:rsid w:val="00E07127"/>
    <w:pPr>
      <w:overflowPunct/>
      <w:autoSpaceDE/>
      <w:autoSpaceDN/>
      <w:adjustRightInd/>
      <w:spacing w:before="120"/>
      <w:ind w:firstLine="567"/>
      <w:jc w:val="both"/>
      <w:textAlignment w:val="auto"/>
    </w:pPr>
    <w:rPr>
      <w:rFonts w:ascii="Arial" w:hAnsi="Arial"/>
      <w:sz w:val="24"/>
    </w:rPr>
  </w:style>
  <w:style w:type="paragraph" w:styleId="affa">
    <w:name w:val="Normal (Web)"/>
    <w:aliases w:val="Обычный (веб) Знак Знак Знак,Обычный (Web) Знак Знак Знак Знак,Обычный (Web) Знак Знак Знак,Обычный (веб) Знак Знак"/>
    <w:basedOn w:val="a2"/>
    <w:link w:val="affb"/>
    <w:rsid w:val="00E07127"/>
    <w:pPr>
      <w:overflowPunct/>
      <w:autoSpaceDE/>
      <w:autoSpaceDN/>
      <w:adjustRightInd/>
      <w:spacing w:before="100" w:beforeAutospacing="1" w:after="100" w:afterAutospacing="1"/>
      <w:textAlignment w:val="auto"/>
    </w:pPr>
    <w:rPr>
      <w:sz w:val="24"/>
      <w:szCs w:val="24"/>
    </w:rPr>
  </w:style>
  <w:style w:type="paragraph" w:customStyle="1" w:styleId="normalred">
    <w:name w:val="normalred"/>
    <w:basedOn w:val="a2"/>
    <w:rsid w:val="00E07127"/>
    <w:pPr>
      <w:overflowPunct/>
      <w:autoSpaceDE/>
      <w:autoSpaceDN/>
      <w:adjustRightInd/>
      <w:spacing w:line="360" w:lineRule="exact"/>
      <w:ind w:firstLine="709"/>
      <w:jc w:val="both"/>
      <w:textAlignment w:val="auto"/>
    </w:pPr>
    <w:rPr>
      <w:rFonts w:ascii="Antiqua" w:hAnsi="Antiqua"/>
      <w:sz w:val="24"/>
    </w:rPr>
  </w:style>
  <w:style w:type="character" w:customStyle="1" w:styleId="affc">
    <w:name w:val="Основной шрифт"/>
    <w:semiHidden/>
    <w:rsid w:val="00E07127"/>
  </w:style>
  <w:style w:type="character" w:styleId="affd">
    <w:name w:val="Emphasis"/>
    <w:qFormat/>
    <w:rsid w:val="00E07127"/>
    <w:rPr>
      <w:i/>
      <w:iCs/>
    </w:rPr>
  </w:style>
  <w:style w:type="paragraph" w:styleId="a">
    <w:name w:val="List Number"/>
    <w:basedOn w:val="a2"/>
    <w:rsid w:val="00E07127"/>
    <w:pPr>
      <w:widowControl w:val="0"/>
      <w:numPr>
        <w:numId w:val="3"/>
      </w:numPr>
      <w:jc w:val="both"/>
    </w:pPr>
    <w:rPr>
      <w:sz w:val="24"/>
    </w:rPr>
  </w:style>
  <w:style w:type="character" w:styleId="affe">
    <w:name w:val="Strong"/>
    <w:qFormat/>
    <w:rsid w:val="00E07127"/>
    <w:rPr>
      <w:b/>
      <w:bCs/>
    </w:rPr>
  </w:style>
  <w:style w:type="paragraph" w:customStyle="1" w:styleId="15">
    <w:name w:val="Стиль1"/>
    <w:basedOn w:val="a2"/>
    <w:autoRedefine/>
    <w:rsid w:val="00E07127"/>
    <w:pPr>
      <w:overflowPunct/>
      <w:autoSpaceDE/>
      <w:autoSpaceDN/>
      <w:adjustRightInd/>
      <w:textAlignment w:val="auto"/>
    </w:pPr>
    <w:rPr>
      <w:rFonts w:ascii="Arial" w:hAnsi="Arial"/>
      <w:sz w:val="24"/>
    </w:rPr>
  </w:style>
  <w:style w:type="paragraph" w:customStyle="1" w:styleId="a1">
    <w:name w:val="номерованный"/>
    <w:basedOn w:val="a2"/>
    <w:rsid w:val="00E07127"/>
    <w:pPr>
      <w:numPr>
        <w:numId w:val="4"/>
      </w:numPr>
      <w:overflowPunct/>
      <w:autoSpaceDE/>
      <w:autoSpaceDN/>
      <w:adjustRightInd/>
      <w:textAlignment w:val="auto"/>
    </w:pPr>
    <w:rPr>
      <w:sz w:val="24"/>
      <w:szCs w:val="24"/>
    </w:rPr>
  </w:style>
  <w:style w:type="paragraph" w:customStyle="1" w:styleId="a0">
    <w:name w:val="буквами"/>
    <w:basedOn w:val="a2"/>
    <w:rsid w:val="00E07127"/>
    <w:pPr>
      <w:numPr>
        <w:numId w:val="5"/>
      </w:numPr>
      <w:overflowPunct/>
      <w:autoSpaceDE/>
      <w:autoSpaceDN/>
      <w:adjustRightInd/>
      <w:textAlignment w:val="auto"/>
    </w:pPr>
    <w:rPr>
      <w:sz w:val="24"/>
      <w:szCs w:val="24"/>
    </w:rPr>
  </w:style>
  <w:style w:type="paragraph" w:styleId="42">
    <w:name w:val="toc 4"/>
    <w:basedOn w:val="a2"/>
    <w:next w:val="a2"/>
    <w:autoRedefine/>
    <w:semiHidden/>
    <w:rsid w:val="00E07127"/>
    <w:pPr>
      <w:ind w:left="600"/>
    </w:pPr>
    <w:rPr>
      <w:rFonts w:ascii="Calibri" w:hAnsi="Calibri"/>
      <w:sz w:val="18"/>
      <w:szCs w:val="18"/>
    </w:rPr>
  </w:style>
  <w:style w:type="paragraph" w:customStyle="1" w:styleId="2a">
    <w:name w:val="2"/>
    <w:basedOn w:val="a2"/>
    <w:rsid w:val="00E07127"/>
    <w:pPr>
      <w:overflowPunct/>
      <w:autoSpaceDE/>
      <w:autoSpaceDN/>
      <w:adjustRightInd/>
      <w:spacing w:after="160" w:line="240" w:lineRule="exact"/>
      <w:jc w:val="both"/>
      <w:textAlignment w:val="auto"/>
    </w:pPr>
    <w:rPr>
      <w:rFonts w:ascii="Verdana" w:hAnsi="Verdana"/>
      <w:sz w:val="22"/>
      <w:lang w:val="en-US" w:eastAsia="en-US"/>
    </w:rPr>
  </w:style>
  <w:style w:type="paragraph" w:styleId="HTML">
    <w:name w:val="HTML Preformatted"/>
    <w:basedOn w:val="a2"/>
    <w:link w:val="HTML0"/>
    <w:uiPriority w:val="99"/>
    <w:qFormat/>
    <w:rsid w:val="001B4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rPr>
  </w:style>
  <w:style w:type="paragraph" w:customStyle="1" w:styleId="afff">
    <w:name w:val="???????"/>
    <w:rsid w:val="00CE4F5E"/>
  </w:style>
  <w:style w:type="paragraph" w:customStyle="1" w:styleId="sectionheader">
    <w:name w:val="section_header"/>
    <w:basedOn w:val="a2"/>
    <w:rsid w:val="00CE4F5E"/>
    <w:pPr>
      <w:overflowPunct/>
      <w:autoSpaceDE/>
      <w:autoSpaceDN/>
      <w:adjustRightInd/>
      <w:spacing w:before="240"/>
      <w:textAlignment w:val="auto"/>
    </w:pPr>
    <w:rPr>
      <w:rFonts w:ascii="PragmaticaCTT" w:hAnsi="PragmaticaCTT"/>
      <w:b/>
      <w:sz w:val="24"/>
      <w:lang w:val="en-US"/>
    </w:rPr>
  </w:style>
  <w:style w:type="paragraph" w:customStyle="1" w:styleId="afff0">
    <w:name w:val="Ñòèëü"/>
    <w:rsid w:val="00CE4F5E"/>
    <w:pPr>
      <w:widowControl w:val="0"/>
    </w:pPr>
    <w:rPr>
      <w:spacing w:val="-1"/>
      <w:kern w:val="65535"/>
      <w:position w:val="-1"/>
      <w:sz w:val="24"/>
      <w:lang w:val="en-US"/>
    </w:rPr>
  </w:style>
  <w:style w:type="character" w:styleId="afff1">
    <w:name w:val="FollowedHyperlink"/>
    <w:uiPriority w:val="99"/>
    <w:rsid w:val="00CE4F5E"/>
    <w:rPr>
      <w:color w:val="800080"/>
      <w:u w:val="single"/>
    </w:rPr>
  </w:style>
  <w:style w:type="table" w:styleId="afff2">
    <w:name w:val="Table Grid"/>
    <w:basedOn w:val="a4"/>
    <w:uiPriority w:val="59"/>
    <w:rsid w:val="004F6403"/>
    <w:pPr>
      <w:overflowPunct w:val="0"/>
      <w:autoSpaceDE w:val="0"/>
      <w:autoSpaceDN w:val="0"/>
      <w:adjustRightInd w:val="0"/>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5474D0"/>
    <w:pPr>
      <w:widowControl w:val="0"/>
      <w:autoSpaceDE w:val="0"/>
      <w:autoSpaceDN w:val="0"/>
      <w:adjustRightInd w:val="0"/>
    </w:pPr>
    <w:rPr>
      <w:color w:val="000000"/>
      <w:sz w:val="24"/>
    </w:rPr>
  </w:style>
  <w:style w:type="paragraph" w:customStyle="1" w:styleId="16">
    <w:name w:val="Знак1"/>
    <w:basedOn w:val="a2"/>
    <w:rsid w:val="00E958FF"/>
    <w:pPr>
      <w:overflowPunct/>
      <w:autoSpaceDE/>
      <w:autoSpaceDN/>
      <w:adjustRightInd/>
      <w:spacing w:before="100" w:beforeAutospacing="1" w:after="100" w:afterAutospacing="1"/>
      <w:textAlignment w:val="auto"/>
    </w:pPr>
    <w:rPr>
      <w:rFonts w:ascii="Tahoma" w:hAnsi="Tahoma"/>
      <w:lang w:val="en-US" w:eastAsia="en-US"/>
    </w:rPr>
  </w:style>
  <w:style w:type="paragraph" w:customStyle="1" w:styleId="2b">
    <w:name w:val="З2"/>
    <w:basedOn w:val="20"/>
    <w:next w:val="a2"/>
    <w:autoRedefine/>
    <w:rsid w:val="003C3FB9"/>
    <w:pPr>
      <w:overflowPunct/>
      <w:autoSpaceDE/>
      <w:autoSpaceDN/>
      <w:adjustRightInd/>
      <w:spacing w:before="0" w:after="0"/>
      <w:jc w:val="both"/>
      <w:textAlignment w:val="auto"/>
    </w:pPr>
    <w:rPr>
      <w:rFonts w:ascii="Times New Roman" w:hAnsi="Times New Roman"/>
      <w:i w:val="0"/>
      <w:szCs w:val="24"/>
    </w:rPr>
  </w:style>
  <w:style w:type="paragraph" w:customStyle="1" w:styleId="ConsPlusNormal">
    <w:name w:val="ConsPlusNormal"/>
    <w:link w:val="ConsPlusNormal0"/>
    <w:uiPriority w:val="99"/>
    <w:qFormat/>
    <w:rsid w:val="00D909A8"/>
    <w:pPr>
      <w:widowControl w:val="0"/>
      <w:autoSpaceDE w:val="0"/>
      <w:autoSpaceDN w:val="0"/>
      <w:adjustRightInd w:val="0"/>
      <w:ind w:firstLine="720"/>
    </w:pPr>
    <w:rPr>
      <w:rFonts w:ascii="Arial" w:hAnsi="Arial" w:cs="Arial"/>
    </w:rPr>
  </w:style>
  <w:style w:type="paragraph" w:customStyle="1" w:styleId="ConsPlusNonformat">
    <w:name w:val="ConsPlusNonformat"/>
    <w:rsid w:val="00D909A8"/>
    <w:pPr>
      <w:widowControl w:val="0"/>
      <w:autoSpaceDE w:val="0"/>
      <w:autoSpaceDN w:val="0"/>
      <w:adjustRightInd w:val="0"/>
    </w:pPr>
    <w:rPr>
      <w:rFonts w:ascii="Courier New" w:hAnsi="Courier New" w:cs="Courier New"/>
    </w:rPr>
  </w:style>
  <w:style w:type="paragraph" w:customStyle="1" w:styleId="afff3">
    <w:name w:val="Пункт"/>
    <w:basedOn w:val="a2"/>
    <w:uiPriority w:val="99"/>
    <w:rsid w:val="00D909A8"/>
    <w:pPr>
      <w:tabs>
        <w:tab w:val="num" w:pos="1134"/>
      </w:tabs>
      <w:overflowPunct/>
      <w:autoSpaceDE/>
      <w:autoSpaceDN/>
      <w:adjustRightInd/>
      <w:spacing w:line="360" w:lineRule="auto"/>
      <w:ind w:left="1134" w:hanging="1134"/>
      <w:jc w:val="both"/>
      <w:textAlignment w:val="auto"/>
    </w:pPr>
    <w:rPr>
      <w:sz w:val="28"/>
    </w:rPr>
  </w:style>
  <w:style w:type="paragraph" w:customStyle="1" w:styleId="afff4">
    <w:name w:val="Подпункт"/>
    <w:basedOn w:val="afff3"/>
    <w:rsid w:val="00D909A8"/>
  </w:style>
  <w:style w:type="paragraph" w:customStyle="1" w:styleId="afff5">
    <w:name w:val="Подподпункт"/>
    <w:basedOn w:val="afff4"/>
    <w:rsid w:val="00D909A8"/>
    <w:pPr>
      <w:tabs>
        <w:tab w:val="clear" w:pos="1134"/>
        <w:tab w:val="num" w:pos="1701"/>
      </w:tabs>
      <w:ind w:left="1701" w:hanging="567"/>
    </w:pPr>
  </w:style>
  <w:style w:type="paragraph" w:customStyle="1" w:styleId="2c">
    <w:name w:val="Пункт2"/>
    <w:basedOn w:val="afff3"/>
    <w:rsid w:val="00D909A8"/>
    <w:pPr>
      <w:keepNext/>
      <w:numPr>
        <w:ilvl w:val="2"/>
      </w:numPr>
      <w:tabs>
        <w:tab w:val="num" w:pos="1134"/>
      </w:tabs>
      <w:suppressAutoHyphens/>
      <w:spacing w:before="240" w:after="120" w:line="240" w:lineRule="auto"/>
      <w:ind w:left="1134" w:hanging="1134"/>
      <w:jc w:val="left"/>
      <w:outlineLvl w:val="2"/>
    </w:pPr>
    <w:rPr>
      <w:b/>
    </w:rPr>
  </w:style>
  <w:style w:type="paragraph" w:styleId="afff6">
    <w:name w:val="List Paragraph"/>
    <w:aliases w:val="Paragraphe de liste1,lp1,Абзац списка1,Bullet List,FooterText,numbered,ТЗ список,Абзац списка литеральный,Булет1,1Булет,it_List1,Список дефисный,Абзац основного текста,List Paragraph,Bullet 1,Use Case List Paragraph,асз.Списка,Маркер"/>
    <w:basedOn w:val="a2"/>
    <w:link w:val="afff7"/>
    <w:qFormat/>
    <w:rsid w:val="00902DEF"/>
    <w:pPr>
      <w:ind w:left="720"/>
      <w:contextualSpacing/>
    </w:pPr>
  </w:style>
  <w:style w:type="paragraph" w:customStyle="1" w:styleId="14095">
    <w:name w:val="Стиль 14 пт По ширине Первая строка:  095 см"/>
    <w:basedOn w:val="a2"/>
    <w:rsid w:val="00544C4D"/>
    <w:pPr>
      <w:numPr>
        <w:numId w:val="6"/>
      </w:numPr>
      <w:overflowPunct/>
      <w:autoSpaceDE/>
      <w:autoSpaceDN/>
      <w:adjustRightInd/>
      <w:jc w:val="both"/>
      <w:textAlignment w:val="auto"/>
    </w:pPr>
    <w:rPr>
      <w:sz w:val="28"/>
    </w:rPr>
  </w:style>
  <w:style w:type="paragraph" w:customStyle="1" w:styleId="afff8">
    <w:name w:val="Содержимое таблицы"/>
    <w:basedOn w:val="a2"/>
    <w:rsid w:val="005F0F80"/>
    <w:pPr>
      <w:widowControl w:val="0"/>
      <w:suppressLineNumbers/>
      <w:suppressAutoHyphens/>
      <w:overflowPunct/>
      <w:autoSpaceDE/>
      <w:autoSpaceDN/>
      <w:adjustRightInd/>
      <w:textAlignment w:val="auto"/>
    </w:pPr>
    <w:rPr>
      <w:rFonts w:eastAsia="Arial Unicode MS"/>
      <w:kern w:val="1"/>
      <w:sz w:val="24"/>
      <w:szCs w:val="24"/>
    </w:rPr>
  </w:style>
  <w:style w:type="character" w:customStyle="1" w:styleId="afff9">
    <w:name w:val="Текст концевой сноски Знак"/>
    <w:basedOn w:val="a3"/>
    <w:link w:val="afffa"/>
    <w:rsid w:val="005F0F80"/>
  </w:style>
  <w:style w:type="paragraph" w:styleId="afffa">
    <w:name w:val="endnote text"/>
    <w:basedOn w:val="a2"/>
    <w:link w:val="afff9"/>
    <w:unhideWhenUsed/>
    <w:rsid w:val="005F0F80"/>
    <w:pPr>
      <w:overflowPunct/>
      <w:autoSpaceDE/>
      <w:autoSpaceDN/>
      <w:adjustRightInd/>
      <w:textAlignment w:val="auto"/>
    </w:pPr>
  </w:style>
  <w:style w:type="character" w:customStyle="1" w:styleId="22">
    <w:name w:val="Заголовок 2 Знак"/>
    <w:link w:val="20"/>
    <w:rsid w:val="007446B8"/>
    <w:rPr>
      <w:rFonts w:ascii="Arial" w:hAnsi="Arial"/>
      <w:b/>
      <w:i/>
      <w:sz w:val="24"/>
    </w:rPr>
  </w:style>
  <w:style w:type="paragraph" w:styleId="afffb">
    <w:name w:val="TOC Heading"/>
    <w:basedOn w:val="1"/>
    <w:next w:val="a2"/>
    <w:uiPriority w:val="39"/>
    <w:unhideWhenUsed/>
    <w:qFormat/>
    <w:rsid w:val="00A5601B"/>
    <w:pPr>
      <w:keepLines/>
      <w:overflowPunct/>
      <w:autoSpaceDE/>
      <w:autoSpaceDN/>
      <w:adjustRightInd/>
      <w:spacing w:before="480" w:after="0" w:line="276" w:lineRule="auto"/>
      <w:textAlignment w:val="auto"/>
      <w:outlineLvl w:val="9"/>
    </w:pPr>
    <w:rPr>
      <w:rFonts w:ascii="Cambria" w:hAnsi="Cambria"/>
      <w:bCs/>
      <w:color w:val="365F91"/>
      <w:kern w:val="0"/>
      <w:szCs w:val="28"/>
      <w:lang w:eastAsia="en-US"/>
    </w:rPr>
  </w:style>
  <w:style w:type="paragraph" w:styleId="50">
    <w:name w:val="toc 5"/>
    <w:basedOn w:val="a2"/>
    <w:next w:val="a2"/>
    <w:autoRedefine/>
    <w:uiPriority w:val="39"/>
    <w:unhideWhenUsed/>
    <w:rsid w:val="00665E04"/>
    <w:pPr>
      <w:ind w:left="800"/>
    </w:pPr>
    <w:rPr>
      <w:rFonts w:ascii="Calibri" w:hAnsi="Calibri"/>
      <w:sz w:val="18"/>
      <w:szCs w:val="18"/>
    </w:rPr>
  </w:style>
  <w:style w:type="paragraph" w:styleId="61">
    <w:name w:val="toc 6"/>
    <w:basedOn w:val="a2"/>
    <w:next w:val="a2"/>
    <w:autoRedefine/>
    <w:uiPriority w:val="39"/>
    <w:unhideWhenUsed/>
    <w:rsid w:val="00665E04"/>
    <w:pPr>
      <w:ind w:left="1000"/>
    </w:pPr>
    <w:rPr>
      <w:rFonts w:ascii="Calibri" w:hAnsi="Calibri"/>
      <w:sz w:val="18"/>
      <w:szCs w:val="18"/>
    </w:rPr>
  </w:style>
  <w:style w:type="paragraph" w:styleId="70">
    <w:name w:val="toc 7"/>
    <w:basedOn w:val="a2"/>
    <w:next w:val="a2"/>
    <w:autoRedefine/>
    <w:uiPriority w:val="39"/>
    <w:unhideWhenUsed/>
    <w:rsid w:val="00665E04"/>
    <w:pPr>
      <w:ind w:left="1200"/>
    </w:pPr>
    <w:rPr>
      <w:rFonts w:ascii="Calibri" w:hAnsi="Calibri"/>
      <w:sz w:val="18"/>
      <w:szCs w:val="18"/>
    </w:rPr>
  </w:style>
  <w:style w:type="paragraph" w:styleId="80">
    <w:name w:val="toc 8"/>
    <w:basedOn w:val="a2"/>
    <w:next w:val="a2"/>
    <w:autoRedefine/>
    <w:uiPriority w:val="39"/>
    <w:unhideWhenUsed/>
    <w:rsid w:val="00665E04"/>
    <w:pPr>
      <w:ind w:left="1400"/>
    </w:pPr>
    <w:rPr>
      <w:rFonts w:ascii="Calibri" w:hAnsi="Calibri"/>
      <w:sz w:val="18"/>
      <w:szCs w:val="18"/>
    </w:rPr>
  </w:style>
  <w:style w:type="paragraph" w:styleId="90">
    <w:name w:val="toc 9"/>
    <w:basedOn w:val="a2"/>
    <w:next w:val="a2"/>
    <w:autoRedefine/>
    <w:uiPriority w:val="39"/>
    <w:unhideWhenUsed/>
    <w:rsid w:val="00665E04"/>
    <w:pPr>
      <w:ind w:left="1600"/>
    </w:pPr>
    <w:rPr>
      <w:rFonts w:ascii="Calibri" w:hAnsi="Calibri"/>
      <w:sz w:val="18"/>
      <w:szCs w:val="18"/>
    </w:rPr>
  </w:style>
  <w:style w:type="paragraph" w:customStyle="1" w:styleId="43">
    <w:name w:val="Стиль4"/>
    <w:basedOn w:val="20"/>
    <w:qFormat/>
    <w:rsid w:val="007A6B31"/>
    <w:pPr>
      <w:jc w:val="center"/>
    </w:pPr>
    <w:rPr>
      <w:b w:val="0"/>
      <w:szCs w:val="24"/>
    </w:rPr>
  </w:style>
  <w:style w:type="character" w:customStyle="1" w:styleId="10">
    <w:name w:val="Заголовок 1 Знак"/>
    <w:aliases w:val="Document Header1 Знак"/>
    <w:link w:val="1"/>
    <w:rsid w:val="00455852"/>
    <w:rPr>
      <w:rFonts w:ascii="Arial" w:hAnsi="Arial"/>
      <w:b/>
      <w:kern w:val="28"/>
      <w:sz w:val="28"/>
    </w:rPr>
  </w:style>
  <w:style w:type="character" w:customStyle="1" w:styleId="60">
    <w:name w:val="Заголовок 6 Знак"/>
    <w:link w:val="6"/>
    <w:rsid w:val="00455852"/>
    <w:rPr>
      <w:rFonts w:ascii="Times New Roman CYR" w:hAnsi="Times New Roman CYR"/>
      <w:b/>
      <w:sz w:val="28"/>
    </w:rPr>
  </w:style>
  <w:style w:type="character" w:customStyle="1" w:styleId="ad">
    <w:name w:val="Основной текст с отступом Знак"/>
    <w:aliases w:val="Основной текст с нумерацией Знак"/>
    <w:basedOn w:val="a3"/>
    <w:link w:val="ac"/>
    <w:rsid w:val="00455852"/>
  </w:style>
  <w:style w:type="character" w:customStyle="1" w:styleId="34">
    <w:name w:val="Основной текст 3 Знак"/>
    <w:basedOn w:val="a3"/>
    <w:link w:val="33"/>
    <w:rsid w:val="001D78CE"/>
  </w:style>
  <w:style w:type="character" w:customStyle="1" w:styleId="FontStyle11">
    <w:name w:val="Font Style11"/>
    <w:uiPriority w:val="99"/>
    <w:rsid w:val="00DE1BEF"/>
    <w:rPr>
      <w:rFonts w:ascii="Times New Roman" w:hAnsi="Times New Roman" w:cs="Times New Roman"/>
      <w:sz w:val="22"/>
      <w:szCs w:val="22"/>
    </w:rPr>
  </w:style>
  <w:style w:type="paragraph" w:customStyle="1" w:styleId="Style4">
    <w:name w:val="Style4"/>
    <w:basedOn w:val="a2"/>
    <w:uiPriority w:val="99"/>
    <w:rsid w:val="00DE1BEF"/>
    <w:pPr>
      <w:widowControl w:val="0"/>
      <w:overflowPunct/>
      <w:spacing w:line="281" w:lineRule="exact"/>
      <w:ind w:firstLine="480"/>
      <w:jc w:val="both"/>
      <w:textAlignment w:val="auto"/>
    </w:pPr>
    <w:rPr>
      <w:sz w:val="24"/>
      <w:szCs w:val="24"/>
    </w:rPr>
  </w:style>
  <w:style w:type="paragraph" w:styleId="afffc">
    <w:name w:val="Document Map"/>
    <w:basedOn w:val="a2"/>
    <w:link w:val="afffd"/>
    <w:uiPriority w:val="99"/>
    <w:semiHidden/>
    <w:unhideWhenUsed/>
    <w:rsid w:val="00B13D46"/>
    <w:rPr>
      <w:rFonts w:ascii="Tahoma" w:hAnsi="Tahoma"/>
      <w:sz w:val="16"/>
      <w:szCs w:val="16"/>
    </w:rPr>
  </w:style>
  <w:style w:type="character" w:customStyle="1" w:styleId="afffd">
    <w:name w:val="Схема документа Знак"/>
    <w:link w:val="afffc"/>
    <w:uiPriority w:val="99"/>
    <w:semiHidden/>
    <w:rsid w:val="00B13D46"/>
    <w:rPr>
      <w:rFonts w:ascii="Tahoma" w:hAnsi="Tahoma" w:cs="Tahoma"/>
      <w:sz w:val="16"/>
      <w:szCs w:val="16"/>
    </w:rPr>
  </w:style>
  <w:style w:type="paragraph" w:customStyle="1" w:styleId="44">
    <w:name w:val="Знак4"/>
    <w:basedOn w:val="a2"/>
    <w:rsid w:val="00277B22"/>
    <w:pPr>
      <w:overflowPunct/>
      <w:autoSpaceDE/>
      <w:autoSpaceDN/>
      <w:adjustRightInd/>
      <w:spacing w:before="100" w:beforeAutospacing="1" w:after="100" w:afterAutospacing="1"/>
      <w:textAlignment w:val="auto"/>
    </w:pPr>
    <w:rPr>
      <w:rFonts w:ascii="Tahoma" w:hAnsi="Tahoma"/>
      <w:lang w:val="en-US" w:eastAsia="en-US"/>
    </w:rPr>
  </w:style>
  <w:style w:type="paragraph" w:styleId="afffe">
    <w:name w:val="Subtitle"/>
    <w:basedOn w:val="a2"/>
    <w:link w:val="affff"/>
    <w:qFormat/>
    <w:rsid w:val="0023342B"/>
    <w:pPr>
      <w:overflowPunct/>
      <w:autoSpaceDE/>
      <w:autoSpaceDN/>
      <w:adjustRightInd/>
      <w:jc w:val="center"/>
      <w:textAlignment w:val="auto"/>
    </w:pPr>
    <w:rPr>
      <w:sz w:val="24"/>
    </w:rPr>
  </w:style>
  <w:style w:type="character" w:customStyle="1" w:styleId="affff">
    <w:name w:val="Подзаголовок Знак"/>
    <w:link w:val="afffe"/>
    <w:rsid w:val="0023342B"/>
    <w:rPr>
      <w:sz w:val="24"/>
    </w:rPr>
  </w:style>
  <w:style w:type="character" w:customStyle="1" w:styleId="40">
    <w:name w:val="Заголовок 4 Знак"/>
    <w:link w:val="4"/>
    <w:rsid w:val="00371355"/>
    <w:rPr>
      <w:b/>
      <w:bCs/>
      <w:sz w:val="28"/>
    </w:rPr>
  </w:style>
  <w:style w:type="character" w:customStyle="1" w:styleId="11">
    <w:name w:val="Основной текст Знак1"/>
    <w:aliases w:val="SecondColumn Знак,Основной текст Знак Знак,body text Знак,Знак Знак Знак Знак,Основной текст Знак1 Знак Знак1,Знак1 Знак1 Знак Знак1,Основной текст Знак Знак1 Знак Знак1, Знак Знак Знак  Знак1"/>
    <w:link w:val="a7"/>
    <w:rsid w:val="00371355"/>
    <w:rPr>
      <w:b/>
      <w:sz w:val="28"/>
    </w:rPr>
  </w:style>
  <w:style w:type="character" w:customStyle="1" w:styleId="affff0">
    <w:name w:val="Часть Знак"/>
    <w:link w:val="affff1"/>
    <w:uiPriority w:val="99"/>
    <w:rsid w:val="00E44471"/>
    <w:rPr>
      <w:sz w:val="28"/>
      <w:szCs w:val="24"/>
    </w:rPr>
  </w:style>
  <w:style w:type="paragraph" w:customStyle="1" w:styleId="affff1">
    <w:name w:val="Часть"/>
    <w:basedOn w:val="a2"/>
    <w:link w:val="affff0"/>
    <w:uiPriority w:val="99"/>
    <w:rsid w:val="00E44471"/>
    <w:pPr>
      <w:tabs>
        <w:tab w:val="num" w:pos="1134"/>
      </w:tabs>
      <w:overflowPunct/>
      <w:autoSpaceDE/>
      <w:autoSpaceDN/>
      <w:adjustRightInd/>
      <w:spacing w:line="288" w:lineRule="auto"/>
      <w:ind w:firstLine="567"/>
      <w:jc w:val="both"/>
      <w:textAlignment w:val="auto"/>
    </w:pPr>
    <w:rPr>
      <w:sz w:val="28"/>
      <w:szCs w:val="24"/>
    </w:rPr>
  </w:style>
  <w:style w:type="paragraph" w:customStyle="1" w:styleId="-6">
    <w:name w:val="пункт-6"/>
    <w:basedOn w:val="a2"/>
    <w:uiPriority w:val="99"/>
    <w:rsid w:val="008A2FFC"/>
    <w:pPr>
      <w:tabs>
        <w:tab w:val="num" w:pos="1701"/>
      </w:tabs>
      <w:overflowPunct/>
      <w:autoSpaceDE/>
      <w:autoSpaceDN/>
      <w:adjustRightInd/>
      <w:spacing w:line="288" w:lineRule="auto"/>
      <w:ind w:firstLine="567"/>
      <w:jc w:val="both"/>
      <w:textAlignment w:val="auto"/>
    </w:pPr>
    <w:rPr>
      <w:sz w:val="28"/>
      <w:szCs w:val="28"/>
    </w:rPr>
  </w:style>
  <w:style w:type="character" w:styleId="affff2">
    <w:name w:val="endnote reference"/>
    <w:uiPriority w:val="99"/>
    <w:rsid w:val="0078623B"/>
    <w:rPr>
      <w:vertAlign w:val="superscript"/>
    </w:rPr>
  </w:style>
  <w:style w:type="paragraph" w:styleId="affff3">
    <w:name w:val="No Spacing"/>
    <w:aliases w:val="для таблиц,No Spacing"/>
    <w:link w:val="affff4"/>
    <w:uiPriority w:val="1"/>
    <w:qFormat/>
    <w:rsid w:val="00E75A1D"/>
    <w:pPr>
      <w:ind w:firstLine="567"/>
      <w:jc w:val="both"/>
    </w:pPr>
    <w:rPr>
      <w:rFonts w:ascii="Arial" w:eastAsia="Calibri" w:hAnsi="Arial"/>
      <w:sz w:val="24"/>
      <w:szCs w:val="22"/>
      <w:lang w:eastAsia="en-US"/>
    </w:rPr>
  </w:style>
  <w:style w:type="character" w:customStyle="1" w:styleId="affff5">
    <w:name w:val="Основной текст_"/>
    <w:basedOn w:val="a3"/>
    <w:link w:val="45"/>
    <w:locked/>
    <w:rsid w:val="00867CF2"/>
    <w:rPr>
      <w:sz w:val="23"/>
      <w:szCs w:val="23"/>
      <w:shd w:val="clear" w:color="auto" w:fill="FFFFFF"/>
    </w:rPr>
  </w:style>
  <w:style w:type="paragraph" w:customStyle="1" w:styleId="45">
    <w:name w:val="Основной текст4"/>
    <w:basedOn w:val="a2"/>
    <w:link w:val="affff5"/>
    <w:uiPriority w:val="99"/>
    <w:rsid w:val="00867CF2"/>
    <w:pPr>
      <w:widowControl w:val="0"/>
      <w:shd w:val="clear" w:color="auto" w:fill="FFFFFF"/>
      <w:overflowPunct/>
      <w:autoSpaceDE/>
      <w:autoSpaceDN/>
      <w:adjustRightInd/>
      <w:spacing w:line="312" w:lineRule="exact"/>
      <w:ind w:hanging="840"/>
      <w:jc w:val="right"/>
      <w:textAlignment w:val="auto"/>
    </w:pPr>
    <w:rPr>
      <w:sz w:val="23"/>
      <w:szCs w:val="23"/>
    </w:rPr>
  </w:style>
  <w:style w:type="paragraph" w:customStyle="1" w:styleId="17">
    <w:name w:val="Основной текст1"/>
    <w:basedOn w:val="a2"/>
    <w:rsid w:val="001031FF"/>
    <w:pPr>
      <w:widowControl w:val="0"/>
      <w:shd w:val="clear" w:color="auto" w:fill="FFFFFF"/>
      <w:overflowPunct/>
      <w:autoSpaceDE/>
      <w:autoSpaceDN/>
      <w:adjustRightInd/>
      <w:spacing w:line="317" w:lineRule="exact"/>
      <w:ind w:hanging="1360"/>
      <w:jc w:val="right"/>
      <w:textAlignment w:val="auto"/>
    </w:pPr>
    <w:rPr>
      <w:color w:val="000000"/>
      <w:spacing w:val="4"/>
      <w:sz w:val="24"/>
      <w:szCs w:val="24"/>
    </w:rPr>
  </w:style>
  <w:style w:type="character" w:customStyle="1" w:styleId="affff4">
    <w:name w:val="Без интервала Знак"/>
    <w:aliases w:val="для таблиц Знак,No Spacing Знак"/>
    <w:basedOn w:val="a3"/>
    <w:link w:val="affff3"/>
    <w:uiPriority w:val="99"/>
    <w:locked/>
    <w:rsid w:val="00B16C1A"/>
    <w:rPr>
      <w:rFonts w:ascii="Arial" w:eastAsia="Calibri" w:hAnsi="Arial"/>
      <w:sz w:val="24"/>
      <w:szCs w:val="22"/>
      <w:lang w:val="ru-RU" w:eastAsia="en-US" w:bidi="ar-SA"/>
    </w:rPr>
  </w:style>
  <w:style w:type="paragraph" w:customStyle="1" w:styleId="affff6">
    <w:name w:val="Ариал"/>
    <w:basedOn w:val="a2"/>
    <w:link w:val="18"/>
    <w:rsid w:val="00224D67"/>
    <w:pPr>
      <w:overflowPunct/>
      <w:autoSpaceDE/>
      <w:autoSpaceDN/>
      <w:adjustRightInd/>
      <w:spacing w:before="120" w:after="120" w:line="360" w:lineRule="auto"/>
      <w:ind w:firstLine="851"/>
      <w:jc w:val="both"/>
      <w:textAlignment w:val="auto"/>
    </w:pPr>
    <w:rPr>
      <w:rFonts w:ascii="Arial" w:hAnsi="Arial"/>
      <w:sz w:val="24"/>
      <w:szCs w:val="24"/>
    </w:rPr>
  </w:style>
  <w:style w:type="character" w:customStyle="1" w:styleId="18">
    <w:name w:val="Ариал Знак1"/>
    <w:link w:val="affff6"/>
    <w:locked/>
    <w:rsid w:val="00224D67"/>
    <w:rPr>
      <w:rFonts w:ascii="Arial" w:hAnsi="Arial"/>
      <w:sz w:val="24"/>
      <w:szCs w:val="24"/>
    </w:rPr>
  </w:style>
  <w:style w:type="character" w:customStyle="1" w:styleId="afff7">
    <w:name w:val="Абзац списка Знак"/>
    <w:aliases w:val="Paragraphe de liste1 Знак,lp1 Знак,Абзац списка1 Знак,Bullet List Знак,FooterText Знак,numbered Знак,ТЗ список Знак,Абзац списка литеральный Знак,Булет1 Знак,1Булет Знак,it_List1 Знак,Список дефисный Знак,Абзац основного текста Знак"/>
    <w:link w:val="afff6"/>
    <w:qFormat/>
    <w:rsid w:val="00E76291"/>
  </w:style>
  <w:style w:type="character" w:customStyle="1" w:styleId="ConsPlusNormal0">
    <w:name w:val="ConsPlusNormal Знак"/>
    <w:basedOn w:val="a3"/>
    <w:link w:val="ConsPlusNormal"/>
    <w:uiPriority w:val="99"/>
    <w:locked/>
    <w:rsid w:val="00944BA2"/>
    <w:rPr>
      <w:rFonts w:ascii="Arial" w:hAnsi="Arial" w:cs="Arial"/>
      <w:lang w:val="ru-RU" w:eastAsia="ru-RU" w:bidi="ar-SA"/>
    </w:rPr>
  </w:style>
  <w:style w:type="character" w:customStyle="1" w:styleId="Normal">
    <w:name w:val="Normal Знак"/>
    <w:basedOn w:val="a3"/>
    <w:link w:val="13"/>
    <w:rsid w:val="00474DB1"/>
    <w:rPr>
      <w:rFonts w:ascii="Arial" w:hAnsi="Arial"/>
      <w:sz w:val="28"/>
    </w:rPr>
  </w:style>
  <w:style w:type="character" w:customStyle="1" w:styleId="WW8Num2z0">
    <w:name w:val="WW8Num2z0"/>
    <w:rsid w:val="007107CE"/>
    <w:rPr>
      <w:rFonts w:ascii="Wingdings 2" w:hAnsi="Wingdings 2" w:cs="OpenSymbol"/>
    </w:rPr>
  </w:style>
  <w:style w:type="character" w:customStyle="1" w:styleId="WW8Num3z0">
    <w:name w:val="WW8Num3z0"/>
    <w:rsid w:val="007107CE"/>
    <w:rPr>
      <w:rFonts w:ascii="Wingdings 2" w:hAnsi="Wingdings 2" w:cs="OpenSymbol"/>
    </w:rPr>
  </w:style>
  <w:style w:type="character" w:customStyle="1" w:styleId="WW8Num4z0">
    <w:name w:val="WW8Num4z0"/>
    <w:rsid w:val="007107CE"/>
    <w:rPr>
      <w:rFonts w:ascii="Wingdings 2" w:hAnsi="Wingdings 2" w:cs="OpenSymbol"/>
    </w:rPr>
  </w:style>
  <w:style w:type="character" w:customStyle="1" w:styleId="WW8Num5z0">
    <w:name w:val="WW8Num5z0"/>
    <w:rsid w:val="007107CE"/>
    <w:rPr>
      <w:rFonts w:ascii="Symbol" w:hAnsi="Symbol" w:cs="OpenSymbol"/>
    </w:rPr>
  </w:style>
  <w:style w:type="character" w:customStyle="1" w:styleId="WW8Num6z0">
    <w:name w:val="WW8Num6z0"/>
    <w:rsid w:val="007107CE"/>
    <w:rPr>
      <w:rFonts w:ascii="Symbol" w:hAnsi="Symbol" w:cs="OpenSymbol"/>
    </w:rPr>
  </w:style>
  <w:style w:type="character" w:customStyle="1" w:styleId="WW8Num7z0">
    <w:name w:val="WW8Num7z0"/>
    <w:rsid w:val="007107CE"/>
    <w:rPr>
      <w:rFonts w:ascii="Symbol" w:hAnsi="Symbol" w:cs="OpenSymbol"/>
    </w:rPr>
  </w:style>
  <w:style w:type="character" w:customStyle="1" w:styleId="WW8Num8z0">
    <w:name w:val="WW8Num8z0"/>
    <w:rsid w:val="007107CE"/>
    <w:rPr>
      <w:rFonts w:ascii="Symbol" w:hAnsi="Symbol" w:cs="OpenSymbol"/>
    </w:rPr>
  </w:style>
  <w:style w:type="character" w:customStyle="1" w:styleId="WW8Num11z0">
    <w:name w:val="WW8Num11z0"/>
    <w:rsid w:val="007107CE"/>
    <w:rPr>
      <w:rFonts w:ascii="Wingdings 2" w:hAnsi="Wingdings 2" w:cs="OpenSymbol"/>
    </w:rPr>
  </w:style>
  <w:style w:type="character" w:customStyle="1" w:styleId="WW8Num11z1">
    <w:name w:val="WW8Num11z1"/>
    <w:rsid w:val="007107CE"/>
    <w:rPr>
      <w:rFonts w:ascii="OpenSymbol" w:hAnsi="OpenSymbol" w:cs="OpenSymbol"/>
    </w:rPr>
  </w:style>
  <w:style w:type="character" w:customStyle="1" w:styleId="Absatz-Standardschriftart">
    <w:name w:val="Absatz-Standardschriftart"/>
    <w:rsid w:val="007107CE"/>
  </w:style>
  <w:style w:type="character" w:customStyle="1" w:styleId="WW-Absatz-Standardschriftart">
    <w:name w:val="WW-Absatz-Standardschriftart"/>
    <w:rsid w:val="007107CE"/>
  </w:style>
  <w:style w:type="character" w:customStyle="1" w:styleId="WW-Absatz-Standardschriftart1">
    <w:name w:val="WW-Absatz-Standardschriftart1"/>
    <w:rsid w:val="007107CE"/>
  </w:style>
  <w:style w:type="character" w:customStyle="1" w:styleId="WW-Absatz-Standardschriftart11">
    <w:name w:val="WW-Absatz-Standardschriftart11"/>
    <w:rsid w:val="007107CE"/>
  </w:style>
  <w:style w:type="character" w:customStyle="1" w:styleId="WW8Num9z0">
    <w:name w:val="WW8Num9z0"/>
    <w:rsid w:val="007107CE"/>
    <w:rPr>
      <w:rFonts w:ascii="Symbol" w:hAnsi="Symbol" w:cs="OpenSymbol"/>
    </w:rPr>
  </w:style>
  <w:style w:type="character" w:customStyle="1" w:styleId="WW-Absatz-Standardschriftart111">
    <w:name w:val="WW-Absatz-Standardschriftart111"/>
    <w:rsid w:val="007107CE"/>
  </w:style>
  <w:style w:type="character" w:customStyle="1" w:styleId="WW-Absatz-Standardschriftart1111">
    <w:name w:val="WW-Absatz-Standardschriftart1111"/>
    <w:rsid w:val="007107CE"/>
  </w:style>
  <w:style w:type="character" w:customStyle="1" w:styleId="WW-Absatz-Standardschriftart11111">
    <w:name w:val="WW-Absatz-Standardschriftart11111"/>
    <w:rsid w:val="007107CE"/>
  </w:style>
  <w:style w:type="character" w:customStyle="1" w:styleId="WW-Absatz-Standardschriftart111111">
    <w:name w:val="WW-Absatz-Standardschriftart111111"/>
    <w:rsid w:val="007107CE"/>
  </w:style>
  <w:style w:type="character" w:customStyle="1" w:styleId="WW-Absatz-Standardschriftart1111111">
    <w:name w:val="WW-Absatz-Standardschriftart1111111"/>
    <w:rsid w:val="007107CE"/>
  </w:style>
  <w:style w:type="character" w:customStyle="1" w:styleId="WW-Absatz-Standardschriftart11111111">
    <w:name w:val="WW-Absatz-Standardschriftart11111111"/>
    <w:rsid w:val="007107CE"/>
  </w:style>
  <w:style w:type="character" w:customStyle="1" w:styleId="WW-Absatz-Standardschriftart111111111">
    <w:name w:val="WW-Absatz-Standardschriftart111111111"/>
    <w:rsid w:val="007107CE"/>
  </w:style>
  <w:style w:type="character" w:customStyle="1" w:styleId="WW-Absatz-Standardschriftart1111111111">
    <w:name w:val="WW-Absatz-Standardschriftart1111111111"/>
    <w:rsid w:val="007107CE"/>
  </w:style>
  <w:style w:type="character" w:customStyle="1" w:styleId="WW-Absatz-Standardschriftart11111111111">
    <w:name w:val="WW-Absatz-Standardschriftart11111111111"/>
    <w:rsid w:val="007107CE"/>
  </w:style>
  <w:style w:type="character" w:customStyle="1" w:styleId="WW-Absatz-Standardschriftart111111111111">
    <w:name w:val="WW-Absatz-Standardschriftart111111111111"/>
    <w:rsid w:val="007107CE"/>
  </w:style>
  <w:style w:type="character" w:customStyle="1" w:styleId="WW-Absatz-Standardschriftart1111111111111">
    <w:name w:val="WW-Absatz-Standardschriftart1111111111111"/>
    <w:rsid w:val="007107CE"/>
  </w:style>
  <w:style w:type="character" w:customStyle="1" w:styleId="WW-Absatz-Standardschriftart11111111111111">
    <w:name w:val="WW-Absatz-Standardschriftart11111111111111"/>
    <w:rsid w:val="007107CE"/>
  </w:style>
  <w:style w:type="character" w:customStyle="1" w:styleId="WW-Absatz-Standardschriftart111111111111111">
    <w:name w:val="WW-Absatz-Standardschriftart111111111111111"/>
    <w:rsid w:val="007107CE"/>
  </w:style>
  <w:style w:type="character" w:customStyle="1" w:styleId="WW-Absatz-Standardschriftart1111111111111111">
    <w:name w:val="WW-Absatz-Standardschriftart1111111111111111"/>
    <w:rsid w:val="007107CE"/>
  </w:style>
  <w:style w:type="character" w:customStyle="1" w:styleId="WW-Absatz-Standardschriftart11111111111111111">
    <w:name w:val="WW-Absatz-Standardschriftart11111111111111111"/>
    <w:rsid w:val="007107CE"/>
  </w:style>
  <w:style w:type="character" w:customStyle="1" w:styleId="WW-Absatz-Standardschriftart111111111111111111">
    <w:name w:val="WW-Absatz-Standardschriftart111111111111111111"/>
    <w:rsid w:val="007107CE"/>
  </w:style>
  <w:style w:type="character" w:customStyle="1" w:styleId="WW-Absatz-Standardschriftart1111111111111111111">
    <w:name w:val="WW-Absatz-Standardschriftart1111111111111111111"/>
    <w:rsid w:val="007107CE"/>
  </w:style>
  <w:style w:type="character" w:customStyle="1" w:styleId="WW-Absatz-Standardschriftart11111111111111111111">
    <w:name w:val="WW-Absatz-Standardschriftart11111111111111111111"/>
    <w:rsid w:val="007107CE"/>
  </w:style>
  <w:style w:type="character" w:customStyle="1" w:styleId="WW-Absatz-Standardschriftart111111111111111111111">
    <w:name w:val="WW-Absatz-Standardschriftart111111111111111111111"/>
    <w:rsid w:val="007107CE"/>
  </w:style>
  <w:style w:type="character" w:customStyle="1" w:styleId="WW-Absatz-Standardschriftart1111111111111111111111">
    <w:name w:val="WW-Absatz-Standardschriftart1111111111111111111111"/>
    <w:rsid w:val="007107CE"/>
  </w:style>
  <w:style w:type="character" w:customStyle="1" w:styleId="WW-Absatz-Standardschriftart11111111111111111111111">
    <w:name w:val="WW-Absatz-Standardschriftart11111111111111111111111"/>
    <w:rsid w:val="007107CE"/>
  </w:style>
  <w:style w:type="character" w:customStyle="1" w:styleId="2d">
    <w:name w:val="Основной шрифт абзаца2"/>
    <w:rsid w:val="007107CE"/>
  </w:style>
  <w:style w:type="character" w:customStyle="1" w:styleId="19">
    <w:name w:val="Основной шрифт абзаца1"/>
    <w:rsid w:val="007107CE"/>
  </w:style>
  <w:style w:type="character" w:customStyle="1" w:styleId="affff7">
    <w:name w:val="Маркеры списка"/>
    <w:rsid w:val="007107CE"/>
    <w:rPr>
      <w:rFonts w:ascii="OpenSymbol" w:eastAsia="OpenSymbol" w:hAnsi="OpenSymbol" w:cs="OpenSymbol"/>
    </w:rPr>
  </w:style>
  <w:style w:type="character" w:customStyle="1" w:styleId="affff8">
    <w:name w:val="Символ нумерации"/>
    <w:rsid w:val="007107CE"/>
  </w:style>
  <w:style w:type="paragraph" w:customStyle="1" w:styleId="2e">
    <w:name w:val="Название2"/>
    <w:basedOn w:val="a2"/>
    <w:rsid w:val="007107CE"/>
    <w:pPr>
      <w:suppressLineNumbers/>
      <w:suppressAutoHyphens/>
      <w:overflowPunct/>
      <w:autoSpaceDE/>
      <w:autoSpaceDN/>
      <w:adjustRightInd/>
      <w:spacing w:before="120" w:after="120"/>
      <w:textAlignment w:val="auto"/>
    </w:pPr>
    <w:rPr>
      <w:rFonts w:ascii="Arial" w:hAnsi="Arial" w:cs="Mangal"/>
      <w:i/>
      <w:iCs/>
      <w:szCs w:val="24"/>
      <w:lang w:eastAsia="ar-SA"/>
    </w:rPr>
  </w:style>
  <w:style w:type="paragraph" w:customStyle="1" w:styleId="2f">
    <w:name w:val="Указатель2"/>
    <w:basedOn w:val="a2"/>
    <w:rsid w:val="007107CE"/>
    <w:pPr>
      <w:suppressLineNumbers/>
      <w:suppressAutoHyphens/>
      <w:overflowPunct/>
      <w:autoSpaceDE/>
      <w:autoSpaceDN/>
      <w:adjustRightInd/>
      <w:textAlignment w:val="auto"/>
    </w:pPr>
    <w:rPr>
      <w:rFonts w:ascii="Arial" w:hAnsi="Arial" w:cs="Mangal"/>
      <w:lang w:eastAsia="ar-SA"/>
    </w:rPr>
  </w:style>
  <w:style w:type="paragraph" w:customStyle="1" w:styleId="1a">
    <w:name w:val="Название1"/>
    <w:basedOn w:val="a2"/>
    <w:rsid w:val="007107CE"/>
    <w:pPr>
      <w:suppressLineNumbers/>
      <w:suppressAutoHyphens/>
      <w:overflowPunct/>
      <w:autoSpaceDE/>
      <w:autoSpaceDN/>
      <w:adjustRightInd/>
      <w:spacing w:before="120" w:after="120"/>
      <w:textAlignment w:val="auto"/>
    </w:pPr>
    <w:rPr>
      <w:rFonts w:ascii="Arial" w:hAnsi="Arial" w:cs="Mangal"/>
      <w:i/>
      <w:iCs/>
      <w:szCs w:val="24"/>
      <w:lang w:eastAsia="ar-SA"/>
    </w:rPr>
  </w:style>
  <w:style w:type="paragraph" w:customStyle="1" w:styleId="1b">
    <w:name w:val="Указатель1"/>
    <w:basedOn w:val="a2"/>
    <w:rsid w:val="007107CE"/>
    <w:pPr>
      <w:suppressLineNumbers/>
      <w:suppressAutoHyphens/>
      <w:overflowPunct/>
      <w:autoSpaceDE/>
      <w:autoSpaceDN/>
      <w:adjustRightInd/>
      <w:textAlignment w:val="auto"/>
    </w:pPr>
    <w:rPr>
      <w:rFonts w:ascii="Arial" w:hAnsi="Arial" w:cs="Mangal"/>
      <w:lang w:eastAsia="ar-SA"/>
    </w:rPr>
  </w:style>
  <w:style w:type="paragraph" w:customStyle="1" w:styleId="style10">
    <w:name w:val="style10"/>
    <w:basedOn w:val="a2"/>
    <w:rsid w:val="007107CE"/>
    <w:pPr>
      <w:suppressAutoHyphens/>
      <w:overflowPunct/>
      <w:autoSpaceDE/>
      <w:autoSpaceDN/>
      <w:adjustRightInd/>
      <w:spacing w:before="280" w:after="280"/>
      <w:textAlignment w:val="auto"/>
    </w:pPr>
    <w:rPr>
      <w:sz w:val="24"/>
      <w:szCs w:val="24"/>
      <w:lang w:eastAsia="ar-SA"/>
    </w:rPr>
  </w:style>
  <w:style w:type="paragraph" w:customStyle="1" w:styleId="affff9">
    <w:name w:val="Заголовок таблицы"/>
    <w:basedOn w:val="afff8"/>
    <w:rsid w:val="007107CE"/>
    <w:pPr>
      <w:widowControl/>
      <w:jc w:val="center"/>
    </w:pPr>
    <w:rPr>
      <w:rFonts w:ascii="Arial" w:eastAsia="Times New Roman" w:hAnsi="Arial" w:cs="Arial"/>
      <w:b/>
      <w:bCs/>
      <w:kern w:val="0"/>
      <w:sz w:val="20"/>
      <w:szCs w:val="20"/>
      <w:lang w:eastAsia="ar-SA"/>
    </w:rPr>
  </w:style>
  <w:style w:type="paragraph" w:customStyle="1" w:styleId="1c">
    <w:name w:val="Текст1"/>
    <w:basedOn w:val="a2"/>
    <w:rsid w:val="007107CE"/>
    <w:pPr>
      <w:suppressAutoHyphens/>
      <w:overflowPunct/>
      <w:autoSpaceDE/>
      <w:autoSpaceDN/>
      <w:adjustRightInd/>
      <w:textAlignment w:val="auto"/>
    </w:pPr>
    <w:rPr>
      <w:rFonts w:ascii="Courier New" w:hAnsi="Courier New" w:cs="Courier New"/>
      <w:lang w:eastAsia="ar-SA"/>
    </w:rPr>
  </w:style>
  <w:style w:type="paragraph" w:customStyle="1" w:styleId="affffa">
    <w:name w:val="Расчеты"/>
    <w:basedOn w:val="a2"/>
    <w:rsid w:val="007107CE"/>
    <w:pPr>
      <w:widowControl w:val="0"/>
      <w:overflowPunct/>
      <w:autoSpaceDE/>
      <w:autoSpaceDN/>
      <w:adjustRightInd/>
      <w:ind w:left="284" w:right="284" w:firstLine="851"/>
      <w:textAlignment w:val="auto"/>
    </w:pPr>
    <w:rPr>
      <w:sz w:val="24"/>
      <w:szCs w:val="24"/>
    </w:rPr>
  </w:style>
  <w:style w:type="paragraph" w:customStyle="1" w:styleId="8f71def5dc624d412e38edcd14a2f198gmail-msonospacing">
    <w:name w:val="8f71def5dc624d412e38edcd14a2f198gmail-msonospacing"/>
    <w:basedOn w:val="a2"/>
    <w:rsid w:val="007107CE"/>
    <w:pPr>
      <w:overflowPunct/>
      <w:autoSpaceDE/>
      <w:autoSpaceDN/>
      <w:adjustRightInd/>
      <w:spacing w:before="100" w:beforeAutospacing="1" w:after="100" w:afterAutospacing="1"/>
      <w:textAlignment w:val="auto"/>
    </w:pPr>
    <w:rPr>
      <w:sz w:val="24"/>
      <w:szCs w:val="24"/>
    </w:rPr>
  </w:style>
  <w:style w:type="character" w:customStyle="1" w:styleId="ConsNormal0">
    <w:name w:val="ConsNormal Знак"/>
    <w:basedOn w:val="a3"/>
    <w:link w:val="ConsNormal"/>
    <w:uiPriority w:val="99"/>
    <w:rsid w:val="007C4A26"/>
    <w:rPr>
      <w:rFonts w:ascii="Arial" w:hAnsi="Arial" w:cs="Arial"/>
    </w:rPr>
  </w:style>
  <w:style w:type="character" w:customStyle="1" w:styleId="HTML0">
    <w:name w:val="Стандартный HTML Знак"/>
    <w:basedOn w:val="a3"/>
    <w:link w:val="HTML"/>
    <w:uiPriority w:val="99"/>
    <w:qFormat/>
    <w:rsid w:val="007C4A26"/>
    <w:rPr>
      <w:rFonts w:ascii="Courier New" w:hAnsi="Courier New" w:cs="Courier New"/>
    </w:rPr>
  </w:style>
  <w:style w:type="paragraph" w:customStyle="1" w:styleId="affffb">
    <w:name w:val="Прижатый влево"/>
    <w:basedOn w:val="a2"/>
    <w:next w:val="a2"/>
    <w:uiPriority w:val="99"/>
    <w:rsid w:val="007A533D"/>
    <w:pPr>
      <w:overflowPunct/>
      <w:textAlignment w:val="auto"/>
    </w:pPr>
    <w:rPr>
      <w:rFonts w:ascii="Arial" w:eastAsia="Calibri" w:hAnsi="Arial" w:cs="Arial"/>
      <w:sz w:val="24"/>
      <w:szCs w:val="24"/>
    </w:rPr>
  </w:style>
  <w:style w:type="paragraph" w:customStyle="1" w:styleId="affffc">
    <w:name w:val="Подраздел"/>
    <w:basedOn w:val="a2"/>
    <w:semiHidden/>
    <w:rsid w:val="008F2F66"/>
    <w:pPr>
      <w:suppressAutoHyphens/>
      <w:overflowPunct/>
      <w:autoSpaceDE/>
      <w:autoSpaceDN/>
      <w:adjustRightInd/>
      <w:spacing w:before="240" w:after="120"/>
      <w:jc w:val="center"/>
      <w:textAlignment w:val="auto"/>
    </w:pPr>
    <w:rPr>
      <w:rFonts w:ascii="TimesDL" w:hAnsi="TimesDL"/>
      <w:b/>
      <w:smallCaps/>
      <w:spacing w:val="-2"/>
      <w:sz w:val="24"/>
    </w:rPr>
  </w:style>
  <w:style w:type="paragraph" w:customStyle="1" w:styleId="affffd">
    <w:name w:val="Обычный + по ширине"/>
    <w:basedOn w:val="a2"/>
    <w:rsid w:val="008F2F66"/>
    <w:pPr>
      <w:overflowPunct/>
      <w:autoSpaceDE/>
      <w:autoSpaceDN/>
      <w:adjustRightInd/>
      <w:jc w:val="both"/>
      <w:textAlignment w:val="auto"/>
    </w:pPr>
    <w:rPr>
      <w:sz w:val="24"/>
      <w:szCs w:val="24"/>
    </w:rPr>
  </w:style>
  <w:style w:type="character" w:customStyle="1" w:styleId="affffe">
    <w:name w:val="Основной текст Знак Знак Знак"/>
    <w:aliases w:val="Знак Знак Знак Знак1,Основной текст Знак1 Знак Знак,Знак1 Знак1 Знак Знак,Основной текст Знак Знак1 Знак Знак, Знак Знак Знак  Знак"/>
    <w:basedOn w:val="a3"/>
    <w:qFormat/>
    <w:rsid w:val="002C620F"/>
    <w:rPr>
      <w:rFonts w:ascii="Times New Roman" w:eastAsia="Calibri" w:hAnsi="Times New Roman" w:cs="Times New Roman"/>
      <w:sz w:val="24"/>
      <w:szCs w:val="20"/>
      <w:lang w:eastAsia="ru-RU"/>
    </w:rPr>
  </w:style>
  <w:style w:type="character" w:customStyle="1" w:styleId="affb">
    <w:name w:val="Обычный (веб) Знак"/>
    <w:aliases w:val="Обычный (веб) Знак Знак Знак Знак,Обычный (Web) Знак Знак Знак Знак Знак,Обычный (Web) Знак Знак Знак Знак1,Обычный (веб) Знак Знак Знак1"/>
    <w:link w:val="affa"/>
    <w:locked/>
    <w:rsid w:val="002C620F"/>
    <w:rPr>
      <w:sz w:val="24"/>
      <w:szCs w:val="24"/>
    </w:rPr>
  </w:style>
  <w:style w:type="paragraph" w:customStyle="1" w:styleId="LBBodyText2">
    <w:name w:val="LB Body Text 2"/>
    <w:basedOn w:val="a2"/>
    <w:rsid w:val="0005153F"/>
    <w:pPr>
      <w:suppressAutoHyphens/>
      <w:overflowPunct/>
      <w:autoSpaceDE/>
      <w:adjustRightInd/>
      <w:spacing w:before="120" w:after="120"/>
      <w:ind w:left="720"/>
      <w:jc w:val="both"/>
    </w:pPr>
    <w:rPr>
      <w:rFonts w:eastAsia="MS Mincho"/>
      <w:sz w:val="22"/>
      <w:lang w:eastAsia="en-US"/>
    </w:rPr>
  </w:style>
  <w:style w:type="character" w:customStyle="1" w:styleId="UnresolvedMention">
    <w:name w:val="Unresolved Mention"/>
    <w:basedOn w:val="a3"/>
    <w:uiPriority w:val="99"/>
    <w:semiHidden/>
    <w:unhideWhenUsed/>
    <w:rsid w:val="00E23B87"/>
    <w:rPr>
      <w:color w:val="605E5C"/>
      <w:shd w:val="clear" w:color="auto" w:fill="E1DFDD"/>
    </w:rPr>
  </w:style>
  <w:style w:type="paragraph" w:customStyle="1" w:styleId="parameter">
    <w:name w:val="parameter"/>
    <w:basedOn w:val="a2"/>
    <w:rsid w:val="003C384C"/>
    <w:pPr>
      <w:overflowPunct/>
      <w:autoSpaceDE/>
      <w:autoSpaceDN/>
      <w:adjustRightInd/>
      <w:spacing w:before="100" w:beforeAutospacing="1" w:after="100" w:afterAutospacing="1"/>
      <w:textAlignment w:val="auto"/>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50369015">
      <w:bodyDiv w:val="1"/>
      <w:marLeft w:val="0"/>
      <w:marRight w:val="0"/>
      <w:marTop w:val="0"/>
      <w:marBottom w:val="0"/>
      <w:divBdr>
        <w:top w:val="none" w:sz="0" w:space="0" w:color="auto"/>
        <w:left w:val="none" w:sz="0" w:space="0" w:color="auto"/>
        <w:bottom w:val="none" w:sz="0" w:space="0" w:color="auto"/>
        <w:right w:val="none" w:sz="0" w:space="0" w:color="auto"/>
      </w:divBdr>
    </w:div>
    <w:div w:id="237442043">
      <w:bodyDiv w:val="1"/>
      <w:marLeft w:val="0"/>
      <w:marRight w:val="0"/>
      <w:marTop w:val="0"/>
      <w:marBottom w:val="0"/>
      <w:divBdr>
        <w:top w:val="none" w:sz="0" w:space="0" w:color="auto"/>
        <w:left w:val="none" w:sz="0" w:space="0" w:color="auto"/>
        <w:bottom w:val="none" w:sz="0" w:space="0" w:color="auto"/>
        <w:right w:val="none" w:sz="0" w:space="0" w:color="auto"/>
      </w:divBdr>
    </w:div>
    <w:div w:id="443505460">
      <w:bodyDiv w:val="1"/>
      <w:marLeft w:val="0"/>
      <w:marRight w:val="0"/>
      <w:marTop w:val="0"/>
      <w:marBottom w:val="0"/>
      <w:divBdr>
        <w:top w:val="none" w:sz="0" w:space="0" w:color="auto"/>
        <w:left w:val="none" w:sz="0" w:space="0" w:color="auto"/>
        <w:bottom w:val="none" w:sz="0" w:space="0" w:color="auto"/>
        <w:right w:val="none" w:sz="0" w:space="0" w:color="auto"/>
      </w:divBdr>
    </w:div>
    <w:div w:id="444279002">
      <w:bodyDiv w:val="1"/>
      <w:marLeft w:val="0"/>
      <w:marRight w:val="0"/>
      <w:marTop w:val="0"/>
      <w:marBottom w:val="0"/>
      <w:divBdr>
        <w:top w:val="none" w:sz="0" w:space="0" w:color="auto"/>
        <w:left w:val="none" w:sz="0" w:space="0" w:color="auto"/>
        <w:bottom w:val="none" w:sz="0" w:space="0" w:color="auto"/>
        <w:right w:val="none" w:sz="0" w:space="0" w:color="auto"/>
      </w:divBdr>
    </w:div>
    <w:div w:id="532962034">
      <w:bodyDiv w:val="1"/>
      <w:marLeft w:val="0"/>
      <w:marRight w:val="0"/>
      <w:marTop w:val="0"/>
      <w:marBottom w:val="0"/>
      <w:divBdr>
        <w:top w:val="none" w:sz="0" w:space="0" w:color="auto"/>
        <w:left w:val="none" w:sz="0" w:space="0" w:color="auto"/>
        <w:bottom w:val="none" w:sz="0" w:space="0" w:color="auto"/>
        <w:right w:val="none" w:sz="0" w:space="0" w:color="auto"/>
      </w:divBdr>
    </w:div>
    <w:div w:id="618490672">
      <w:bodyDiv w:val="1"/>
      <w:marLeft w:val="0"/>
      <w:marRight w:val="0"/>
      <w:marTop w:val="0"/>
      <w:marBottom w:val="0"/>
      <w:divBdr>
        <w:top w:val="none" w:sz="0" w:space="0" w:color="auto"/>
        <w:left w:val="none" w:sz="0" w:space="0" w:color="auto"/>
        <w:bottom w:val="none" w:sz="0" w:space="0" w:color="auto"/>
        <w:right w:val="none" w:sz="0" w:space="0" w:color="auto"/>
      </w:divBdr>
    </w:div>
    <w:div w:id="635450010">
      <w:bodyDiv w:val="1"/>
      <w:marLeft w:val="0"/>
      <w:marRight w:val="0"/>
      <w:marTop w:val="0"/>
      <w:marBottom w:val="0"/>
      <w:divBdr>
        <w:top w:val="none" w:sz="0" w:space="0" w:color="auto"/>
        <w:left w:val="none" w:sz="0" w:space="0" w:color="auto"/>
        <w:bottom w:val="none" w:sz="0" w:space="0" w:color="auto"/>
        <w:right w:val="none" w:sz="0" w:space="0" w:color="auto"/>
      </w:divBdr>
    </w:div>
    <w:div w:id="681707641">
      <w:bodyDiv w:val="1"/>
      <w:marLeft w:val="0"/>
      <w:marRight w:val="0"/>
      <w:marTop w:val="0"/>
      <w:marBottom w:val="0"/>
      <w:divBdr>
        <w:top w:val="none" w:sz="0" w:space="0" w:color="auto"/>
        <w:left w:val="none" w:sz="0" w:space="0" w:color="auto"/>
        <w:bottom w:val="none" w:sz="0" w:space="0" w:color="auto"/>
        <w:right w:val="none" w:sz="0" w:space="0" w:color="auto"/>
      </w:divBdr>
    </w:div>
    <w:div w:id="692925150">
      <w:bodyDiv w:val="1"/>
      <w:marLeft w:val="0"/>
      <w:marRight w:val="0"/>
      <w:marTop w:val="0"/>
      <w:marBottom w:val="0"/>
      <w:divBdr>
        <w:top w:val="none" w:sz="0" w:space="0" w:color="auto"/>
        <w:left w:val="none" w:sz="0" w:space="0" w:color="auto"/>
        <w:bottom w:val="none" w:sz="0" w:space="0" w:color="auto"/>
        <w:right w:val="none" w:sz="0" w:space="0" w:color="auto"/>
      </w:divBdr>
    </w:div>
    <w:div w:id="847790413">
      <w:bodyDiv w:val="1"/>
      <w:marLeft w:val="0"/>
      <w:marRight w:val="0"/>
      <w:marTop w:val="0"/>
      <w:marBottom w:val="0"/>
      <w:divBdr>
        <w:top w:val="none" w:sz="0" w:space="0" w:color="auto"/>
        <w:left w:val="none" w:sz="0" w:space="0" w:color="auto"/>
        <w:bottom w:val="none" w:sz="0" w:space="0" w:color="auto"/>
        <w:right w:val="none" w:sz="0" w:space="0" w:color="auto"/>
      </w:divBdr>
      <w:divsChild>
        <w:div w:id="180096733">
          <w:marLeft w:val="0"/>
          <w:marRight w:val="0"/>
          <w:marTop w:val="0"/>
          <w:marBottom w:val="0"/>
          <w:divBdr>
            <w:top w:val="none" w:sz="0" w:space="0" w:color="auto"/>
            <w:left w:val="none" w:sz="0" w:space="0" w:color="auto"/>
            <w:bottom w:val="none" w:sz="0" w:space="0" w:color="auto"/>
            <w:right w:val="none" w:sz="0" w:space="0" w:color="auto"/>
          </w:divBdr>
          <w:divsChild>
            <w:div w:id="395858369">
              <w:marLeft w:val="0"/>
              <w:marRight w:val="0"/>
              <w:marTop w:val="0"/>
              <w:marBottom w:val="0"/>
              <w:divBdr>
                <w:top w:val="none" w:sz="0" w:space="0" w:color="auto"/>
                <w:left w:val="none" w:sz="0" w:space="0" w:color="auto"/>
                <w:bottom w:val="none" w:sz="0" w:space="0" w:color="auto"/>
                <w:right w:val="none" w:sz="0" w:space="0" w:color="auto"/>
              </w:divBdr>
              <w:divsChild>
                <w:div w:id="537275292">
                  <w:marLeft w:val="0"/>
                  <w:marRight w:val="0"/>
                  <w:marTop w:val="0"/>
                  <w:marBottom w:val="0"/>
                  <w:divBdr>
                    <w:top w:val="none" w:sz="0" w:space="0" w:color="auto"/>
                    <w:left w:val="none" w:sz="0" w:space="0" w:color="auto"/>
                    <w:bottom w:val="none" w:sz="0" w:space="0" w:color="auto"/>
                    <w:right w:val="none" w:sz="0" w:space="0" w:color="auto"/>
                  </w:divBdr>
                  <w:divsChild>
                    <w:div w:id="380834628">
                      <w:marLeft w:val="0"/>
                      <w:marRight w:val="0"/>
                      <w:marTop w:val="200"/>
                      <w:marBottom w:val="800"/>
                      <w:divBdr>
                        <w:top w:val="none" w:sz="0" w:space="0" w:color="auto"/>
                        <w:left w:val="none" w:sz="0" w:space="0" w:color="auto"/>
                        <w:bottom w:val="none" w:sz="0" w:space="0" w:color="auto"/>
                        <w:right w:val="none" w:sz="0" w:space="0" w:color="auto"/>
                      </w:divBdr>
                      <w:divsChild>
                        <w:div w:id="1923443500">
                          <w:marLeft w:val="0"/>
                          <w:marRight w:val="0"/>
                          <w:marTop w:val="0"/>
                          <w:marBottom w:val="0"/>
                          <w:divBdr>
                            <w:top w:val="none" w:sz="0" w:space="0" w:color="auto"/>
                            <w:left w:val="none" w:sz="0" w:space="0" w:color="auto"/>
                            <w:bottom w:val="none" w:sz="0" w:space="0" w:color="auto"/>
                            <w:right w:val="none" w:sz="0" w:space="0" w:color="auto"/>
                          </w:divBdr>
                          <w:divsChild>
                            <w:div w:id="2107532928">
                              <w:marLeft w:val="0"/>
                              <w:marRight w:val="0"/>
                              <w:marTop w:val="0"/>
                              <w:marBottom w:val="0"/>
                              <w:divBdr>
                                <w:top w:val="none" w:sz="0" w:space="0" w:color="auto"/>
                                <w:left w:val="none" w:sz="0" w:space="0" w:color="auto"/>
                                <w:bottom w:val="none" w:sz="0" w:space="0" w:color="auto"/>
                                <w:right w:val="none" w:sz="0" w:space="0" w:color="auto"/>
                              </w:divBdr>
                              <w:divsChild>
                                <w:div w:id="919680904">
                                  <w:marLeft w:val="0"/>
                                  <w:marRight w:val="0"/>
                                  <w:marTop w:val="0"/>
                                  <w:marBottom w:val="0"/>
                                  <w:divBdr>
                                    <w:top w:val="none" w:sz="0" w:space="0" w:color="auto"/>
                                    <w:left w:val="none" w:sz="0" w:space="0" w:color="auto"/>
                                    <w:bottom w:val="none" w:sz="0" w:space="0" w:color="auto"/>
                                    <w:right w:val="none" w:sz="0" w:space="0" w:color="auto"/>
                                  </w:divBdr>
                                  <w:divsChild>
                                    <w:div w:id="57170971">
                                      <w:marLeft w:val="0"/>
                                      <w:marRight w:val="0"/>
                                      <w:marTop w:val="0"/>
                                      <w:marBottom w:val="0"/>
                                      <w:divBdr>
                                        <w:top w:val="none" w:sz="0" w:space="0" w:color="auto"/>
                                        <w:left w:val="none" w:sz="0" w:space="0" w:color="auto"/>
                                        <w:bottom w:val="none" w:sz="0" w:space="0" w:color="auto"/>
                                        <w:right w:val="none" w:sz="0" w:space="0" w:color="auto"/>
                                      </w:divBdr>
                                    </w:div>
                                    <w:div w:id="84150761">
                                      <w:marLeft w:val="0"/>
                                      <w:marRight w:val="0"/>
                                      <w:marTop w:val="0"/>
                                      <w:marBottom w:val="0"/>
                                      <w:divBdr>
                                        <w:top w:val="none" w:sz="0" w:space="0" w:color="auto"/>
                                        <w:left w:val="none" w:sz="0" w:space="0" w:color="auto"/>
                                        <w:bottom w:val="none" w:sz="0" w:space="0" w:color="auto"/>
                                        <w:right w:val="none" w:sz="0" w:space="0" w:color="auto"/>
                                      </w:divBdr>
                                    </w:div>
                                    <w:div w:id="218591803">
                                      <w:marLeft w:val="0"/>
                                      <w:marRight w:val="0"/>
                                      <w:marTop w:val="0"/>
                                      <w:marBottom w:val="0"/>
                                      <w:divBdr>
                                        <w:top w:val="none" w:sz="0" w:space="0" w:color="auto"/>
                                        <w:left w:val="none" w:sz="0" w:space="0" w:color="auto"/>
                                        <w:bottom w:val="none" w:sz="0" w:space="0" w:color="auto"/>
                                        <w:right w:val="none" w:sz="0" w:space="0" w:color="auto"/>
                                      </w:divBdr>
                                    </w:div>
                                    <w:div w:id="292911925">
                                      <w:marLeft w:val="0"/>
                                      <w:marRight w:val="0"/>
                                      <w:marTop w:val="0"/>
                                      <w:marBottom w:val="0"/>
                                      <w:divBdr>
                                        <w:top w:val="none" w:sz="0" w:space="0" w:color="auto"/>
                                        <w:left w:val="none" w:sz="0" w:space="0" w:color="auto"/>
                                        <w:bottom w:val="none" w:sz="0" w:space="0" w:color="auto"/>
                                        <w:right w:val="none" w:sz="0" w:space="0" w:color="auto"/>
                                      </w:divBdr>
                                    </w:div>
                                    <w:div w:id="435172006">
                                      <w:marLeft w:val="0"/>
                                      <w:marRight w:val="0"/>
                                      <w:marTop w:val="0"/>
                                      <w:marBottom w:val="0"/>
                                      <w:divBdr>
                                        <w:top w:val="none" w:sz="0" w:space="0" w:color="auto"/>
                                        <w:left w:val="none" w:sz="0" w:space="0" w:color="auto"/>
                                        <w:bottom w:val="none" w:sz="0" w:space="0" w:color="auto"/>
                                        <w:right w:val="none" w:sz="0" w:space="0" w:color="auto"/>
                                      </w:divBdr>
                                    </w:div>
                                    <w:div w:id="514422586">
                                      <w:marLeft w:val="0"/>
                                      <w:marRight w:val="0"/>
                                      <w:marTop w:val="0"/>
                                      <w:marBottom w:val="0"/>
                                      <w:divBdr>
                                        <w:top w:val="none" w:sz="0" w:space="0" w:color="auto"/>
                                        <w:left w:val="none" w:sz="0" w:space="0" w:color="auto"/>
                                        <w:bottom w:val="none" w:sz="0" w:space="0" w:color="auto"/>
                                        <w:right w:val="none" w:sz="0" w:space="0" w:color="auto"/>
                                      </w:divBdr>
                                    </w:div>
                                    <w:div w:id="606497829">
                                      <w:marLeft w:val="0"/>
                                      <w:marRight w:val="0"/>
                                      <w:marTop w:val="0"/>
                                      <w:marBottom w:val="0"/>
                                      <w:divBdr>
                                        <w:top w:val="none" w:sz="0" w:space="0" w:color="auto"/>
                                        <w:left w:val="none" w:sz="0" w:space="0" w:color="auto"/>
                                        <w:bottom w:val="none" w:sz="0" w:space="0" w:color="auto"/>
                                        <w:right w:val="none" w:sz="0" w:space="0" w:color="auto"/>
                                      </w:divBdr>
                                    </w:div>
                                    <w:div w:id="629748437">
                                      <w:marLeft w:val="0"/>
                                      <w:marRight w:val="0"/>
                                      <w:marTop w:val="0"/>
                                      <w:marBottom w:val="0"/>
                                      <w:divBdr>
                                        <w:top w:val="none" w:sz="0" w:space="0" w:color="auto"/>
                                        <w:left w:val="none" w:sz="0" w:space="0" w:color="auto"/>
                                        <w:bottom w:val="none" w:sz="0" w:space="0" w:color="auto"/>
                                        <w:right w:val="none" w:sz="0" w:space="0" w:color="auto"/>
                                      </w:divBdr>
                                    </w:div>
                                    <w:div w:id="702679253">
                                      <w:marLeft w:val="0"/>
                                      <w:marRight w:val="0"/>
                                      <w:marTop w:val="0"/>
                                      <w:marBottom w:val="0"/>
                                      <w:divBdr>
                                        <w:top w:val="none" w:sz="0" w:space="0" w:color="auto"/>
                                        <w:left w:val="none" w:sz="0" w:space="0" w:color="auto"/>
                                        <w:bottom w:val="none" w:sz="0" w:space="0" w:color="auto"/>
                                        <w:right w:val="none" w:sz="0" w:space="0" w:color="auto"/>
                                      </w:divBdr>
                                    </w:div>
                                    <w:div w:id="784076877">
                                      <w:marLeft w:val="0"/>
                                      <w:marRight w:val="0"/>
                                      <w:marTop w:val="0"/>
                                      <w:marBottom w:val="0"/>
                                      <w:divBdr>
                                        <w:top w:val="none" w:sz="0" w:space="0" w:color="auto"/>
                                        <w:left w:val="none" w:sz="0" w:space="0" w:color="auto"/>
                                        <w:bottom w:val="none" w:sz="0" w:space="0" w:color="auto"/>
                                        <w:right w:val="none" w:sz="0" w:space="0" w:color="auto"/>
                                      </w:divBdr>
                                    </w:div>
                                    <w:div w:id="799617301">
                                      <w:marLeft w:val="0"/>
                                      <w:marRight w:val="0"/>
                                      <w:marTop w:val="0"/>
                                      <w:marBottom w:val="0"/>
                                      <w:divBdr>
                                        <w:top w:val="none" w:sz="0" w:space="0" w:color="auto"/>
                                        <w:left w:val="none" w:sz="0" w:space="0" w:color="auto"/>
                                        <w:bottom w:val="none" w:sz="0" w:space="0" w:color="auto"/>
                                        <w:right w:val="none" w:sz="0" w:space="0" w:color="auto"/>
                                      </w:divBdr>
                                    </w:div>
                                    <w:div w:id="861359957">
                                      <w:marLeft w:val="0"/>
                                      <w:marRight w:val="0"/>
                                      <w:marTop w:val="0"/>
                                      <w:marBottom w:val="0"/>
                                      <w:divBdr>
                                        <w:top w:val="none" w:sz="0" w:space="0" w:color="auto"/>
                                        <w:left w:val="none" w:sz="0" w:space="0" w:color="auto"/>
                                        <w:bottom w:val="none" w:sz="0" w:space="0" w:color="auto"/>
                                        <w:right w:val="none" w:sz="0" w:space="0" w:color="auto"/>
                                      </w:divBdr>
                                    </w:div>
                                    <w:div w:id="870192396">
                                      <w:marLeft w:val="0"/>
                                      <w:marRight w:val="0"/>
                                      <w:marTop w:val="0"/>
                                      <w:marBottom w:val="0"/>
                                      <w:divBdr>
                                        <w:top w:val="none" w:sz="0" w:space="0" w:color="auto"/>
                                        <w:left w:val="none" w:sz="0" w:space="0" w:color="auto"/>
                                        <w:bottom w:val="none" w:sz="0" w:space="0" w:color="auto"/>
                                        <w:right w:val="none" w:sz="0" w:space="0" w:color="auto"/>
                                      </w:divBdr>
                                    </w:div>
                                    <w:div w:id="881330485">
                                      <w:marLeft w:val="0"/>
                                      <w:marRight w:val="0"/>
                                      <w:marTop w:val="0"/>
                                      <w:marBottom w:val="0"/>
                                      <w:divBdr>
                                        <w:top w:val="none" w:sz="0" w:space="0" w:color="auto"/>
                                        <w:left w:val="none" w:sz="0" w:space="0" w:color="auto"/>
                                        <w:bottom w:val="none" w:sz="0" w:space="0" w:color="auto"/>
                                        <w:right w:val="none" w:sz="0" w:space="0" w:color="auto"/>
                                      </w:divBdr>
                                    </w:div>
                                    <w:div w:id="900672339">
                                      <w:marLeft w:val="0"/>
                                      <w:marRight w:val="0"/>
                                      <w:marTop w:val="0"/>
                                      <w:marBottom w:val="0"/>
                                      <w:divBdr>
                                        <w:top w:val="none" w:sz="0" w:space="0" w:color="auto"/>
                                        <w:left w:val="none" w:sz="0" w:space="0" w:color="auto"/>
                                        <w:bottom w:val="none" w:sz="0" w:space="0" w:color="auto"/>
                                        <w:right w:val="none" w:sz="0" w:space="0" w:color="auto"/>
                                      </w:divBdr>
                                    </w:div>
                                    <w:div w:id="911618286">
                                      <w:marLeft w:val="0"/>
                                      <w:marRight w:val="0"/>
                                      <w:marTop w:val="0"/>
                                      <w:marBottom w:val="0"/>
                                      <w:divBdr>
                                        <w:top w:val="none" w:sz="0" w:space="0" w:color="auto"/>
                                        <w:left w:val="none" w:sz="0" w:space="0" w:color="auto"/>
                                        <w:bottom w:val="none" w:sz="0" w:space="0" w:color="auto"/>
                                        <w:right w:val="none" w:sz="0" w:space="0" w:color="auto"/>
                                      </w:divBdr>
                                    </w:div>
                                    <w:div w:id="917787444">
                                      <w:marLeft w:val="0"/>
                                      <w:marRight w:val="0"/>
                                      <w:marTop w:val="0"/>
                                      <w:marBottom w:val="0"/>
                                      <w:divBdr>
                                        <w:top w:val="none" w:sz="0" w:space="0" w:color="auto"/>
                                        <w:left w:val="none" w:sz="0" w:space="0" w:color="auto"/>
                                        <w:bottom w:val="none" w:sz="0" w:space="0" w:color="auto"/>
                                        <w:right w:val="none" w:sz="0" w:space="0" w:color="auto"/>
                                      </w:divBdr>
                                    </w:div>
                                    <w:div w:id="1054083080">
                                      <w:marLeft w:val="0"/>
                                      <w:marRight w:val="0"/>
                                      <w:marTop w:val="0"/>
                                      <w:marBottom w:val="0"/>
                                      <w:divBdr>
                                        <w:top w:val="none" w:sz="0" w:space="0" w:color="auto"/>
                                        <w:left w:val="none" w:sz="0" w:space="0" w:color="auto"/>
                                        <w:bottom w:val="none" w:sz="0" w:space="0" w:color="auto"/>
                                        <w:right w:val="none" w:sz="0" w:space="0" w:color="auto"/>
                                      </w:divBdr>
                                    </w:div>
                                    <w:div w:id="1091777254">
                                      <w:marLeft w:val="0"/>
                                      <w:marRight w:val="0"/>
                                      <w:marTop w:val="0"/>
                                      <w:marBottom w:val="0"/>
                                      <w:divBdr>
                                        <w:top w:val="none" w:sz="0" w:space="0" w:color="auto"/>
                                        <w:left w:val="none" w:sz="0" w:space="0" w:color="auto"/>
                                        <w:bottom w:val="none" w:sz="0" w:space="0" w:color="auto"/>
                                        <w:right w:val="none" w:sz="0" w:space="0" w:color="auto"/>
                                      </w:divBdr>
                                    </w:div>
                                    <w:div w:id="1119304579">
                                      <w:marLeft w:val="0"/>
                                      <w:marRight w:val="0"/>
                                      <w:marTop w:val="0"/>
                                      <w:marBottom w:val="0"/>
                                      <w:divBdr>
                                        <w:top w:val="none" w:sz="0" w:space="0" w:color="auto"/>
                                        <w:left w:val="none" w:sz="0" w:space="0" w:color="auto"/>
                                        <w:bottom w:val="none" w:sz="0" w:space="0" w:color="auto"/>
                                        <w:right w:val="none" w:sz="0" w:space="0" w:color="auto"/>
                                      </w:divBdr>
                                    </w:div>
                                    <w:div w:id="1373265848">
                                      <w:marLeft w:val="0"/>
                                      <w:marRight w:val="0"/>
                                      <w:marTop w:val="0"/>
                                      <w:marBottom w:val="0"/>
                                      <w:divBdr>
                                        <w:top w:val="none" w:sz="0" w:space="0" w:color="auto"/>
                                        <w:left w:val="none" w:sz="0" w:space="0" w:color="auto"/>
                                        <w:bottom w:val="none" w:sz="0" w:space="0" w:color="auto"/>
                                        <w:right w:val="none" w:sz="0" w:space="0" w:color="auto"/>
                                      </w:divBdr>
                                    </w:div>
                                    <w:div w:id="1534878379">
                                      <w:marLeft w:val="0"/>
                                      <w:marRight w:val="0"/>
                                      <w:marTop w:val="0"/>
                                      <w:marBottom w:val="0"/>
                                      <w:divBdr>
                                        <w:top w:val="none" w:sz="0" w:space="0" w:color="auto"/>
                                        <w:left w:val="none" w:sz="0" w:space="0" w:color="auto"/>
                                        <w:bottom w:val="none" w:sz="0" w:space="0" w:color="auto"/>
                                        <w:right w:val="none" w:sz="0" w:space="0" w:color="auto"/>
                                      </w:divBdr>
                                    </w:div>
                                    <w:div w:id="1678845826">
                                      <w:marLeft w:val="0"/>
                                      <w:marRight w:val="0"/>
                                      <w:marTop w:val="0"/>
                                      <w:marBottom w:val="0"/>
                                      <w:divBdr>
                                        <w:top w:val="none" w:sz="0" w:space="0" w:color="auto"/>
                                        <w:left w:val="none" w:sz="0" w:space="0" w:color="auto"/>
                                        <w:bottom w:val="none" w:sz="0" w:space="0" w:color="auto"/>
                                        <w:right w:val="none" w:sz="0" w:space="0" w:color="auto"/>
                                      </w:divBdr>
                                    </w:div>
                                    <w:div w:id="1710956128">
                                      <w:marLeft w:val="0"/>
                                      <w:marRight w:val="0"/>
                                      <w:marTop w:val="0"/>
                                      <w:marBottom w:val="0"/>
                                      <w:divBdr>
                                        <w:top w:val="none" w:sz="0" w:space="0" w:color="auto"/>
                                        <w:left w:val="none" w:sz="0" w:space="0" w:color="auto"/>
                                        <w:bottom w:val="none" w:sz="0" w:space="0" w:color="auto"/>
                                        <w:right w:val="none" w:sz="0" w:space="0" w:color="auto"/>
                                      </w:divBdr>
                                    </w:div>
                                    <w:div w:id="1806700331">
                                      <w:marLeft w:val="0"/>
                                      <w:marRight w:val="0"/>
                                      <w:marTop w:val="0"/>
                                      <w:marBottom w:val="0"/>
                                      <w:divBdr>
                                        <w:top w:val="none" w:sz="0" w:space="0" w:color="auto"/>
                                        <w:left w:val="none" w:sz="0" w:space="0" w:color="auto"/>
                                        <w:bottom w:val="none" w:sz="0" w:space="0" w:color="auto"/>
                                        <w:right w:val="none" w:sz="0" w:space="0" w:color="auto"/>
                                      </w:divBdr>
                                    </w:div>
                                    <w:div w:id="1877422755">
                                      <w:marLeft w:val="0"/>
                                      <w:marRight w:val="0"/>
                                      <w:marTop w:val="0"/>
                                      <w:marBottom w:val="0"/>
                                      <w:divBdr>
                                        <w:top w:val="none" w:sz="0" w:space="0" w:color="auto"/>
                                        <w:left w:val="none" w:sz="0" w:space="0" w:color="auto"/>
                                        <w:bottom w:val="none" w:sz="0" w:space="0" w:color="auto"/>
                                        <w:right w:val="none" w:sz="0" w:space="0" w:color="auto"/>
                                      </w:divBdr>
                                    </w:div>
                                    <w:div w:id="1947156242">
                                      <w:marLeft w:val="0"/>
                                      <w:marRight w:val="0"/>
                                      <w:marTop w:val="0"/>
                                      <w:marBottom w:val="0"/>
                                      <w:divBdr>
                                        <w:top w:val="none" w:sz="0" w:space="0" w:color="auto"/>
                                        <w:left w:val="none" w:sz="0" w:space="0" w:color="auto"/>
                                        <w:bottom w:val="none" w:sz="0" w:space="0" w:color="auto"/>
                                        <w:right w:val="none" w:sz="0" w:space="0" w:color="auto"/>
                                      </w:divBdr>
                                    </w:div>
                                    <w:div w:id="205758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590171">
      <w:bodyDiv w:val="1"/>
      <w:marLeft w:val="0"/>
      <w:marRight w:val="0"/>
      <w:marTop w:val="0"/>
      <w:marBottom w:val="0"/>
      <w:divBdr>
        <w:top w:val="none" w:sz="0" w:space="0" w:color="auto"/>
        <w:left w:val="none" w:sz="0" w:space="0" w:color="auto"/>
        <w:bottom w:val="none" w:sz="0" w:space="0" w:color="auto"/>
        <w:right w:val="none" w:sz="0" w:space="0" w:color="auto"/>
      </w:divBdr>
    </w:div>
    <w:div w:id="1111781859">
      <w:bodyDiv w:val="1"/>
      <w:marLeft w:val="0"/>
      <w:marRight w:val="0"/>
      <w:marTop w:val="0"/>
      <w:marBottom w:val="0"/>
      <w:divBdr>
        <w:top w:val="none" w:sz="0" w:space="0" w:color="auto"/>
        <w:left w:val="none" w:sz="0" w:space="0" w:color="auto"/>
        <w:bottom w:val="none" w:sz="0" w:space="0" w:color="auto"/>
        <w:right w:val="none" w:sz="0" w:space="0" w:color="auto"/>
      </w:divBdr>
    </w:div>
    <w:div w:id="1209606634">
      <w:bodyDiv w:val="1"/>
      <w:marLeft w:val="0"/>
      <w:marRight w:val="0"/>
      <w:marTop w:val="0"/>
      <w:marBottom w:val="0"/>
      <w:divBdr>
        <w:top w:val="none" w:sz="0" w:space="0" w:color="auto"/>
        <w:left w:val="none" w:sz="0" w:space="0" w:color="auto"/>
        <w:bottom w:val="none" w:sz="0" w:space="0" w:color="auto"/>
        <w:right w:val="none" w:sz="0" w:space="0" w:color="auto"/>
      </w:divBdr>
    </w:div>
    <w:div w:id="1586719870">
      <w:bodyDiv w:val="1"/>
      <w:marLeft w:val="0"/>
      <w:marRight w:val="0"/>
      <w:marTop w:val="0"/>
      <w:marBottom w:val="0"/>
      <w:divBdr>
        <w:top w:val="none" w:sz="0" w:space="0" w:color="auto"/>
        <w:left w:val="none" w:sz="0" w:space="0" w:color="auto"/>
        <w:bottom w:val="none" w:sz="0" w:space="0" w:color="auto"/>
        <w:right w:val="none" w:sz="0" w:space="0" w:color="auto"/>
      </w:divBdr>
    </w:div>
    <w:div w:id="1721048524">
      <w:bodyDiv w:val="1"/>
      <w:marLeft w:val="0"/>
      <w:marRight w:val="0"/>
      <w:marTop w:val="0"/>
      <w:marBottom w:val="0"/>
      <w:divBdr>
        <w:top w:val="none" w:sz="0" w:space="0" w:color="auto"/>
        <w:left w:val="none" w:sz="0" w:space="0" w:color="auto"/>
        <w:bottom w:val="none" w:sz="0" w:space="0" w:color="auto"/>
        <w:right w:val="none" w:sz="0" w:space="0" w:color="auto"/>
      </w:divBdr>
    </w:div>
    <w:div w:id="1734356255">
      <w:bodyDiv w:val="1"/>
      <w:marLeft w:val="0"/>
      <w:marRight w:val="0"/>
      <w:marTop w:val="0"/>
      <w:marBottom w:val="0"/>
      <w:divBdr>
        <w:top w:val="none" w:sz="0" w:space="0" w:color="auto"/>
        <w:left w:val="none" w:sz="0" w:space="0" w:color="auto"/>
        <w:bottom w:val="none" w:sz="0" w:space="0" w:color="auto"/>
        <w:right w:val="none" w:sz="0" w:space="0" w:color="auto"/>
      </w:divBdr>
    </w:div>
    <w:div w:id="1844778990">
      <w:bodyDiv w:val="1"/>
      <w:marLeft w:val="0"/>
      <w:marRight w:val="0"/>
      <w:marTop w:val="0"/>
      <w:marBottom w:val="0"/>
      <w:divBdr>
        <w:top w:val="none" w:sz="0" w:space="0" w:color="auto"/>
        <w:left w:val="none" w:sz="0" w:space="0" w:color="auto"/>
        <w:bottom w:val="none" w:sz="0" w:space="0" w:color="auto"/>
        <w:right w:val="none" w:sz="0" w:space="0" w:color="auto"/>
      </w:divBdr>
    </w:div>
    <w:div w:id="1990405836">
      <w:bodyDiv w:val="1"/>
      <w:marLeft w:val="0"/>
      <w:marRight w:val="0"/>
      <w:marTop w:val="0"/>
      <w:marBottom w:val="0"/>
      <w:divBdr>
        <w:top w:val="none" w:sz="0" w:space="0" w:color="auto"/>
        <w:left w:val="none" w:sz="0" w:space="0" w:color="auto"/>
        <w:bottom w:val="none" w:sz="0" w:space="0" w:color="auto"/>
        <w:right w:val="none" w:sz="0" w:space="0" w:color="auto"/>
      </w:divBdr>
    </w:div>
    <w:div w:id="2039163714">
      <w:bodyDiv w:val="1"/>
      <w:marLeft w:val="0"/>
      <w:marRight w:val="0"/>
      <w:marTop w:val="0"/>
      <w:marBottom w:val="0"/>
      <w:divBdr>
        <w:top w:val="none" w:sz="0" w:space="0" w:color="auto"/>
        <w:left w:val="none" w:sz="0" w:space="0" w:color="auto"/>
        <w:bottom w:val="none" w:sz="0" w:space="0" w:color="auto"/>
        <w:right w:val="none" w:sz="0" w:space="0" w:color="auto"/>
      </w:divBdr>
    </w:div>
    <w:div w:id="2096171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denis.buckharev@volgmed.ru" TargetMode="External"/><Relationship Id="rId18" Type="http://schemas.openxmlformats.org/officeDocument/2006/relationships/footer" Target="footer1.xm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yperlink" Target="mailto:79064043920@yandex.ru" TargetMode="External"/><Relationship Id="rId7" Type="http://schemas.openxmlformats.org/officeDocument/2006/relationships/endnotes" Target="endnotes.xml"/><Relationship Id="rId12" Type="http://schemas.openxmlformats.org/officeDocument/2006/relationships/hyperlink" Target="mailto:denis.bukharev@volgmed.ru" TargetMode="External"/><Relationship Id="rId17" Type="http://schemas.openxmlformats.org/officeDocument/2006/relationships/header" Target="header2.xm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yperlink" Target="consultantplus://offline/main?base=LAW;n=112770;fld=134"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zakupki.gov.ru" TargetMode="Externa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consultantplus://offline/ref=95C6CA780CE7824723735894CF16E0C3F7A89E655E363EF9699AA72A5DY0s7G" TargetMode="External"/><Relationship Id="rId23" Type="http://schemas.openxmlformats.org/officeDocument/2006/relationships/header" Target="header3.xml"/><Relationship Id="rId28" Type="http://schemas.openxmlformats.org/officeDocument/2006/relationships/fontTable" Target="fontTable.xml"/><Relationship Id="rId10" Type="http://schemas.openxmlformats.org/officeDocument/2006/relationships/hyperlink" Target="mailto:denis.bukharev@volgmed.ru"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denis.bukharev@volgmed.ru" TargetMode="External"/><Relationship Id="rId14" Type="http://schemas.openxmlformats.org/officeDocument/2006/relationships/hyperlink" Target="http://www.consultant.ru/online/base/?req=doc;base=LAW;n=71865;dst=100176" TargetMode="External"/><Relationship Id="rId22" Type="http://schemas.openxmlformats.org/officeDocument/2006/relationships/hyperlink" Target="mailto:Z.volggmu@mail.ru" TargetMode="External"/><Relationship Id="rId27" Type="http://schemas.openxmlformats.org/officeDocument/2006/relationships/header" Target="header5.xml"/><Relationship Id="rId30"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8D8965-4FB8-4E4D-96F1-89F6F3FAC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36</Pages>
  <Words>19415</Words>
  <Characters>110672</Characters>
  <Application>Microsoft Office Word</Application>
  <DocSecurity>0</DocSecurity>
  <Lines>922</Lines>
  <Paragraphs>259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129828</CharactersWithSpaces>
  <SharedDoc>false</SharedDoc>
  <HLinks>
    <vt:vector size="162" baseType="variant">
      <vt:variant>
        <vt:i4>6225929</vt:i4>
      </vt:variant>
      <vt:variant>
        <vt:i4>78</vt:i4>
      </vt:variant>
      <vt:variant>
        <vt:i4>0</vt:i4>
      </vt:variant>
      <vt:variant>
        <vt:i4>5</vt:i4>
      </vt:variant>
      <vt:variant>
        <vt:lpwstr>consultantplus://offline/ref=AA343D722E4A6D8E752E0EF971E15DDABB2CE8EB98307899D8E239A01711u0G</vt:lpwstr>
      </vt:variant>
      <vt:variant>
        <vt:lpwstr/>
      </vt:variant>
      <vt:variant>
        <vt:i4>327748</vt:i4>
      </vt:variant>
      <vt:variant>
        <vt:i4>75</vt:i4>
      </vt:variant>
      <vt:variant>
        <vt:i4>0</vt:i4>
      </vt:variant>
      <vt:variant>
        <vt:i4>5</vt:i4>
      </vt:variant>
      <vt:variant>
        <vt:lpwstr/>
      </vt:variant>
      <vt:variant>
        <vt:lpwstr>P247</vt:lpwstr>
      </vt:variant>
      <vt:variant>
        <vt:i4>458819</vt:i4>
      </vt:variant>
      <vt:variant>
        <vt:i4>72</vt:i4>
      </vt:variant>
      <vt:variant>
        <vt:i4>0</vt:i4>
      </vt:variant>
      <vt:variant>
        <vt:i4>5</vt:i4>
      </vt:variant>
      <vt:variant>
        <vt:lpwstr/>
      </vt:variant>
      <vt:variant>
        <vt:lpwstr>P235</vt:lpwstr>
      </vt:variant>
      <vt:variant>
        <vt:i4>196677</vt:i4>
      </vt:variant>
      <vt:variant>
        <vt:i4>69</vt:i4>
      </vt:variant>
      <vt:variant>
        <vt:i4>0</vt:i4>
      </vt:variant>
      <vt:variant>
        <vt:i4>5</vt:i4>
      </vt:variant>
      <vt:variant>
        <vt:lpwstr/>
      </vt:variant>
      <vt:variant>
        <vt:lpwstr>P457</vt:lpwstr>
      </vt:variant>
      <vt:variant>
        <vt:i4>131141</vt:i4>
      </vt:variant>
      <vt:variant>
        <vt:i4>66</vt:i4>
      </vt:variant>
      <vt:variant>
        <vt:i4>0</vt:i4>
      </vt:variant>
      <vt:variant>
        <vt:i4>5</vt:i4>
      </vt:variant>
      <vt:variant>
        <vt:lpwstr/>
      </vt:variant>
      <vt:variant>
        <vt:lpwstr>P456</vt:lpwstr>
      </vt:variant>
      <vt:variant>
        <vt:i4>393282</vt:i4>
      </vt:variant>
      <vt:variant>
        <vt:i4>63</vt:i4>
      </vt:variant>
      <vt:variant>
        <vt:i4>0</vt:i4>
      </vt:variant>
      <vt:variant>
        <vt:i4>5</vt:i4>
      </vt:variant>
      <vt:variant>
        <vt:lpwstr/>
      </vt:variant>
      <vt:variant>
        <vt:lpwstr>P127</vt:lpwstr>
      </vt:variant>
      <vt:variant>
        <vt:i4>327752</vt:i4>
      </vt:variant>
      <vt:variant>
        <vt:i4>60</vt:i4>
      </vt:variant>
      <vt:variant>
        <vt:i4>0</vt:i4>
      </vt:variant>
      <vt:variant>
        <vt:i4>5</vt:i4>
      </vt:variant>
      <vt:variant>
        <vt:lpwstr/>
      </vt:variant>
      <vt:variant>
        <vt:lpwstr>P580</vt:lpwstr>
      </vt:variant>
      <vt:variant>
        <vt:i4>3735664</vt:i4>
      </vt:variant>
      <vt:variant>
        <vt:i4>57</vt:i4>
      </vt:variant>
      <vt:variant>
        <vt:i4>0</vt:i4>
      </vt:variant>
      <vt:variant>
        <vt:i4>5</vt:i4>
      </vt:variant>
      <vt:variant>
        <vt:lpwstr/>
      </vt:variant>
      <vt:variant>
        <vt:lpwstr>P90</vt:lpwstr>
      </vt:variant>
      <vt:variant>
        <vt:i4>7798904</vt:i4>
      </vt:variant>
      <vt:variant>
        <vt:i4>54</vt:i4>
      </vt:variant>
      <vt:variant>
        <vt:i4>0</vt:i4>
      </vt:variant>
      <vt:variant>
        <vt:i4>5</vt:i4>
      </vt:variant>
      <vt:variant>
        <vt:lpwstr>consultantplus://offline/main?base=LAW;n=112770;fld=134</vt:lpwstr>
      </vt:variant>
      <vt:variant>
        <vt:lpwstr/>
      </vt:variant>
      <vt:variant>
        <vt:i4>1114120</vt:i4>
      </vt:variant>
      <vt:variant>
        <vt:i4>51</vt:i4>
      </vt:variant>
      <vt:variant>
        <vt:i4>0</vt:i4>
      </vt:variant>
      <vt:variant>
        <vt:i4>5</vt:i4>
      </vt:variant>
      <vt:variant>
        <vt:lpwstr>consultantplus://offline/ref=95C6CA780CE7824723735894CF16E0C3F7A89E655E363EF9699AA72A5DY0s7G</vt:lpwstr>
      </vt:variant>
      <vt:variant>
        <vt:lpwstr/>
      </vt:variant>
      <vt:variant>
        <vt:i4>655368</vt:i4>
      </vt:variant>
      <vt:variant>
        <vt:i4>48</vt:i4>
      </vt:variant>
      <vt:variant>
        <vt:i4>0</vt:i4>
      </vt:variant>
      <vt:variant>
        <vt:i4>5</vt:i4>
      </vt:variant>
      <vt:variant>
        <vt:lpwstr>http://www.consultant.ru/online/base/?req=doc;base=LAW;n=71865;dst=100176</vt:lpwstr>
      </vt:variant>
      <vt:variant>
        <vt:lpwstr/>
      </vt:variant>
      <vt:variant>
        <vt:i4>2031628</vt:i4>
      </vt:variant>
      <vt:variant>
        <vt:i4>45</vt:i4>
      </vt:variant>
      <vt:variant>
        <vt:i4>0</vt:i4>
      </vt:variant>
      <vt:variant>
        <vt:i4>5</vt:i4>
      </vt:variant>
      <vt:variant>
        <vt:lpwstr/>
      </vt:variant>
      <vt:variant>
        <vt:lpwstr>/document/99/9027690/</vt:lpwstr>
      </vt:variant>
      <vt:variant>
        <vt:i4>1704032</vt:i4>
      </vt:variant>
      <vt:variant>
        <vt:i4>42</vt:i4>
      </vt:variant>
      <vt:variant>
        <vt:i4>0</vt:i4>
      </vt:variant>
      <vt:variant>
        <vt:i4>5</vt:i4>
      </vt:variant>
      <vt:variant>
        <vt:lpwstr>mailto:kurchenko-75@mail.ru</vt:lpwstr>
      </vt:variant>
      <vt:variant>
        <vt:lpwstr/>
      </vt:variant>
      <vt:variant>
        <vt:i4>7274549</vt:i4>
      </vt:variant>
      <vt:variant>
        <vt:i4>39</vt:i4>
      </vt:variant>
      <vt:variant>
        <vt:i4>0</vt:i4>
      </vt:variant>
      <vt:variant>
        <vt:i4>5</vt:i4>
      </vt:variant>
      <vt:variant>
        <vt:lpwstr>http://www.zakupki.gov.ru/</vt:lpwstr>
      </vt:variant>
      <vt:variant>
        <vt:lpwstr/>
      </vt:variant>
      <vt:variant>
        <vt:i4>1966110</vt:i4>
      </vt:variant>
      <vt:variant>
        <vt:i4>36</vt:i4>
      </vt:variant>
      <vt:variant>
        <vt:i4>0</vt:i4>
      </vt:variant>
      <vt:variant>
        <vt:i4>5</vt:i4>
      </vt:variant>
      <vt:variant>
        <vt:lpwstr/>
      </vt:variant>
      <vt:variant>
        <vt:lpwstr>_РАЗДЕЛ_II._ИНФОРМАЦИОННАЯ</vt:lpwstr>
      </vt:variant>
      <vt:variant>
        <vt:i4>1966110</vt:i4>
      </vt:variant>
      <vt:variant>
        <vt:i4>33</vt:i4>
      </vt:variant>
      <vt:variant>
        <vt:i4>0</vt:i4>
      </vt:variant>
      <vt:variant>
        <vt:i4>5</vt:i4>
      </vt:variant>
      <vt:variant>
        <vt:lpwstr/>
      </vt:variant>
      <vt:variant>
        <vt:lpwstr>_РАЗДЕЛ_II._ИНФОРМАЦИОННАЯ</vt:lpwstr>
      </vt:variant>
      <vt:variant>
        <vt:i4>2031628</vt:i4>
      </vt:variant>
      <vt:variant>
        <vt:i4>30</vt:i4>
      </vt:variant>
      <vt:variant>
        <vt:i4>0</vt:i4>
      </vt:variant>
      <vt:variant>
        <vt:i4>5</vt:i4>
      </vt:variant>
      <vt:variant>
        <vt:lpwstr/>
      </vt:variant>
      <vt:variant>
        <vt:lpwstr>/document/99/9027690/</vt:lpwstr>
      </vt:variant>
      <vt:variant>
        <vt:i4>67567618</vt:i4>
      </vt:variant>
      <vt:variant>
        <vt:i4>27</vt:i4>
      </vt:variant>
      <vt:variant>
        <vt:i4>0</vt:i4>
      </vt:variant>
      <vt:variant>
        <vt:i4>5</vt:i4>
      </vt:variant>
      <vt:variant>
        <vt:lpwstr/>
      </vt:variant>
      <vt:variant>
        <vt:lpwstr>_ФОРМА_3</vt:lpwstr>
      </vt:variant>
      <vt:variant>
        <vt:i4>67567618</vt:i4>
      </vt:variant>
      <vt:variant>
        <vt:i4>24</vt:i4>
      </vt:variant>
      <vt:variant>
        <vt:i4>0</vt:i4>
      </vt:variant>
      <vt:variant>
        <vt:i4>5</vt:i4>
      </vt:variant>
      <vt:variant>
        <vt:lpwstr/>
      </vt:variant>
      <vt:variant>
        <vt:lpwstr>_ФОРМА_3</vt:lpwstr>
      </vt:variant>
      <vt:variant>
        <vt:i4>67502082</vt:i4>
      </vt:variant>
      <vt:variant>
        <vt:i4>21</vt:i4>
      </vt:variant>
      <vt:variant>
        <vt:i4>0</vt:i4>
      </vt:variant>
      <vt:variant>
        <vt:i4>5</vt:i4>
      </vt:variant>
      <vt:variant>
        <vt:lpwstr/>
      </vt:variant>
      <vt:variant>
        <vt:lpwstr>_ФОРМА_2</vt:lpwstr>
      </vt:variant>
      <vt:variant>
        <vt:i4>67108866</vt:i4>
      </vt:variant>
      <vt:variant>
        <vt:i4>18</vt:i4>
      </vt:variant>
      <vt:variant>
        <vt:i4>0</vt:i4>
      </vt:variant>
      <vt:variant>
        <vt:i4>5</vt:i4>
      </vt:variant>
      <vt:variant>
        <vt:lpwstr/>
      </vt:variant>
      <vt:variant>
        <vt:lpwstr>_ФОРМА_4</vt:lpwstr>
      </vt:variant>
      <vt:variant>
        <vt:i4>1966110</vt:i4>
      </vt:variant>
      <vt:variant>
        <vt:i4>15</vt:i4>
      </vt:variant>
      <vt:variant>
        <vt:i4>0</vt:i4>
      </vt:variant>
      <vt:variant>
        <vt:i4>5</vt:i4>
      </vt:variant>
      <vt:variant>
        <vt:lpwstr/>
      </vt:variant>
      <vt:variant>
        <vt:lpwstr>_РАЗДЕЛ_II._ИНФОРМАЦИОННАЯ</vt:lpwstr>
      </vt:variant>
      <vt:variant>
        <vt:i4>1966110</vt:i4>
      </vt:variant>
      <vt:variant>
        <vt:i4>12</vt:i4>
      </vt:variant>
      <vt:variant>
        <vt:i4>0</vt:i4>
      </vt:variant>
      <vt:variant>
        <vt:i4>5</vt:i4>
      </vt:variant>
      <vt:variant>
        <vt:lpwstr/>
      </vt:variant>
      <vt:variant>
        <vt:lpwstr>_РАЗДЕЛ_II._ИНФОРМАЦИОННАЯ</vt:lpwstr>
      </vt:variant>
      <vt:variant>
        <vt:i4>1966110</vt:i4>
      </vt:variant>
      <vt:variant>
        <vt:i4>9</vt:i4>
      </vt:variant>
      <vt:variant>
        <vt:i4>0</vt:i4>
      </vt:variant>
      <vt:variant>
        <vt:i4>5</vt:i4>
      </vt:variant>
      <vt:variant>
        <vt:lpwstr/>
      </vt:variant>
      <vt:variant>
        <vt:lpwstr>_РАЗДЕЛ_II._ИНФОРМАЦИОННАЯ</vt:lpwstr>
      </vt:variant>
      <vt:variant>
        <vt:i4>1966110</vt:i4>
      </vt:variant>
      <vt:variant>
        <vt:i4>6</vt:i4>
      </vt:variant>
      <vt:variant>
        <vt:i4>0</vt:i4>
      </vt:variant>
      <vt:variant>
        <vt:i4>5</vt:i4>
      </vt:variant>
      <vt:variant>
        <vt:lpwstr/>
      </vt:variant>
      <vt:variant>
        <vt:lpwstr>_РАЗДЕЛ_II._ИНФОРМАЦИОННАЯ</vt:lpwstr>
      </vt:variant>
      <vt:variant>
        <vt:i4>1966110</vt:i4>
      </vt:variant>
      <vt:variant>
        <vt:i4>3</vt:i4>
      </vt:variant>
      <vt:variant>
        <vt:i4>0</vt:i4>
      </vt:variant>
      <vt:variant>
        <vt:i4>5</vt:i4>
      </vt:variant>
      <vt:variant>
        <vt:lpwstr/>
      </vt:variant>
      <vt:variant>
        <vt:lpwstr>_РАЗДЕЛ_II._ИНФОРМАЦИОННАЯ</vt:lpwstr>
      </vt:variant>
      <vt:variant>
        <vt:i4>1966110</vt:i4>
      </vt:variant>
      <vt:variant>
        <vt:i4>0</vt:i4>
      </vt:variant>
      <vt:variant>
        <vt:i4>0</vt:i4>
      </vt:variant>
      <vt:variant>
        <vt:i4>5</vt:i4>
      </vt:variant>
      <vt:variant>
        <vt:lpwstr/>
      </vt:variant>
      <vt:variant>
        <vt:lpwstr>_РАЗДЕЛ_II._ИНФОРМАЦИОННАЯ</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666</cp:lastModifiedBy>
  <cp:revision>26</cp:revision>
  <cp:lastPrinted>2022-02-16T11:52:00Z</cp:lastPrinted>
  <dcterms:created xsi:type="dcterms:W3CDTF">2022-03-10T06:41:00Z</dcterms:created>
  <dcterms:modified xsi:type="dcterms:W3CDTF">2026-06-02T12:50:00Z</dcterms:modified>
</cp:coreProperties>
</file>